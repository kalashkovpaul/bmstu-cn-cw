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F1E1FF1" w14:textId="77777777" w:rsidR="00A2176B" w:rsidRPr="00A2176B" w:rsidRDefault="00A2176B" w:rsidP="00A2176B">
      <w:pPr>
        <w:suppressAutoHyphens w:val="0"/>
        <w:rPr>
          <w:sz w:val="28"/>
          <w:szCs w:val="2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469"/>
      </w:tblGrid>
      <w:tr w:rsidR="00A2176B" w:rsidRPr="00A2176B" w14:paraId="416C33FD" w14:textId="77777777" w:rsidTr="00BB06E4">
        <w:tc>
          <w:tcPr>
            <w:tcW w:w="1384" w:type="dxa"/>
          </w:tcPr>
          <w:p w14:paraId="01BC433C" w14:textId="22AD48C4" w:rsidR="00A2176B" w:rsidRPr="00A2176B" w:rsidRDefault="00A2176B" w:rsidP="00A2176B">
            <w:pPr>
              <w:suppressAutoHyphens w:val="0"/>
              <w:rPr>
                <w:b/>
                <w:lang w:eastAsia="en-US"/>
              </w:rPr>
            </w:pPr>
            <w:r w:rsidRPr="00A2176B">
              <w:rPr>
                <w:noProof/>
                <w:lang w:eastAsia="en-US"/>
              </w:rPr>
              <w:drawing>
                <wp:anchor distT="0" distB="0" distL="114300" distR="114300" simplePos="0" relativeHeight="251668992" behindDoc="1" locked="0" layoutInCell="1" allowOverlap="1" wp14:anchorId="39959F76" wp14:editId="261F87E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E6C10BE" w14:textId="77777777" w:rsidR="00A2176B" w:rsidRPr="00A2176B" w:rsidRDefault="00A2176B" w:rsidP="00A2176B">
            <w:pPr>
              <w:suppressAutoHyphens w:val="0"/>
              <w:jc w:val="center"/>
              <w:rPr>
                <w:b/>
                <w:sz w:val="24"/>
                <w:lang w:eastAsia="en-US"/>
              </w:rPr>
            </w:pPr>
            <w:r w:rsidRPr="00A2176B">
              <w:rPr>
                <w:b/>
                <w:sz w:val="24"/>
                <w:lang w:eastAsia="en-US"/>
              </w:rPr>
              <w:t>Министерство науки и высшего образования Российской Федерации</w:t>
            </w:r>
          </w:p>
          <w:p w14:paraId="02CB087E" w14:textId="77777777" w:rsidR="00A2176B" w:rsidRPr="00A2176B" w:rsidRDefault="00A2176B" w:rsidP="00A2176B">
            <w:pPr>
              <w:suppressAutoHyphens w:val="0"/>
              <w:jc w:val="center"/>
              <w:rPr>
                <w:b/>
                <w:sz w:val="24"/>
                <w:lang w:eastAsia="en-US"/>
              </w:rPr>
            </w:pPr>
            <w:r w:rsidRPr="00A2176B">
              <w:rPr>
                <w:b/>
                <w:sz w:val="24"/>
                <w:lang w:eastAsia="en-US"/>
              </w:rPr>
              <w:t xml:space="preserve">Федеральное государственное бюджетное образовательное учреждение </w:t>
            </w:r>
          </w:p>
          <w:p w14:paraId="42118E7C" w14:textId="77777777" w:rsidR="00A2176B" w:rsidRPr="00A2176B" w:rsidRDefault="00A2176B" w:rsidP="00A2176B">
            <w:pPr>
              <w:suppressAutoHyphens w:val="0"/>
              <w:jc w:val="center"/>
              <w:rPr>
                <w:b/>
                <w:sz w:val="24"/>
                <w:lang w:eastAsia="en-US"/>
              </w:rPr>
            </w:pPr>
            <w:r w:rsidRPr="00A2176B">
              <w:rPr>
                <w:b/>
                <w:sz w:val="24"/>
                <w:lang w:eastAsia="en-US"/>
              </w:rPr>
              <w:t>высшего образования</w:t>
            </w:r>
          </w:p>
          <w:p w14:paraId="3693F42E" w14:textId="77777777" w:rsidR="00A2176B" w:rsidRPr="00A2176B" w:rsidRDefault="00A2176B" w:rsidP="00A2176B">
            <w:pPr>
              <w:suppressAutoHyphens w:val="0"/>
              <w:ind w:right="-2"/>
              <w:jc w:val="center"/>
              <w:rPr>
                <w:b/>
                <w:sz w:val="24"/>
                <w:lang w:eastAsia="en-US"/>
              </w:rPr>
            </w:pPr>
            <w:r w:rsidRPr="00A2176B">
              <w:rPr>
                <w:b/>
                <w:sz w:val="24"/>
                <w:lang w:eastAsia="en-US"/>
              </w:rPr>
              <w:t>«Московский государственный технический университет</w:t>
            </w:r>
          </w:p>
          <w:p w14:paraId="650B5DFA" w14:textId="77777777" w:rsidR="00A2176B" w:rsidRPr="00A2176B" w:rsidRDefault="00A2176B" w:rsidP="00A2176B">
            <w:pPr>
              <w:suppressAutoHyphens w:val="0"/>
              <w:ind w:right="-2"/>
              <w:jc w:val="center"/>
              <w:rPr>
                <w:b/>
                <w:sz w:val="24"/>
                <w:lang w:eastAsia="en-US"/>
              </w:rPr>
            </w:pPr>
            <w:r w:rsidRPr="00A2176B">
              <w:rPr>
                <w:b/>
                <w:sz w:val="24"/>
                <w:lang w:eastAsia="en-US"/>
              </w:rPr>
              <w:t>имени Н.Э. Баумана</w:t>
            </w:r>
          </w:p>
          <w:p w14:paraId="002134CA" w14:textId="77777777" w:rsidR="00A2176B" w:rsidRPr="00A2176B" w:rsidRDefault="00A2176B" w:rsidP="00A2176B">
            <w:pPr>
              <w:suppressAutoHyphens w:val="0"/>
              <w:jc w:val="center"/>
              <w:rPr>
                <w:b/>
                <w:sz w:val="24"/>
                <w:lang w:eastAsia="en-US"/>
              </w:rPr>
            </w:pPr>
            <w:r w:rsidRPr="00A2176B">
              <w:rPr>
                <w:b/>
                <w:sz w:val="24"/>
                <w:lang w:eastAsia="en-US"/>
              </w:rPr>
              <w:t>(национальный исследовательский университет)»</w:t>
            </w:r>
          </w:p>
          <w:p w14:paraId="14F2CB41" w14:textId="77777777" w:rsidR="00A2176B" w:rsidRPr="00A2176B" w:rsidRDefault="00A2176B" w:rsidP="00A2176B">
            <w:pPr>
              <w:suppressAutoHyphens w:val="0"/>
              <w:jc w:val="center"/>
              <w:rPr>
                <w:b/>
                <w:lang w:eastAsia="en-US"/>
              </w:rPr>
            </w:pPr>
            <w:r w:rsidRPr="00A2176B">
              <w:rPr>
                <w:b/>
                <w:sz w:val="24"/>
                <w:lang w:eastAsia="en-US"/>
              </w:rPr>
              <w:t>(МГТУ им. Н.Э. Баумана)</w:t>
            </w:r>
          </w:p>
        </w:tc>
      </w:tr>
    </w:tbl>
    <w:p w14:paraId="6F133BAB" w14:textId="77777777" w:rsidR="00A2176B" w:rsidRPr="00A2176B" w:rsidRDefault="00A2176B" w:rsidP="00A2176B">
      <w:pPr>
        <w:pBdr>
          <w:bottom w:val="thinThickSmallGap" w:sz="24" w:space="1" w:color="auto"/>
        </w:pBdr>
        <w:suppressAutoHyphens w:val="0"/>
        <w:jc w:val="center"/>
        <w:rPr>
          <w:bCs/>
          <w:sz w:val="12"/>
          <w:szCs w:val="28"/>
          <w:lang w:eastAsia="en-US"/>
        </w:rPr>
      </w:pPr>
    </w:p>
    <w:p w14:paraId="4FE4FB77" w14:textId="77777777" w:rsidR="00A2176B" w:rsidRPr="00A2176B" w:rsidRDefault="00A2176B" w:rsidP="00A2176B">
      <w:pPr>
        <w:suppressAutoHyphens w:val="0"/>
        <w:ind w:left="360"/>
        <w:jc w:val="center"/>
        <w:rPr>
          <w:bCs/>
          <w:sz w:val="28"/>
          <w:szCs w:val="28"/>
          <w:lang w:eastAsia="en-US"/>
        </w:rPr>
      </w:pPr>
    </w:p>
    <w:p w14:paraId="1E8FF73F" w14:textId="606D4F1C" w:rsidR="00A2176B" w:rsidRPr="00A2176B" w:rsidRDefault="00A2176B" w:rsidP="00A2176B">
      <w:pPr>
        <w:suppressAutoHyphens w:val="0"/>
        <w:rPr>
          <w:sz w:val="24"/>
          <w:lang w:eastAsia="en-US"/>
        </w:rPr>
      </w:pPr>
      <w:r w:rsidRPr="00A2176B">
        <w:rPr>
          <w:sz w:val="24"/>
          <w:lang w:eastAsia="en-US"/>
        </w:rPr>
        <w:t>ФАКУЛЬТЕТ</w:t>
      </w:r>
      <w:r w:rsidRPr="005026D8">
        <w:rPr>
          <w:i/>
          <w:iCs/>
          <w:sz w:val="24"/>
          <w:u w:val="single"/>
          <w:lang w:eastAsia="en-US"/>
        </w:rPr>
        <w:t xml:space="preserve">  </w:t>
      </w:r>
      <w:r w:rsidR="00FB4E95">
        <w:rPr>
          <w:i/>
          <w:iCs/>
          <w:sz w:val="24"/>
          <w:u w:val="single"/>
          <w:lang w:eastAsia="en-US"/>
        </w:rPr>
        <w:t xml:space="preserve">     </w:t>
      </w:r>
      <w:r w:rsidR="001B08BD">
        <w:rPr>
          <w:i/>
          <w:iCs/>
          <w:sz w:val="24"/>
          <w:u w:val="single"/>
          <w:lang w:eastAsia="en-US"/>
        </w:rPr>
        <w:t xml:space="preserve">                      </w:t>
      </w:r>
      <w:r w:rsidR="00FB4E95">
        <w:rPr>
          <w:i/>
          <w:iCs/>
          <w:sz w:val="24"/>
          <w:u w:val="single"/>
          <w:lang w:eastAsia="en-US"/>
        </w:rPr>
        <w:t xml:space="preserve">   </w:t>
      </w:r>
      <w:r w:rsidRPr="005026D8">
        <w:rPr>
          <w:i/>
          <w:iCs/>
          <w:sz w:val="24"/>
          <w:u w:val="single"/>
          <w:lang w:eastAsia="en-US"/>
        </w:rPr>
        <w:t xml:space="preserve">  </w:t>
      </w:r>
      <w:r w:rsidRPr="00A2176B">
        <w:rPr>
          <w:sz w:val="24"/>
          <w:u w:val="single"/>
          <w:lang w:eastAsia="en-US"/>
        </w:rPr>
        <w:t>Информатика и системы управления</w:t>
      </w:r>
      <w:r w:rsidR="005026D8" w:rsidRPr="005026D8">
        <w:rPr>
          <w:sz w:val="24"/>
          <w:u w:val="single"/>
          <w:lang w:eastAsia="en-US"/>
        </w:rPr>
        <w:t xml:space="preserve">                                        </w:t>
      </w:r>
      <w:r w:rsidR="005026D8" w:rsidRPr="005026D8">
        <w:rPr>
          <w:color w:val="FFFFFF" w:themeColor="background1"/>
          <w:sz w:val="24"/>
          <w:u w:val="single"/>
          <w:lang w:eastAsia="en-US"/>
        </w:rPr>
        <w:t>ф</w:t>
      </w:r>
    </w:p>
    <w:p w14:paraId="140CFEC3" w14:textId="77777777" w:rsidR="00A2176B" w:rsidRPr="00A2176B" w:rsidRDefault="00A2176B" w:rsidP="00A2176B">
      <w:pPr>
        <w:suppressAutoHyphens w:val="0"/>
        <w:rPr>
          <w:sz w:val="24"/>
          <w:lang w:eastAsia="en-US"/>
        </w:rPr>
      </w:pPr>
    </w:p>
    <w:p w14:paraId="51962E45" w14:textId="1218053B" w:rsidR="00A2176B" w:rsidRPr="00A2176B" w:rsidRDefault="00A2176B" w:rsidP="00A2176B">
      <w:pPr>
        <w:suppressAutoHyphens w:val="0"/>
        <w:rPr>
          <w:iCs/>
          <w:sz w:val="24"/>
          <w:u w:val="single"/>
          <w:lang w:eastAsia="en-US"/>
        </w:rPr>
      </w:pPr>
      <w:r w:rsidRPr="00A2176B">
        <w:rPr>
          <w:sz w:val="24"/>
          <w:lang w:eastAsia="en-US"/>
        </w:rPr>
        <w:t>КАФЕДРА</w:t>
      </w:r>
      <w:r w:rsidR="005026D8">
        <w:rPr>
          <w:sz w:val="24"/>
          <w:lang w:eastAsia="en-US"/>
        </w:rPr>
        <w:t xml:space="preserve"> </w:t>
      </w:r>
      <w:r w:rsidRPr="00A2176B">
        <w:rPr>
          <w:sz w:val="24"/>
          <w:u w:val="single"/>
          <w:lang w:eastAsia="en-US"/>
        </w:rPr>
        <w:t xml:space="preserve"> </w:t>
      </w:r>
      <w:r w:rsidR="001B08BD">
        <w:rPr>
          <w:sz w:val="24"/>
          <w:u w:val="single"/>
          <w:lang w:eastAsia="en-US"/>
        </w:rPr>
        <w:t xml:space="preserve">            </w:t>
      </w:r>
      <w:r w:rsidR="005026D8" w:rsidRPr="005026D8">
        <w:rPr>
          <w:sz w:val="24"/>
          <w:u w:val="single"/>
          <w:lang w:eastAsia="en-US"/>
        </w:rPr>
        <w:t xml:space="preserve"> Программное обеспечение ЭВМ и информационные </w:t>
      </w:r>
      <w:proofErr w:type="gramStart"/>
      <w:r w:rsidR="005026D8" w:rsidRPr="005026D8">
        <w:rPr>
          <w:sz w:val="24"/>
          <w:u w:val="single"/>
          <w:lang w:eastAsia="en-US"/>
        </w:rPr>
        <w:t>технологии</w:t>
      </w:r>
      <w:proofErr w:type="gramEnd"/>
      <w:r w:rsidR="005026D8" w:rsidRPr="005026D8">
        <w:rPr>
          <w:sz w:val="24"/>
          <w:u w:val="single"/>
          <w:lang w:eastAsia="en-US"/>
        </w:rPr>
        <w:t xml:space="preserve">                </w:t>
      </w:r>
      <w:r w:rsidR="005026D8" w:rsidRPr="005026D8">
        <w:rPr>
          <w:color w:val="FFFFFF" w:themeColor="background1"/>
          <w:sz w:val="24"/>
          <w:u w:val="single"/>
          <w:lang w:eastAsia="en-US"/>
        </w:rPr>
        <w:t>а</w:t>
      </w:r>
    </w:p>
    <w:p w14:paraId="0979E616" w14:textId="77777777" w:rsidR="00A2176B" w:rsidRPr="00A2176B" w:rsidRDefault="00A2176B" w:rsidP="00A2176B">
      <w:pPr>
        <w:suppressAutoHyphens w:val="0"/>
        <w:rPr>
          <w:i/>
          <w:sz w:val="24"/>
          <w:lang w:eastAsia="en-US"/>
        </w:rPr>
      </w:pPr>
    </w:p>
    <w:p w14:paraId="247C8561" w14:textId="77777777" w:rsidR="00A2176B" w:rsidRPr="00A2176B" w:rsidRDefault="00A2176B" w:rsidP="00A2176B">
      <w:pPr>
        <w:suppressAutoHyphens w:val="0"/>
        <w:jc w:val="center"/>
        <w:rPr>
          <w:bCs/>
          <w:sz w:val="28"/>
          <w:szCs w:val="28"/>
          <w:lang w:eastAsia="en-US"/>
        </w:rPr>
      </w:pPr>
    </w:p>
    <w:p w14:paraId="5815943B" w14:textId="77777777" w:rsidR="00A2176B" w:rsidRPr="00A2176B" w:rsidRDefault="00A2176B" w:rsidP="00A2176B">
      <w:pPr>
        <w:suppressAutoHyphens w:val="0"/>
        <w:jc w:val="center"/>
        <w:rPr>
          <w:bCs/>
          <w:sz w:val="28"/>
          <w:szCs w:val="28"/>
          <w:lang w:eastAsia="en-US"/>
        </w:rPr>
      </w:pPr>
    </w:p>
    <w:p w14:paraId="4EE48BE6" w14:textId="06037B4D" w:rsidR="00A2176B" w:rsidRPr="00A2176B" w:rsidRDefault="00A2176B" w:rsidP="00A2176B">
      <w:pPr>
        <w:suppressAutoHyphens w:val="0"/>
        <w:jc w:val="center"/>
        <w:rPr>
          <w:b/>
          <w:bCs/>
          <w:sz w:val="36"/>
          <w:szCs w:val="28"/>
          <w:u w:val="single"/>
          <w:lang w:eastAsia="en-US"/>
        </w:rPr>
      </w:pPr>
      <w:r w:rsidRPr="00A2176B">
        <w:rPr>
          <w:b/>
          <w:bCs/>
          <w:sz w:val="36"/>
          <w:szCs w:val="28"/>
          <w:u w:val="single"/>
          <w:lang w:eastAsia="en-US"/>
        </w:rPr>
        <w:t xml:space="preserve">ОТЧЕТ ПО </w:t>
      </w:r>
      <w:r w:rsidRPr="00A2176B">
        <w:rPr>
          <w:b/>
          <w:bCs/>
          <w:color w:val="000000" w:themeColor="text1"/>
          <w:sz w:val="36"/>
          <w:szCs w:val="28"/>
          <w:u w:val="single"/>
          <w:lang w:eastAsia="en-US"/>
        </w:rPr>
        <w:t xml:space="preserve">ПРОИЗВОДСТВЕННОЙ </w:t>
      </w:r>
      <w:r w:rsidRPr="00A2176B">
        <w:rPr>
          <w:b/>
          <w:bCs/>
          <w:sz w:val="36"/>
          <w:szCs w:val="28"/>
          <w:u w:val="single"/>
          <w:lang w:eastAsia="en-US"/>
        </w:rPr>
        <w:t>ПРАКТИКЕ</w:t>
      </w:r>
    </w:p>
    <w:p w14:paraId="30D7E90C" w14:textId="77777777" w:rsidR="00A2176B" w:rsidRPr="00A2176B" w:rsidRDefault="00A2176B" w:rsidP="00A2176B">
      <w:pPr>
        <w:suppressAutoHyphens w:val="0"/>
        <w:jc w:val="center"/>
        <w:rPr>
          <w:bCs/>
          <w:sz w:val="28"/>
          <w:szCs w:val="28"/>
          <w:lang w:eastAsia="en-US"/>
        </w:rPr>
      </w:pPr>
    </w:p>
    <w:p w14:paraId="661439D0" w14:textId="77777777" w:rsidR="00A2176B" w:rsidRPr="00A2176B" w:rsidRDefault="00A2176B" w:rsidP="00A2176B">
      <w:pPr>
        <w:suppressAutoHyphens w:val="0"/>
        <w:jc w:val="center"/>
        <w:rPr>
          <w:bCs/>
          <w:sz w:val="28"/>
          <w:szCs w:val="28"/>
          <w:lang w:eastAsia="en-US"/>
        </w:rPr>
      </w:pPr>
    </w:p>
    <w:p w14:paraId="30FAD334" w14:textId="1CDCAEF6" w:rsidR="00A2176B" w:rsidRPr="00A2176B" w:rsidRDefault="00A2176B" w:rsidP="00A2176B">
      <w:pPr>
        <w:suppressAutoHyphens w:val="0"/>
        <w:rPr>
          <w:bCs/>
          <w:sz w:val="28"/>
          <w:szCs w:val="28"/>
          <w:lang w:eastAsia="en-US"/>
        </w:rPr>
      </w:pPr>
      <w:r w:rsidRPr="00A2176B">
        <w:rPr>
          <w:bCs/>
          <w:sz w:val="28"/>
          <w:szCs w:val="28"/>
          <w:lang w:eastAsia="en-US"/>
        </w:rPr>
        <w:t>Студен</w:t>
      </w:r>
      <w:r w:rsidR="001A5217">
        <w:rPr>
          <w:bCs/>
          <w:sz w:val="28"/>
          <w:szCs w:val="28"/>
          <w:lang w:eastAsia="en-US"/>
        </w:rPr>
        <w:t xml:space="preserve">т </w:t>
      </w:r>
      <w:r w:rsidR="001A5217" w:rsidRPr="001A5217">
        <w:rPr>
          <w:bCs/>
          <w:sz w:val="28"/>
          <w:szCs w:val="28"/>
          <w:u w:val="single"/>
          <w:lang w:eastAsia="en-US"/>
        </w:rPr>
        <w:t xml:space="preserve">  </w:t>
      </w:r>
      <w:r w:rsidR="001B08BD">
        <w:rPr>
          <w:bCs/>
          <w:sz w:val="28"/>
          <w:szCs w:val="28"/>
          <w:u w:val="single"/>
          <w:lang w:eastAsia="en-US"/>
        </w:rPr>
        <w:t xml:space="preserve">                          </w:t>
      </w:r>
      <w:r w:rsidR="001A5217" w:rsidRPr="001A5217">
        <w:rPr>
          <w:bCs/>
          <w:sz w:val="28"/>
          <w:szCs w:val="28"/>
          <w:u w:val="single"/>
          <w:lang w:eastAsia="en-US"/>
        </w:rPr>
        <w:t xml:space="preserve">  Калашков </w:t>
      </w:r>
      <w:proofErr w:type="gramStart"/>
      <w:r w:rsidR="001A5217" w:rsidRPr="001A5217">
        <w:rPr>
          <w:bCs/>
          <w:sz w:val="28"/>
          <w:szCs w:val="28"/>
          <w:u w:val="single"/>
          <w:lang w:eastAsia="en-US"/>
        </w:rPr>
        <w:t>Павел Александрович</w:t>
      </w:r>
      <w:proofErr w:type="gramEnd"/>
      <w:r w:rsidR="001A5217" w:rsidRPr="001A5217">
        <w:rPr>
          <w:bCs/>
          <w:sz w:val="28"/>
          <w:szCs w:val="28"/>
          <w:u w:val="single"/>
          <w:lang w:eastAsia="en-US"/>
        </w:rPr>
        <w:t xml:space="preserve">                                  </w:t>
      </w:r>
      <w:r w:rsidR="001A5217" w:rsidRPr="001A5217">
        <w:rPr>
          <w:bCs/>
          <w:color w:val="FFFFFF" w:themeColor="background1"/>
          <w:sz w:val="28"/>
          <w:szCs w:val="28"/>
          <w:u w:val="single"/>
          <w:lang w:eastAsia="en-US"/>
        </w:rPr>
        <w:t>а</w:t>
      </w:r>
    </w:p>
    <w:p w14:paraId="21854849" w14:textId="77777777" w:rsidR="00A2176B" w:rsidRPr="00A2176B" w:rsidRDefault="00A2176B" w:rsidP="00A2176B">
      <w:pPr>
        <w:suppressAutoHyphens w:val="0"/>
        <w:jc w:val="center"/>
        <w:rPr>
          <w:bCs/>
          <w:i/>
          <w:sz w:val="22"/>
          <w:szCs w:val="28"/>
          <w:lang w:eastAsia="en-US"/>
        </w:rPr>
      </w:pPr>
      <w:r w:rsidRPr="00A2176B">
        <w:rPr>
          <w:bCs/>
          <w:i/>
          <w:sz w:val="22"/>
          <w:szCs w:val="28"/>
          <w:lang w:eastAsia="en-US"/>
        </w:rPr>
        <w:t>фамилия, имя, отчество</w:t>
      </w:r>
    </w:p>
    <w:p w14:paraId="1132DC8F" w14:textId="77777777" w:rsidR="00A2176B" w:rsidRPr="00A2176B" w:rsidRDefault="00A2176B" w:rsidP="00A2176B">
      <w:pPr>
        <w:suppressAutoHyphens w:val="0"/>
        <w:jc w:val="center"/>
        <w:rPr>
          <w:bCs/>
          <w:sz w:val="28"/>
          <w:szCs w:val="28"/>
          <w:lang w:eastAsia="en-US"/>
        </w:rPr>
      </w:pPr>
    </w:p>
    <w:p w14:paraId="67440ABA" w14:textId="22DAC1EC" w:rsidR="00A2176B" w:rsidRPr="00A2176B" w:rsidRDefault="00A2176B" w:rsidP="00A2176B">
      <w:pPr>
        <w:suppressAutoHyphens w:val="0"/>
        <w:rPr>
          <w:bCs/>
          <w:sz w:val="28"/>
          <w:szCs w:val="28"/>
          <w:lang w:eastAsia="en-US"/>
        </w:rPr>
      </w:pPr>
      <w:r w:rsidRPr="00A2176B">
        <w:rPr>
          <w:bCs/>
          <w:sz w:val="28"/>
          <w:szCs w:val="28"/>
          <w:lang w:eastAsia="en-US"/>
        </w:rPr>
        <w:t>Группа</w:t>
      </w:r>
      <w:r w:rsidR="001A5217">
        <w:rPr>
          <w:bCs/>
          <w:sz w:val="28"/>
          <w:szCs w:val="28"/>
          <w:lang w:eastAsia="en-US"/>
        </w:rPr>
        <w:t xml:space="preserve"> </w:t>
      </w:r>
      <w:r w:rsidR="001A5217" w:rsidRPr="001A5217">
        <w:rPr>
          <w:bCs/>
          <w:sz w:val="28"/>
          <w:szCs w:val="28"/>
          <w:u w:val="single"/>
          <w:lang w:eastAsia="en-US"/>
        </w:rPr>
        <w:t xml:space="preserve"> </w:t>
      </w:r>
      <w:r w:rsidR="004139B3">
        <w:rPr>
          <w:bCs/>
          <w:sz w:val="28"/>
          <w:szCs w:val="28"/>
          <w:u w:val="single"/>
          <w:lang w:eastAsia="en-US"/>
        </w:rPr>
        <w:t xml:space="preserve">   </w:t>
      </w:r>
      <w:r w:rsidR="00D16A42">
        <w:rPr>
          <w:bCs/>
          <w:sz w:val="28"/>
          <w:szCs w:val="28"/>
          <w:u w:val="single"/>
          <w:lang w:eastAsia="en-US"/>
        </w:rPr>
        <w:t xml:space="preserve">   </w:t>
      </w:r>
      <w:r w:rsidR="001A5217" w:rsidRPr="001A5217">
        <w:rPr>
          <w:bCs/>
          <w:sz w:val="28"/>
          <w:szCs w:val="28"/>
          <w:u w:val="single"/>
          <w:lang w:eastAsia="en-US"/>
        </w:rPr>
        <w:t xml:space="preserve"> </w:t>
      </w:r>
      <w:proofErr w:type="gramStart"/>
      <w:r w:rsidR="001A5217" w:rsidRPr="001A5217">
        <w:rPr>
          <w:bCs/>
          <w:sz w:val="28"/>
          <w:szCs w:val="28"/>
          <w:u w:val="single"/>
          <w:lang w:eastAsia="en-US"/>
        </w:rPr>
        <w:t>ИУ7-46Б</w:t>
      </w:r>
      <w:proofErr w:type="gramEnd"/>
      <w:r w:rsidR="001A5217" w:rsidRPr="001A5217">
        <w:rPr>
          <w:bCs/>
          <w:sz w:val="28"/>
          <w:szCs w:val="28"/>
          <w:u w:val="single"/>
          <w:lang w:eastAsia="en-US"/>
        </w:rPr>
        <w:t xml:space="preserve">         </w:t>
      </w:r>
      <w:r w:rsidR="001A5217" w:rsidRPr="001A5217">
        <w:rPr>
          <w:bCs/>
          <w:color w:val="FFFFFF" w:themeColor="background1"/>
          <w:sz w:val="28"/>
          <w:szCs w:val="28"/>
          <w:u w:val="single"/>
          <w:lang w:eastAsia="en-US"/>
        </w:rPr>
        <w:t>а</w:t>
      </w:r>
    </w:p>
    <w:p w14:paraId="385C64ED" w14:textId="77777777" w:rsidR="00A2176B" w:rsidRPr="00A2176B" w:rsidRDefault="00A2176B" w:rsidP="00A2176B">
      <w:pPr>
        <w:suppressAutoHyphens w:val="0"/>
        <w:jc w:val="center"/>
        <w:rPr>
          <w:bCs/>
          <w:sz w:val="28"/>
          <w:szCs w:val="28"/>
          <w:lang w:eastAsia="en-US"/>
        </w:rPr>
      </w:pPr>
    </w:p>
    <w:p w14:paraId="4B98AC64" w14:textId="0D57ED0A" w:rsidR="00A2176B" w:rsidRPr="00A2176B" w:rsidRDefault="00A2176B" w:rsidP="00A2176B">
      <w:pPr>
        <w:suppressAutoHyphens w:val="0"/>
        <w:rPr>
          <w:bCs/>
          <w:sz w:val="28"/>
          <w:szCs w:val="28"/>
          <w:lang w:eastAsia="en-US"/>
        </w:rPr>
      </w:pPr>
      <w:r w:rsidRPr="00A2176B">
        <w:rPr>
          <w:bCs/>
          <w:sz w:val="28"/>
          <w:szCs w:val="28"/>
          <w:lang w:eastAsia="en-US"/>
        </w:rPr>
        <w:t>Тип практики</w:t>
      </w:r>
      <w:r w:rsidR="001A5217">
        <w:rPr>
          <w:bCs/>
          <w:sz w:val="28"/>
          <w:szCs w:val="28"/>
          <w:lang w:eastAsia="en-US"/>
        </w:rPr>
        <w:t xml:space="preserve"> </w:t>
      </w:r>
      <w:r w:rsidR="001A5217" w:rsidRPr="00147D84">
        <w:rPr>
          <w:bCs/>
          <w:sz w:val="28"/>
          <w:szCs w:val="28"/>
          <w:u w:val="single"/>
          <w:lang w:eastAsia="en-US"/>
        </w:rPr>
        <w:t xml:space="preserve"> </w:t>
      </w:r>
      <w:r w:rsidR="00D16A42">
        <w:rPr>
          <w:bCs/>
          <w:sz w:val="28"/>
          <w:szCs w:val="28"/>
          <w:u w:val="single"/>
          <w:lang w:eastAsia="en-US"/>
        </w:rPr>
        <w:t xml:space="preserve">                                      </w:t>
      </w:r>
      <w:r w:rsidR="001A5217" w:rsidRPr="00147D84">
        <w:rPr>
          <w:bCs/>
          <w:sz w:val="28"/>
          <w:szCs w:val="28"/>
          <w:u w:val="single"/>
          <w:lang w:eastAsia="en-US"/>
        </w:rPr>
        <w:t xml:space="preserve"> </w:t>
      </w:r>
      <w:proofErr w:type="gramStart"/>
      <w:r w:rsidR="001A5217" w:rsidRPr="00147D84">
        <w:rPr>
          <w:bCs/>
          <w:sz w:val="28"/>
          <w:szCs w:val="28"/>
          <w:u w:val="single"/>
          <w:lang w:eastAsia="en-US"/>
        </w:rPr>
        <w:t>Технологическая</w:t>
      </w:r>
      <w:proofErr w:type="gramEnd"/>
      <w:r w:rsidR="00147D84" w:rsidRPr="00147D84">
        <w:rPr>
          <w:bCs/>
          <w:sz w:val="28"/>
          <w:szCs w:val="28"/>
          <w:u w:val="single"/>
          <w:lang w:eastAsia="en-US"/>
        </w:rPr>
        <w:t xml:space="preserve">                                  </w:t>
      </w:r>
      <w:r w:rsidR="00147D84">
        <w:rPr>
          <w:bCs/>
          <w:sz w:val="28"/>
          <w:szCs w:val="28"/>
          <w:u w:val="single"/>
          <w:lang w:eastAsia="en-US"/>
        </w:rPr>
        <w:t xml:space="preserve"> </w:t>
      </w:r>
      <w:r w:rsidR="00147D84" w:rsidRPr="00147D84">
        <w:rPr>
          <w:bCs/>
          <w:sz w:val="28"/>
          <w:szCs w:val="28"/>
          <w:u w:val="single"/>
          <w:lang w:eastAsia="en-US"/>
        </w:rPr>
        <w:t xml:space="preserve">      </w:t>
      </w:r>
      <w:r w:rsidR="00147D84" w:rsidRPr="00147D84">
        <w:rPr>
          <w:bCs/>
          <w:color w:val="FFFFFF" w:themeColor="background1"/>
          <w:sz w:val="28"/>
          <w:szCs w:val="28"/>
          <w:u w:val="single"/>
          <w:lang w:eastAsia="en-US"/>
        </w:rPr>
        <w:t>а</w:t>
      </w:r>
    </w:p>
    <w:p w14:paraId="3B1A5F6E" w14:textId="77777777" w:rsidR="00A2176B" w:rsidRPr="00A2176B" w:rsidRDefault="00A2176B" w:rsidP="00A2176B">
      <w:pPr>
        <w:suppressAutoHyphens w:val="0"/>
        <w:rPr>
          <w:bCs/>
          <w:sz w:val="28"/>
          <w:szCs w:val="28"/>
          <w:lang w:eastAsia="en-US"/>
        </w:rPr>
      </w:pPr>
    </w:p>
    <w:p w14:paraId="7DCBD666" w14:textId="70C05F35" w:rsidR="00A2176B" w:rsidRPr="00A2176B" w:rsidRDefault="00A2176B" w:rsidP="00A2176B">
      <w:pPr>
        <w:suppressAutoHyphens w:val="0"/>
        <w:rPr>
          <w:bCs/>
          <w:sz w:val="28"/>
          <w:szCs w:val="28"/>
          <w:lang w:eastAsia="en-US"/>
        </w:rPr>
      </w:pPr>
      <w:r w:rsidRPr="00A2176B">
        <w:rPr>
          <w:bCs/>
          <w:sz w:val="28"/>
          <w:szCs w:val="28"/>
          <w:lang w:eastAsia="en-US"/>
        </w:rPr>
        <w:t>Название предприятия</w:t>
      </w:r>
      <w:r w:rsidR="00147D84">
        <w:rPr>
          <w:bCs/>
          <w:sz w:val="28"/>
          <w:szCs w:val="28"/>
          <w:lang w:eastAsia="en-US"/>
        </w:rPr>
        <w:t xml:space="preserve"> </w:t>
      </w:r>
      <w:r w:rsidR="00147D84" w:rsidRPr="00147D84">
        <w:rPr>
          <w:bCs/>
          <w:sz w:val="28"/>
          <w:szCs w:val="28"/>
          <w:u w:val="single"/>
          <w:lang w:eastAsia="en-US"/>
        </w:rPr>
        <w:t xml:space="preserve"> </w:t>
      </w:r>
      <w:r w:rsidR="00D16A42">
        <w:rPr>
          <w:bCs/>
          <w:sz w:val="28"/>
          <w:szCs w:val="28"/>
          <w:u w:val="single"/>
          <w:lang w:eastAsia="en-US"/>
        </w:rPr>
        <w:t xml:space="preserve">               </w:t>
      </w:r>
      <w:r w:rsidR="00147D84" w:rsidRPr="00147D84">
        <w:rPr>
          <w:bCs/>
          <w:sz w:val="28"/>
          <w:szCs w:val="28"/>
          <w:u w:val="single"/>
          <w:lang w:eastAsia="en-US"/>
        </w:rPr>
        <w:t xml:space="preserve"> МГТУ им. Н. Э. Баумана, каф. </w:t>
      </w:r>
      <w:proofErr w:type="gramStart"/>
      <w:r w:rsidR="00147D84" w:rsidRPr="00147D84">
        <w:rPr>
          <w:bCs/>
          <w:sz w:val="28"/>
          <w:szCs w:val="28"/>
          <w:u w:val="single"/>
          <w:lang w:eastAsia="en-US"/>
        </w:rPr>
        <w:t>ИУ7</w:t>
      </w:r>
      <w:proofErr w:type="gramEnd"/>
      <w:r w:rsidR="00147D84" w:rsidRPr="00147D84">
        <w:rPr>
          <w:bCs/>
          <w:sz w:val="28"/>
          <w:szCs w:val="28"/>
          <w:u w:val="single"/>
          <w:lang w:eastAsia="en-US"/>
        </w:rPr>
        <w:t xml:space="preserve">      </w:t>
      </w:r>
      <w:r w:rsidR="00CE635F">
        <w:rPr>
          <w:bCs/>
          <w:sz w:val="28"/>
          <w:szCs w:val="28"/>
          <w:u w:val="single"/>
          <w:lang w:eastAsia="en-US"/>
        </w:rPr>
        <w:t xml:space="preserve">     </w:t>
      </w:r>
      <w:r w:rsidR="00147D84" w:rsidRPr="00147D84">
        <w:rPr>
          <w:bCs/>
          <w:sz w:val="28"/>
          <w:szCs w:val="28"/>
          <w:u w:val="single"/>
          <w:lang w:eastAsia="en-US"/>
        </w:rPr>
        <w:t xml:space="preserve">      </w:t>
      </w:r>
      <w:r w:rsidR="00147D84" w:rsidRPr="00147D84">
        <w:rPr>
          <w:bCs/>
          <w:color w:val="FFFFFF" w:themeColor="background1"/>
          <w:sz w:val="28"/>
          <w:szCs w:val="28"/>
          <w:u w:val="single"/>
          <w:lang w:eastAsia="en-US"/>
        </w:rPr>
        <w:t>а</w:t>
      </w:r>
    </w:p>
    <w:p w14:paraId="0FED0649" w14:textId="77777777" w:rsidR="00A2176B" w:rsidRPr="00A2176B" w:rsidRDefault="00A2176B" w:rsidP="00A2176B">
      <w:pPr>
        <w:suppressAutoHyphens w:val="0"/>
        <w:jc w:val="center"/>
        <w:rPr>
          <w:bCs/>
          <w:sz w:val="28"/>
          <w:szCs w:val="28"/>
          <w:lang w:eastAsia="en-US"/>
        </w:rPr>
      </w:pPr>
    </w:p>
    <w:p w14:paraId="1316E27C" w14:textId="77777777" w:rsidR="00A2176B" w:rsidRPr="00A2176B" w:rsidRDefault="00A2176B" w:rsidP="00A2176B">
      <w:pPr>
        <w:suppressAutoHyphens w:val="0"/>
        <w:jc w:val="center"/>
        <w:rPr>
          <w:bCs/>
          <w:sz w:val="28"/>
          <w:szCs w:val="28"/>
          <w:lang w:eastAsia="en-US"/>
        </w:rPr>
      </w:pPr>
    </w:p>
    <w:p w14:paraId="6FFB58DB" w14:textId="77777777" w:rsidR="00A2176B" w:rsidRPr="00A2176B" w:rsidRDefault="00A2176B" w:rsidP="00A2176B">
      <w:pPr>
        <w:suppressAutoHyphens w:val="0"/>
        <w:jc w:val="center"/>
        <w:rPr>
          <w:bCs/>
          <w:sz w:val="28"/>
          <w:szCs w:val="28"/>
          <w:lang w:eastAsia="en-US"/>
        </w:rPr>
      </w:pPr>
    </w:p>
    <w:p w14:paraId="188CB10A" w14:textId="236D4950" w:rsidR="00A2176B" w:rsidRPr="00A2176B" w:rsidRDefault="00A2176B" w:rsidP="00A2176B">
      <w:pPr>
        <w:suppressAutoHyphens w:val="0"/>
        <w:rPr>
          <w:b/>
          <w:sz w:val="28"/>
          <w:lang w:eastAsia="en-US"/>
        </w:rPr>
      </w:pPr>
      <w:r w:rsidRPr="00A2176B">
        <w:rPr>
          <w:sz w:val="28"/>
          <w:lang w:eastAsia="en-US"/>
        </w:rPr>
        <w:t>Студент</w:t>
      </w:r>
      <w:r w:rsidRPr="00A2176B">
        <w:rPr>
          <w:sz w:val="28"/>
          <w:lang w:eastAsia="en-US"/>
        </w:rPr>
        <w:tab/>
      </w:r>
      <w:r w:rsidRPr="00A2176B">
        <w:rPr>
          <w:sz w:val="28"/>
          <w:lang w:eastAsia="en-US"/>
        </w:rPr>
        <w:tab/>
      </w:r>
      <w:r w:rsidRPr="00A2176B">
        <w:rPr>
          <w:sz w:val="28"/>
          <w:lang w:eastAsia="en-US"/>
        </w:rPr>
        <w:tab/>
      </w:r>
      <w:r w:rsidRPr="00A2176B">
        <w:rPr>
          <w:sz w:val="28"/>
          <w:lang w:eastAsia="en-US"/>
        </w:rPr>
        <w:tab/>
      </w:r>
      <w:r w:rsidRPr="00A2176B">
        <w:rPr>
          <w:sz w:val="28"/>
          <w:lang w:eastAsia="en-US"/>
        </w:rPr>
        <w:tab/>
      </w:r>
      <w:r w:rsidR="007115E1" w:rsidRPr="004139B3">
        <w:rPr>
          <w:bCs/>
          <w:sz w:val="28"/>
          <w:u w:val="single"/>
          <w:lang w:eastAsia="en-US"/>
        </w:rPr>
        <w:t xml:space="preserve">                                 </w:t>
      </w:r>
      <w:r w:rsidRPr="004139B3">
        <w:rPr>
          <w:bCs/>
          <w:sz w:val="28"/>
          <w:lang w:eastAsia="en-US"/>
        </w:rPr>
        <w:t xml:space="preserve">  </w:t>
      </w:r>
      <w:r w:rsidR="007115E1" w:rsidRPr="004139B3">
        <w:rPr>
          <w:bCs/>
          <w:sz w:val="28"/>
          <w:u w:val="single"/>
          <w:lang w:eastAsia="en-US"/>
        </w:rPr>
        <w:t xml:space="preserve">  </w:t>
      </w:r>
      <w:r w:rsidR="00147D84" w:rsidRPr="004139B3">
        <w:rPr>
          <w:bCs/>
          <w:sz w:val="28"/>
          <w:u w:val="single"/>
          <w:lang w:eastAsia="en-US"/>
        </w:rPr>
        <w:t>Калашков П. А.</w:t>
      </w:r>
      <w:r w:rsidR="00147D84" w:rsidRPr="00147D84">
        <w:rPr>
          <w:b/>
          <w:sz w:val="28"/>
          <w:u w:val="single"/>
          <w:lang w:eastAsia="en-US"/>
        </w:rPr>
        <w:t xml:space="preserve">  </w:t>
      </w:r>
      <w:r w:rsidR="007115E1">
        <w:rPr>
          <w:b/>
          <w:sz w:val="28"/>
          <w:u w:val="single"/>
          <w:lang w:eastAsia="en-US"/>
        </w:rPr>
        <w:t xml:space="preserve"> </w:t>
      </w:r>
      <w:r w:rsidR="00147D84" w:rsidRPr="00147D84">
        <w:rPr>
          <w:b/>
          <w:sz w:val="28"/>
          <w:u w:val="single"/>
          <w:lang w:eastAsia="en-US"/>
        </w:rPr>
        <w:t xml:space="preserve">      </w:t>
      </w:r>
      <w:r w:rsidR="00147D84" w:rsidRPr="007115E1">
        <w:rPr>
          <w:b/>
          <w:color w:val="FFFFFF" w:themeColor="background1"/>
          <w:sz w:val="28"/>
          <w:u w:val="single"/>
          <w:lang w:eastAsia="en-US"/>
        </w:rPr>
        <w:t>а</w:t>
      </w:r>
      <w:r w:rsidRPr="00A2176B">
        <w:rPr>
          <w:b/>
          <w:sz w:val="28"/>
          <w:u w:val="single"/>
          <w:lang w:eastAsia="en-US"/>
        </w:rPr>
        <w:t xml:space="preserve"> </w:t>
      </w:r>
    </w:p>
    <w:p w14:paraId="68707A43" w14:textId="77777777" w:rsidR="00A2176B" w:rsidRPr="00A2176B" w:rsidRDefault="00A2176B" w:rsidP="00A2176B">
      <w:pPr>
        <w:suppressAutoHyphens w:val="0"/>
        <w:ind w:left="709" w:right="565" w:firstLine="709"/>
        <w:rPr>
          <w:i/>
          <w:sz w:val="24"/>
          <w:szCs w:val="18"/>
          <w:lang w:eastAsia="en-US"/>
        </w:rPr>
      </w:pPr>
      <w:r w:rsidRPr="00A2176B">
        <w:rPr>
          <w:i/>
          <w:sz w:val="24"/>
          <w:szCs w:val="18"/>
          <w:lang w:eastAsia="en-US"/>
        </w:rPr>
        <w:tab/>
      </w:r>
      <w:r w:rsidRPr="00A2176B">
        <w:rPr>
          <w:i/>
          <w:sz w:val="24"/>
          <w:szCs w:val="18"/>
          <w:lang w:eastAsia="en-US"/>
        </w:rPr>
        <w:tab/>
      </w:r>
      <w:r w:rsidRPr="00A2176B">
        <w:rPr>
          <w:i/>
          <w:sz w:val="24"/>
          <w:szCs w:val="18"/>
          <w:lang w:eastAsia="en-US"/>
        </w:rPr>
        <w:tab/>
      </w:r>
      <w:r w:rsidRPr="00A2176B">
        <w:rPr>
          <w:i/>
          <w:sz w:val="24"/>
          <w:szCs w:val="18"/>
          <w:lang w:eastAsia="en-US"/>
        </w:rPr>
        <w:tab/>
        <w:t xml:space="preserve">         подпись, дата                   фамилия, и.о.            </w:t>
      </w:r>
    </w:p>
    <w:p w14:paraId="3E0F4DEE" w14:textId="77777777" w:rsidR="00A2176B" w:rsidRPr="00A2176B" w:rsidRDefault="00A2176B" w:rsidP="00A2176B">
      <w:pPr>
        <w:suppressAutoHyphens w:val="0"/>
        <w:jc w:val="both"/>
        <w:rPr>
          <w:lang w:eastAsia="en-US"/>
        </w:rPr>
      </w:pPr>
    </w:p>
    <w:p w14:paraId="6C2D8B62" w14:textId="21BBEC2A" w:rsidR="00A2176B" w:rsidRPr="00A2176B" w:rsidRDefault="00A2176B" w:rsidP="00A2176B">
      <w:pPr>
        <w:suppressAutoHyphens w:val="0"/>
        <w:rPr>
          <w:b/>
          <w:sz w:val="28"/>
          <w:lang w:eastAsia="en-US"/>
        </w:rPr>
      </w:pPr>
      <w:r w:rsidRPr="00A2176B">
        <w:rPr>
          <w:sz w:val="28"/>
          <w:lang w:eastAsia="en-US"/>
        </w:rPr>
        <w:t>Руководитель практики</w:t>
      </w:r>
      <w:r w:rsidRPr="00A2176B">
        <w:rPr>
          <w:sz w:val="28"/>
          <w:lang w:eastAsia="en-US"/>
        </w:rPr>
        <w:tab/>
      </w:r>
      <w:r w:rsidRPr="00A2176B">
        <w:rPr>
          <w:sz w:val="28"/>
          <w:lang w:eastAsia="en-US"/>
        </w:rPr>
        <w:tab/>
      </w:r>
      <w:r w:rsidRPr="00A2176B">
        <w:rPr>
          <w:sz w:val="28"/>
          <w:lang w:eastAsia="en-US"/>
        </w:rPr>
        <w:tab/>
      </w:r>
      <w:r w:rsidR="007115E1" w:rsidRPr="004139B3">
        <w:rPr>
          <w:bCs/>
          <w:sz w:val="28"/>
          <w:u w:val="single"/>
          <w:lang w:eastAsia="en-US"/>
        </w:rPr>
        <w:t xml:space="preserve">                                 </w:t>
      </w:r>
      <w:r w:rsidR="007115E1" w:rsidRPr="004139B3">
        <w:rPr>
          <w:bCs/>
          <w:sz w:val="28"/>
          <w:lang w:eastAsia="en-US"/>
        </w:rPr>
        <w:t xml:space="preserve">  </w:t>
      </w:r>
      <w:r w:rsidR="007115E1" w:rsidRPr="004139B3">
        <w:rPr>
          <w:bCs/>
          <w:sz w:val="28"/>
          <w:u w:val="single"/>
          <w:lang w:eastAsia="en-US"/>
        </w:rPr>
        <w:t xml:space="preserve">  Новик Н. В.</w:t>
      </w:r>
      <w:r w:rsidR="007115E1">
        <w:rPr>
          <w:b/>
          <w:sz w:val="28"/>
          <w:u w:val="single"/>
          <w:lang w:eastAsia="en-US"/>
        </w:rPr>
        <w:t xml:space="preserve">                </w:t>
      </w:r>
      <w:r w:rsidR="007115E1" w:rsidRPr="007115E1">
        <w:rPr>
          <w:b/>
          <w:color w:val="FFFFFF" w:themeColor="background1"/>
          <w:sz w:val="28"/>
          <w:u w:val="single"/>
          <w:lang w:eastAsia="en-US"/>
        </w:rPr>
        <w:t>а</w:t>
      </w:r>
      <w:r w:rsidR="007115E1" w:rsidRPr="00147D84">
        <w:rPr>
          <w:b/>
          <w:sz w:val="28"/>
          <w:u w:val="single"/>
          <w:lang w:eastAsia="en-US"/>
        </w:rPr>
        <w:t xml:space="preserve">  </w:t>
      </w:r>
      <w:r w:rsidR="007115E1">
        <w:rPr>
          <w:b/>
          <w:sz w:val="28"/>
          <w:u w:val="single"/>
          <w:lang w:eastAsia="en-US"/>
        </w:rPr>
        <w:t xml:space="preserve"> </w:t>
      </w:r>
      <w:r w:rsidR="007115E1" w:rsidRPr="00147D84">
        <w:rPr>
          <w:b/>
          <w:sz w:val="28"/>
          <w:u w:val="single"/>
          <w:lang w:eastAsia="en-US"/>
        </w:rPr>
        <w:t xml:space="preserve">      </w:t>
      </w:r>
    </w:p>
    <w:p w14:paraId="2A492C55" w14:textId="77777777" w:rsidR="00A2176B" w:rsidRPr="00A2176B" w:rsidRDefault="00A2176B" w:rsidP="00A2176B">
      <w:pPr>
        <w:suppressAutoHyphens w:val="0"/>
        <w:ind w:left="709" w:right="565" w:firstLine="709"/>
        <w:rPr>
          <w:i/>
          <w:sz w:val="24"/>
          <w:szCs w:val="18"/>
          <w:lang w:eastAsia="en-US"/>
        </w:rPr>
      </w:pPr>
      <w:r w:rsidRPr="00A2176B">
        <w:rPr>
          <w:i/>
          <w:sz w:val="24"/>
          <w:szCs w:val="18"/>
          <w:lang w:eastAsia="en-US"/>
        </w:rPr>
        <w:tab/>
      </w:r>
      <w:r w:rsidRPr="00A2176B">
        <w:rPr>
          <w:i/>
          <w:sz w:val="24"/>
          <w:szCs w:val="18"/>
          <w:lang w:eastAsia="en-US"/>
        </w:rPr>
        <w:tab/>
      </w:r>
      <w:r w:rsidRPr="00A2176B">
        <w:rPr>
          <w:i/>
          <w:sz w:val="24"/>
          <w:szCs w:val="18"/>
          <w:lang w:eastAsia="en-US"/>
        </w:rPr>
        <w:tab/>
      </w:r>
      <w:r w:rsidRPr="00A2176B">
        <w:rPr>
          <w:i/>
          <w:sz w:val="24"/>
          <w:szCs w:val="18"/>
          <w:lang w:eastAsia="en-US"/>
        </w:rPr>
        <w:tab/>
        <w:t xml:space="preserve">         подпись, дата                   фамилия, и.о.            </w:t>
      </w:r>
    </w:p>
    <w:p w14:paraId="54368AED" w14:textId="77777777" w:rsidR="00A2176B" w:rsidRPr="00A2176B" w:rsidRDefault="00A2176B" w:rsidP="00A2176B">
      <w:pPr>
        <w:suppressAutoHyphens w:val="0"/>
        <w:jc w:val="both"/>
        <w:rPr>
          <w:lang w:eastAsia="en-US"/>
        </w:rPr>
      </w:pPr>
    </w:p>
    <w:p w14:paraId="4B7C7BF7" w14:textId="77777777" w:rsidR="00A2176B" w:rsidRPr="00A2176B" w:rsidRDefault="00A2176B" w:rsidP="00A2176B">
      <w:pPr>
        <w:suppressAutoHyphens w:val="0"/>
        <w:rPr>
          <w:lang w:eastAsia="en-US"/>
        </w:rPr>
      </w:pPr>
    </w:p>
    <w:p w14:paraId="01AC92B8" w14:textId="77777777" w:rsidR="00A2176B" w:rsidRPr="00A2176B" w:rsidRDefault="00A2176B" w:rsidP="00A2176B">
      <w:pPr>
        <w:suppressAutoHyphens w:val="0"/>
        <w:jc w:val="center"/>
        <w:rPr>
          <w:i/>
          <w:sz w:val="22"/>
          <w:lang w:eastAsia="en-US"/>
        </w:rPr>
      </w:pPr>
    </w:p>
    <w:p w14:paraId="5485441B" w14:textId="77777777" w:rsidR="00A2176B" w:rsidRPr="00A2176B" w:rsidRDefault="00A2176B" w:rsidP="00A2176B">
      <w:pPr>
        <w:suppressAutoHyphens w:val="0"/>
        <w:rPr>
          <w:sz w:val="28"/>
          <w:szCs w:val="28"/>
          <w:lang w:eastAsia="en-US"/>
        </w:rPr>
      </w:pPr>
      <w:proofErr w:type="gramStart"/>
      <w:r w:rsidRPr="00A2176B">
        <w:rPr>
          <w:sz w:val="28"/>
          <w:szCs w:val="28"/>
          <w:lang w:eastAsia="en-US"/>
        </w:rPr>
        <w:t>Оценка  _</w:t>
      </w:r>
      <w:proofErr w:type="gramEnd"/>
      <w:r w:rsidRPr="00A2176B">
        <w:rPr>
          <w:sz w:val="28"/>
          <w:szCs w:val="28"/>
          <w:lang w:eastAsia="en-US"/>
        </w:rPr>
        <w:t xml:space="preserve">_________________________________   </w:t>
      </w:r>
    </w:p>
    <w:p w14:paraId="1792A08C" w14:textId="77777777" w:rsidR="00A2176B" w:rsidRPr="00A2176B" w:rsidRDefault="00A2176B" w:rsidP="00A2176B">
      <w:pPr>
        <w:suppressAutoHyphens w:val="0"/>
        <w:jc w:val="center"/>
        <w:rPr>
          <w:i/>
          <w:sz w:val="22"/>
          <w:lang w:eastAsia="en-US"/>
        </w:rPr>
      </w:pPr>
    </w:p>
    <w:p w14:paraId="6F25D214" w14:textId="77777777" w:rsidR="00A2176B" w:rsidRPr="00A2176B" w:rsidRDefault="00A2176B" w:rsidP="00A2176B">
      <w:pPr>
        <w:suppressAutoHyphens w:val="0"/>
        <w:jc w:val="center"/>
        <w:rPr>
          <w:i/>
          <w:sz w:val="22"/>
          <w:lang w:eastAsia="en-US"/>
        </w:rPr>
      </w:pPr>
    </w:p>
    <w:p w14:paraId="18F94473" w14:textId="77777777" w:rsidR="00A2176B" w:rsidRPr="00A2176B" w:rsidRDefault="00A2176B" w:rsidP="00A2176B">
      <w:pPr>
        <w:suppressAutoHyphens w:val="0"/>
        <w:jc w:val="center"/>
        <w:rPr>
          <w:i/>
          <w:sz w:val="22"/>
          <w:lang w:eastAsia="en-US"/>
        </w:rPr>
      </w:pPr>
    </w:p>
    <w:p w14:paraId="2DC3BAEF" w14:textId="77777777" w:rsidR="00A2176B" w:rsidRPr="00A2176B" w:rsidRDefault="00A2176B" w:rsidP="00A2176B">
      <w:pPr>
        <w:suppressAutoHyphens w:val="0"/>
        <w:jc w:val="center"/>
        <w:rPr>
          <w:i/>
          <w:sz w:val="22"/>
          <w:lang w:eastAsia="en-US"/>
        </w:rPr>
      </w:pPr>
    </w:p>
    <w:p w14:paraId="48E71D6B" w14:textId="77777777" w:rsidR="00A2176B" w:rsidRPr="00A2176B" w:rsidRDefault="00A2176B" w:rsidP="00A2176B">
      <w:pPr>
        <w:suppressAutoHyphens w:val="0"/>
        <w:jc w:val="center"/>
        <w:rPr>
          <w:i/>
          <w:sz w:val="22"/>
          <w:lang w:eastAsia="en-US"/>
        </w:rPr>
      </w:pPr>
    </w:p>
    <w:p w14:paraId="65606D5B" w14:textId="77777777" w:rsidR="00A2176B" w:rsidRPr="00A2176B" w:rsidRDefault="00A2176B" w:rsidP="00A2176B">
      <w:pPr>
        <w:suppressAutoHyphens w:val="0"/>
        <w:jc w:val="center"/>
        <w:rPr>
          <w:i/>
          <w:sz w:val="22"/>
          <w:lang w:eastAsia="en-US"/>
        </w:rPr>
      </w:pPr>
    </w:p>
    <w:p w14:paraId="3F5033F2" w14:textId="77777777" w:rsidR="00A2176B" w:rsidRPr="00A2176B" w:rsidRDefault="00A2176B" w:rsidP="00A2176B">
      <w:pPr>
        <w:suppressAutoHyphens w:val="0"/>
        <w:jc w:val="center"/>
        <w:rPr>
          <w:i/>
          <w:sz w:val="22"/>
          <w:lang w:eastAsia="en-US"/>
        </w:rPr>
      </w:pPr>
    </w:p>
    <w:p w14:paraId="02E5965F" w14:textId="45734153" w:rsidR="00A2176B" w:rsidRPr="00A2176B" w:rsidRDefault="00A2176B" w:rsidP="00A2176B">
      <w:pPr>
        <w:suppressAutoHyphens w:val="0"/>
        <w:jc w:val="center"/>
        <w:rPr>
          <w:i/>
          <w:sz w:val="28"/>
          <w:lang w:eastAsia="en-US"/>
        </w:rPr>
      </w:pPr>
      <w:r w:rsidRPr="00A2176B">
        <w:rPr>
          <w:i/>
          <w:sz w:val="28"/>
          <w:lang w:eastAsia="en-US"/>
        </w:rPr>
        <w:t>20</w:t>
      </w:r>
      <w:r w:rsidR="007115E1">
        <w:rPr>
          <w:i/>
          <w:sz w:val="28"/>
          <w:lang w:eastAsia="en-US"/>
        </w:rPr>
        <w:t>22</w:t>
      </w:r>
      <w:r w:rsidRPr="00A2176B">
        <w:rPr>
          <w:i/>
          <w:sz w:val="28"/>
          <w:lang w:eastAsia="en-US"/>
        </w:rPr>
        <w:t xml:space="preserve"> г.</w:t>
      </w:r>
    </w:p>
    <w:p w14:paraId="7F55AD85" w14:textId="77777777" w:rsidR="00A2176B" w:rsidRDefault="00A2176B" w:rsidP="003878CC">
      <w:pPr>
        <w:spacing w:line="360" w:lineRule="auto"/>
        <w:ind w:right="1418"/>
        <w:jc w:val="right"/>
        <w:rPr>
          <w:sz w:val="28"/>
          <w:szCs w:val="28"/>
        </w:rPr>
      </w:pPr>
    </w:p>
    <w:p w14:paraId="2432F00D" w14:textId="77777777" w:rsidR="00A2176B" w:rsidRDefault="00A2176B" w:rsidP="003878CC">
      <w:pPr>
        <w:spacing w:line="360" w:lineRule="auto"/>
        <w:ind w:right="1418"/>
        <w:jc w:val="right"/>
        <w:rPr>
          <w:sz w:val="28"/>
          <w:szCs w:val="28"/>
        </w:rPr>
      </w:pPr>
    </w:p>
    <w:p w14:paraId="385AD919" w14:textId="77777777" w:rsidR="00A2176B" w:rsidRDefault="00A2176B" w:rsidP="003878CC">
      <w:pPr>
        <w:spacing w:line="360" w:lineRule="auto"/>
        <w:ind w:right="1418"/>
        <w:jc w:val="right"/>
        <w:rPr>
          <w:sz w:val="28"/>
          <w:szCs w:val="28"/>
        </w:rPr>
      </w:pPr>
    </w:p>
    <w:p w14:paraId="67072142" w14:textId="77777777" w:rsidR="007115E1" w:rsidRDefault="007115E1" w:rsidP="007115E1">
      <w:pPr>
        <w:spacing w:line="360" w:lineRule="auto"/>
        <w:ind w:right="1418"/>
        <w:jc w:val="right"/>
      </w:pPr>
      <w:r>
        <w:rPr>
          <w:sz w:val="24"/>
        </w:rPr>
        <w:lastRenderedPageBreak/>
        <w:t>УТВЕРЖДАЮ</w:t>
      </w:r>
    </w:p>
    <w:p w14:paraId="1793BE31" w14:textId="77777777" w:rsidR="007115E1" w:rsidRDefault="007115E1" w:rsidP="007115E1">
      <w:pPr>
        <w:jc w:val="right"/>
      </w:pPr>
      <w:r>
        <w:rPr>
          <w:sz w:val="24"/>
        </w:rPr>
        <w:t xml:space="preserve">                                                                                   Заведующий кафедрой </w:t>
      </w:r>
      <w:r w:rsidRPr="00875BC3">
        <w:rPr>
          <w:sz w:val="24"/>
          <w:u w:val="single"/>
        </w:rPr>
        <w:t xml:space="preserve">     </w:t>
      </w:r>
      <w:r>
        <w:rPr>
          <w:sz w:val="24"/>
          <w:szCs w:val="24"/>
          <w:u w:val="single"/>
        </w:rPr>
        <w:t>ИУ7</w:t>
      </w:r>
    </w:p>
    <w:p w14:paraId="19F40FC8" w14:textId="77777777" w:rsidR="007115E1" w:rsidRDefault="007115E1" w:rsidP="007115E1">
      <w:pPr>
        <w:ind w:right="-2"/>
        <w:jc w:val="right"/>
      </w:pPr>
      <w:r>
        <w:rPr>
          <w:sz w:val="16"/>
          <w:szCs w:val="16"/>
        </w:rPr>
        <w:t>(Индекс)</w:t>
      </w:r>
    </w:p>
    <w:p w14:paraId="430E250D" w14:textId="77777777" w:rsidR="007115E1" w:rsidRDefault="007115E1" w:rsidP="007115E1">
      <w:pPr>
        <w:jc w:val="right"/>
      </w:pPr>
      <w:r>
        <w:rPr>
          <w:sz w:val="24"/>
        </w:rPr>
        <w:t xml:space="preserve">                                                                                                                _____________   </w:t>
      </w:r>
      <w:proofErr w:type="spellStart"/>
      <w:r>
        <w:rPr>
          <w:sz w:val="24"/>
          <w:szCs w:val="24"/>
          <w:u w:val="single"/>
        </w:rPr>
        <w:t>И.В.Рудаков</w:t>
      </w:r>
      <w:proofErr w:type="spellEnd"/>
    </w:p>
    <w:p w14:paraId="10B042CF" w14:textId="77777777" w:rsidR="007115E1" w:rsidRDefault="007115E1" w:rsidP="007115E1">
      <w:pPr>
        <w:ind w:right="-2"/>
        <w:jc w:val="center"/>
      </w:pPr>
      <w:r>
        <w:t xml:space="preserve">                                                                                                                                                                         </w:t>
      </w:r>
      <w:r>
        <w:rPr>
          <w:sz w:val="16"/>
          <w:szCs w:val="16"/>
        </w:rPr>
        <w:t>(</w:t>
      </w:r>
      <w:proofErr w:type="spellStart"/>
      <w:r>
        <w:rPr>
          <w:sz w:val="16"/>
          <w:szCs w:val="16"/>
        </w:rPr>
        <w:t>И.О.Фамилия</w:t>
      </w:r>
      <w:proofErr w:type="spellEnd"/>
      <w:r>
        <w:rPr>
          <w:sz w:val="16"/>
          <w:szCs w:val="16"/>
        </w:rPr>
        <w:t xml:space="preserve">)        </w:t>
      </w:r>
    </w:p>
    <w:p w14:paraId="54FFC5EE" w14:textId="77777777" w:rsidR="007115E1" w:rsidRDefault="007115E1" w:rsidP="007115E1">
      <w:pPr>
        <w:spacing w:line="360" w:lineRule="auto"/>
        <w:jc w:val="right"/>
      </w:pPr>
      <w:proofErr w:type="gramStart"/>
      <w:r>
        <w:rPr>
          <w:sz w:val="24"/>
        </w:rPr>
        <w:t>« _</w:t>
      </w:r>
      <w:proofErr w:type="gramEnd"/>
      <w:r>
        <w:rPr>
          <w:sz w:val="24"/>
        </w:rPr>
        <w:t>__ » ____________ 2022 г.</w:t>
      </w:r>
    </w:p>
    <w:p w14:paraId="73592748" w14:textId="77777777" w:rsidR="007115E1" w:rsidRDefault="007115E1" w:rsidP="007115E1">
      <w:pPr>
        <w:pStyle w:val="LO-Normal"/>
        <w:widowControl/>
        <w:rPr>
          <w:sz w:val="24"/>
        </w:rPr>
      </w:pPr>
    </w:p>
    <w:p w14:paraId="3E44DD9B" w14:textId="77777777" w:rsidR="007115E1" w:rsidRDefault="007115E1" w:rsidP="007115E1">
      <w:pPr>
        <w:pStyle w:val="LO-Normal"/>
        <w:widowControl/>
        <w:rPr>
          <w:sz w:val="24"/>
        </w:rPr>
      </w:pPr>
    </w:p>
    <w:p w14:paraId="72F6653D" w14:textId="77777777" w:rsidR="007115E1" w:rsidRDefault="007115E1" w:rsidP="007115E1">
      <w:pPr>
        <w:jc w:val="center"/>
      </w:pPr>
      <w:r>
        <w:rPr>
          <w:b/>
          <w:spacing w:val="100"/>
          <w:sz w:val="36"/>
        </w:rPr>
        <w:t>ЗАДАНИЕ</w:t>
      </w:r>
    </w:p>
    <w:p w14:paraId="7196BE82" w14:textId="77777777" w:rsidR="007115E1" w:rsidRDefault="007115E1" w:rsidP="007115E1">
      <w:pPr>
        <w:jc w:val="center"/>
      </w:pPr>
      <w:r>
        <w:rPr>
          <w:b/>
          <w:sz w:val="32"/>
        </w:rPr>
        <w:t>на выполнение курсовой работы</w:t>
      </w:r>
    </w:p>
    <w:p w14:paraId="3F176A0D" w14:textId="77777777" w:rsidR="007115E1" w:rsidRDefault="007115E1" w:rsidP="007115E1">
      <w:pPr>
        <w:rPr>
          <w:b/>
          <w:sz w:val="24"/>
        </w:rPr>
      </w:pPr>
    </w:p>
    <w:p w14:paraId="004C5310" w14:textId="180F0245" w:rsidR="007115E1" w:rsidRDefault="007115E1" w:rsidP="007115E1">
      <w:r>
        <w:rPr>
          <w:sz w:val="24"/>
        </w:rPr>
        <w:t xml:space="preserve">по дисциплине </w:t>
      </w:r>
      <w:r>
        <w:rPr>
          <w:sz w:val="24"/>
          <w:u w:val="single"/>
        </w:rPr>
        <w:t xml:space="preserve">         </w:t>
      </w:r>
      <w:r w:rsidR="00CE635F">
        <w:rPr>
          <w:sz w:val="24"/>
          <w:u w:val="single"/>
        </w:rPr>
        <w:t xml:space="preserve">     </w:t>
      </w:r>
      <w:r>
        <w:rPr>
          <w:sz w:val="24"/>
          <w:u w:val="single"/>
        </w:rPr>
        <w:t xml:space="preserve">    </w:t>
      </w:r>
      <w:r w:rsidR="00CE635F">
        <w:rPr>
          <w:sz w:val="24"/>
          <w:u w:val="single"/>
        </w:rPr>
        <w:t xml:space="preserve">     </w:t>
      </w:r>
      <w:r>
        <w:rPr>
          <w:sz w:val="24"/>
          <w:u w:val="single"/>
        </w:rPr>
        <w:t xml:space="preserve"> </w:t>
      </w:r>
      <w:r w:rsidR="00CE635F">
        <w:rPr>
          <w:sz w:val="24"/>
          <w:u w:val="single"/>
        </w:rPr>
        <w:t xml:space="preserve">           </w:t>
      </w:r>
      <w:r>
        <w:rPr>
          <w:sz w:val="24"/>
          <w:u w:val="single"/>
        </w:rPr>
        <w:t xml:space="preserve"> </w:t>
      </w:r>
      <w:r w:rsidR="00CE635F">
        <w:rPr>
          <w:sz w:val="24"/>
          <w:u w:val="single"/>
        </w:rPr>
        <w:t xml:space="preserve">      </w:t>
      </w:r>
      <w:r>
        <w:rPr>
          <w:sz w:val="24"/>
          <w:szCs w:val="24"/>
          <w:u w:val="single"/>
        </w:rPr>
        <w:t xml:space="preserve">Компьютерная   </w:t>
      </w:r>
      <w:proofErr w:type="gramStart"/>
      <w:r>
        <w:rPr>
          <w:sz w:val="24"/>
          <w:szCs w:val="24"/>
          <w:u w:val="single"/>
        </w:rPr>
        <w:t>графика</w:t>
      </w:r>
      <w:proofErr w:type="gramEnd"/>
      <w:r>
        <w:rPr>
          <w:sz w:val="24"/>
          <w:szCs w:val="24"/>
          <w:u w:val="single"/>
        </w:rPr>
        <w:t xml:space="preserve">                                                    </w:t>
      </w:r>
      <w:r w:rsidR="006E7A6D" w:rsidRPr="006E7A6D">
        <w:rPr>
          <w:color w:val="FFFFFF" w:themeColor="background1"/>
          <w:sz w:val="24"/>
          <w:szCs w:val="24"/>
          <w:u w:val="single"/>
        </w:rPr>
        <w:t>а</w:t>
      </w:r>
    </w:p>
    <w:p w14:paraId="0B1B343A" w14:textId="77777777" w:rsidR="007115E1" w:rsidRDefault="007115E1" w:rsidP="007115E1">
      <w:pPr>
        <w:rPr>
          <w:sz w:val="24"/>
        </w:rPr>
      </w:pPr>
    </w:p>
    <w:p w14:paraId="2DAF5D61" w14:textId="34119964" w:rsidR="007115E1" w:rsidRDefault="00517EB0" w:rsidP="00517EB0">
      <w:pPr>
        <w:jc w:val="both"/>
      </w:pPr>
      <w:r w:rsidRPr="00130FCE">
        <w:rPr>
          <w:sz w:val="24"/>
          <w:szCs w:val="24"/>
          <w:u w:val="single"/>
        </w:rPr>
        <w:t xml:space="preserve"> </w:t>
      </w:r>
      <w:r w:rsidR="00130FCE" w:rsidRPr="00130FCE">
        <w:rPr>
          <w:sz w:val="24"/>
          <w:szCs w:val="24"/>
          <w:u w:val="single"/>
        </w:rPr>
        <w:t xml:space="preserve">  </w:t>
      </w:r>
      <w:r w:rsidR="007115E1">
        <w:rPr>
          <w:sz w:val="24"/>
          <w:szCs w:val="24"/>
          <w:u w:val="single"/>
        </w:rPr>
        <w:t xml:space="preserve"> </w:t>
      </w:r>
      <w:proofErr w:type="spellStart"/>
      <w:r w:rsidR="007115E1">
        <w:rPr>
          <w:sz w:val="24"/>
          <w:szCs w:val="24"/>
          <w:u w:val="single"/>
        </w:rPr>
        <w:t>Cоздание</w:t>
      </w:r>
      <w:proofErr w:type="spellEnd"/>
      <w:r w:rsidR="007115E1">
        <w:rPr>
          <w:sz w:val="24"/>
          <w:szCs w:val="24"/>
          <w:u w:val="single"/>
        </w:rPr>
        <w:t xml:space="preserve"> модели детали на основе объектов </w:t>
      </w:r>
      <w:r w:rsidR="00130FCE">
        <w:rPr>
          <w:sz w:val="24"/>
          <w:szCs w:val="24"/>
          <w:u w:val="single"/>
        </w:rPr>
        <w:t xml:space="preserve">с </w:t>
      </w:r>
      <w:r w:rsidR="007115E1">
        <w:rPr>
          <w:sz w:val="24"/>
          <w:szCs w:val="24"/>
          <w:u w:val="single"/>
        </w:rPr>
        <w:t>использованием операций объединения</w:t>
      </w:r>
      <w:r w:rsidR="00D20F0B">
        <w:rPr>
          <w:sz w:val="24"/>
          <w:szCs w:val="24"/>
          <w:u w:val="single"/>
        </w:rPr>
        <w:t xml:space="preserve"> и</w:t>
      </w:r>
      <w:r w:rsidR="007115E1">
        <w:rPr>
          <w:sz w:val="24"/>
          <w:szCs w:val="24"/>
          <w:u w:val="single"/>
        </w:rPr>
        <w:t xml:space="preserve"> </w:t>
      </w:r>
      <w:proofErr w:type="spellStart"/>
      <w:r w:rsidR="007115E1" w:rsidRPr="00D20F0B">
        <w:rPr>
          <w:color w:val="FFFFFF" w:themeColor="background1"/>
          <w:sz w:val="24"/>
          <w:szCs w:val="24"/>
          <w:u w:val="single"/>
        </w:rPr>
        <w:t>и</w:t>
      </w:r>
      <w:proofErr w:type="spellEnd"/>
      <w:r w:rsidR="00130FCE">
        <w:rPr>
          <w:sz w:val="24"/>
          <w:szCs w:val="24"/>
          <w:u w:val="single"/>
        </w:rPr>
        <w:t xml:space="preserve"> </w:t>
      </w:r>
      <w:r w:rsidR="007115E1">
        <w:rPr>
          <w:sz w:val="24"/>
          <w:szCs w:val="24"/>
          <w:u w:val="single"/>
        </w:rPr>
        <w:t xml:space="preserve">вычитания                                                              </w:t>
      </w:r>
      <w:r w:rsidR="00130FCE">
        <w:rPr>
          <w:sz w:val="24"/>
          <w:szCs w:val="24"/>
          <w:u w:val="single"/>
        </w:rPr>
        <w:t xml:space="preserve">                                                                                         </w:t>
      </w:r>
      <w:r w:rsidR="007115E1" w:rsidRPr="00D20F0B">
        <w:rPr>
          <w:color w:val="FFFFFF" w:themeColor="background1"/>
          <w:sz w:val="24"/>
          <w:szCs w:val="24"/>
          <w:u w:val="single"/>
        </w:rPr>
        <w:t>_</w:t>
      </w:r>
      <w:r w:rsidR="00130FCE">
        <w:rPr>
          <w:sz w:val="24"/>
          <w:szCs w:val="24"/>
          <w:u w:val="single"/>
        </w:rPr>
        <w:t xml:space="preserve"> </w:t>
      </w:r>
    </w:p>
    <w:p w14:paraId="3C166798" w14:textId="2EC33D8B" w:rsidR="007115E1" w:rsidRDefault="007115E1" w:rsidP="00130FCE">
      <w:pPr>
        <w:jc w:val="both"/>
      </w:pPr>
      <w:r>
        <w:t xml:space="preserve">                                                                                       (Тема курсового проекта)</w:t>
      </w:r>
    </w:p>
    <w:p w14:paraId="4291186C" w14:textId="77777777" w:rsidR="007115E1" w:rsidRDefault="007115E1" w:rsidP="007115E1">
      <w:pPr>
        <w:rPr>
          <w:sz w:val="24"/>
        </w:rPr>
      </w:pPr>
    </w:p>
    <w:p w14:paraId="5362B7C8" w14:textId="7CA7F30E" w:rsidR="007115E1" w:rsidRDefault="007115E1" w:rsidP="007115E1">
      <w:r>
        <w:rPr>
          <w:sz w:val="24"/>
        </w:rPr>
        <w:t>Студент</w:t>
      </w:r>
      <w:r>
        <w:rPr>
          <w:sz w:val="24"/>
          <w:u w:val="single"/>
        </w:rPr>
        <w:t xml:space="preserve">                Калашков П. А. </w:t>
      </w:r>
      <w:r>
        <w:rPr>
          <w:sz w:val="24"/>
          <w:szCs w:val="24"/>
          <w:u w:val="single"/>
        </w:rPr>
        <w:t xml:space="preserve">    гр. </w:t>
      </w:r>
      <w:proofErr w:type="gramStart"/>
      <w:r>
        <w:rPr>
          <w:sz w:val="24"/>
          <w:szCs w:val="24"/>
          <w:u w:val="single"/>
        </w:rPr>
        <w:t>ИУ7-56</w:t>
      </w:r>
      <w:proofErr w:type="gramEnd"/>
      <w:r w:rsidR="00D20F0B">
        <w:rPr>
          <w:sz w:val="24"/>
          <w:szCs w:val="24"/>
          <w:u w:val="single"/>
        </w:rPr>
        <w:t xml:space="preserve">                                                                                  а</w:t>
      </w:r>
      <w:r>
        <w:rPr>
          <w:sz w:val="24"/>
          <w:szCs w:val="24"/>
          <w:u w:val="single"/>
        </w:rPr>
        <w:t xml:space="preserve">                                                                                   </w:t>
      </w:r>
    </w:p>
    <w:p w14:paraId="0D31579D" w14:textId="77777777" w:rsidR="007115E1" w:rsidRDefault="007115E1" w:rsidP="007115E1">
      <w:r>
        <w:t xml:space="preserve">                                    (Фамилия, инициалы, индекс группы)</w:t>
      </w:r>
    </w:p>
    <w:p w14:paraId="38FAE15A" w14:textId="719DF347" w:rsidR="007115E1" w:rsidRDefault="007115E1" w:rsidP="007115E1">
      <w:pPr>
        <w:spacing w:line="300" w:lineRule="exact"/>
        <w:jc w:val="both"/>
      </w:pPr>
      <w:r>
        <w:rPr>
          <w:sz w:val="24"/>
        </w:rPr>
        <w:t xml:space="preserve">График выполнения </w:t>
      </w:r>
      <w:proofErr w:type="gramStart"/>
      <w:r>
        <w:rPr>
          <w:sz w:val="24"/>
        </w:rPr>
        <w:t xml:space="preserve">проекта:   </w:t>
      </w:r>
      <w:proofErr w:type="gramEnd"/>
      <w:r>
        <w:rPr>
          <w:sz w:val="24"/>
        </w:rPr>
        <w:t xml:space="preserve">25% к __ </w:t>
      </w:r>
      <w:proofErr w:type="spellStart"/>
      <w:r>
        <w:rPr>
          <w:sz w:val="24"/>
        </w:rPr>
        <w:t>нед</w:t>
      </w:r>
      <w:proofErr w:type="spellEnd"/>
      <w:r>
        <w:rPr>
          <w:sz w:val="24"/>
        </w:rPr>
        <w:t xml:space="preserve">., 50% к __ </w:t>
      </w:r>
      <w:proofErr w:type="spellStart"/>
      <w:r>
        <w:rPr>
          <w:sz w:val="24"/>
        </w:rPr>
        <w:t>нед</w:t>
      </w:r>
      <w:proofErr w:type="spellEnd"/>
      <w:r>
        <w:rPr>
          <w:sz w:val="24"/>
        </w:rPr>
        <w:t>., 75% к __</w:t>
      </w:r>
      <w:proofErr w:type="spellStart"/>
      <w:r>
        <w:rPr>
          <w:sz w:val="24"/>
        </w:rPr>
        <w:t>нед</w:t>
      </w:r>
      <w:proofErr w:type="spellEnd"/>
      <w:r>
        <w:rPr>
          <w:sz w:val="24"/>
        </w:rPr>
        <w:t>., 100% к __</w:t>
      </w:r>
      <w:proofErr w:type="spellStart"/>
      <w:r>
        <w:rPr>
          <w:sz w:val="24"/>
        </w:rPr>
        <w:t>нед</w:t>
      </w:r>
      <w:proofErr w:type="spellEnd"/>
      <w:r>
        <w:rPr>
          <w:sz w:val="24"/>
        </w:rPr>
        <w:t>.</w:t>
      </w:r>
    </w:p>
    <w:p w14:paraId="0BA3FFD5" w14:textId="77777777" w:rsidR="007115E1" w:rsidRDefault="007115E1" w:rsidP="007115E1">
      <w:pPr>
        <w:pStyle w:val="31"/>
        <w:spacing w:line="300" w:lineRule="exact"/>
      </w:pPr>
      <w:r>
        <w:t>1. Техническое задание</w:t>
      </w:r>
    </w:p>
    <w:p w14:paraId="2D9A4275" w14:textId="302FA2D1" w:rsidR="007115E1" w:rsidRDefault="007115E1" w:rsidP="007115E1">
      <w:pPr>
        <w:jc w:val="both"/>
      </w:pPr>
      <w:r>
        <w:rPr>
          <w:sz w:val="24"/>
          <w:szCs w:val="24"/>
          <w:u w:val="single"/>
        </w:rPr>
        <w:t xml:space="preserve">Разработать программу, которая должна создавать модель детали на основе объектов (куб, </w:t>
      </w:r>
      <w:proofErr w:type="gramStart"/>
      <w:r>
        <w:rPr>
          <w:sz w:val="24"/>
          <w:szCs w:val="24"/>
          <w:u w:val="single"/>
        </w:rPr>
        <w:t>сфера,  цилиндр</w:t>
      </w:r>
      <w:proofErr w:type="gramEnd"/>
      <w:r>
        <w:rPr>
          <w:sz w:val="24"/>
          <w:szCs w:val="24"/>
          <w:u w:val="single"/>
        </w:rPr>
        <w:t xml:space="preserve">) с использованием операций объединения, вычитания и пересечения. Для каждого объекта пользователь может задавать положение </w:t>
      </w:r>
      <w:proofErr w:type="gramStart"/>
      <w:r>
        <w:rPr>
          <w:sz w:val="24"/>
          <w:szCs w:val="24"/>
          <w:u w:val="single"/>
        </w:rPr>
        <w:t>и  геометрические</w:t>
      </w:r>
      <w:proofErr w:type="gramEnd"/>
      <w:r>
        <w:rPr>
          <w:sz w:val="24"/>
          <w:szCs w:val="24"/>
          <w:u w:val="single"/>
        </w:rPr>
        <w:t xml:space="preserve"> характеристики. Предусмотреть изменение положения камеры, а </w:t>
      </w:r>
      <w:proofErr w:type="gramStart"/>
      <w:r>
        <w:rPr>
          <w:sz w:val="24"/>
          <w:szCs w:val="24"/>
          <w:u w:val="single"/>
        </w:rPr>
        <w:t>также  однородность</w:t>
      </w:r>
      <w:proofErr w:type="gramEnd"/>
      <w:r>
        <w:rPr>
          <w:sz w:val="24"/>
          <w:szCs w:val="24"/>
          <w:u w:val="single"/>
        </w:rPr>
        <w:t xml:space="preserve"> цвета    используемых объектов (источник света отсутствует).                                                 </w:t>
      </w:r>
      <w:r w:rsidR="007A65AF">
        <w:rPr>
          <w:sz w:val="24"/>
          <w:szCs w:val="24"/>
          <w:u w:val="single"/>
        </w:rPr>
        <w:t xml:space="preserve"> </w:t>
      </w:r>
      <w:r>
        <w:rPr>
          <w:sz w:val="24"/>
          <w:szCs w:val="24"/>
          <w:u w:val="single"/>
        </w:rPr>
        <w:t xml:space="preserve"> </w:t>
      </w:r>
      <w:r w:rsidRPr="00224B53">
        <w:rPr>
          <w:color w:val="FFFFFF" w:themeColor="background1"/>
          <w:sz w:val="24"/>
          <w:szCs w:val="24"/>
          <w:u w:val="single"/>
        </w:rPr>
        <w:t>.</w:t>
      </w:r>
      <w:r>
        <w:rPr>
          <w:sz w:val="24"/>
          <w:szCs w:val="24"/>
          <w:u w:val="single"/>
        </w:rPr>
        <w:t xml:space="preserve">                                                         </w:t>
      </w:r>
      <w:r>
        <w:rPr>
          <w:sz w:val="24"/>
        </w:rPr>
        <w:t>__________________________________________________________________________________</w:t>
      </w:r>
    </w:p>
    <w:p w14:paraId="11F43F33" w14:textId="77777777" w:rsidR="007115E1" w:rsidRDefault="007115E1" w:rsidP="007115E1">
      <w:pPr>
        <w:jc w:val="both"/>
      </w:pPr>
      <w:r>
        <w:rPr>
          <w:sz w:val="24"/>
        </w:rPr>
        <w:t>__________________________________________________________________________________</w:t>
      </w:r>
    </w:p>
    <w:p w14:paraId="62293FF2" w14:textId="77777777" w:rsidR="007115E1" w:rsidRDefault="007115E1" w:rsidP="007115E1">
      <w:pPr>
        <w:spacing w:line="300" w:lineRule="exact"/>
        <w:jc w:val="both"/>
      </w:pPr>
      <w:r>
        <w:rPr>
          <w:b/>
          <w:i/>
          <w:sz w:val="24"/>
        </w:rPr>
        <w:t>2. Оформление курсовой работы</w:t>
      </w:r>
    </w:p>
    <w:p w14:paraId="63871E7F" w14:textId="77777777" w:rsidR="007115E1" w:rsidRDefault="007115E1" w:rsidP="007115E1">
      <w:pPr>
        <w:spacing w:line="300" w:lineRule="exact"/>
        <w:jc w:val="both"/>
      </w:pPr>
      <w:r>
        <w:rPr>
          <w:sz w:val="24"/>
        </w:rPr>
        <w:t xml:space="preserve">2.1. </w:t>
      </w:r>
      <w:proofErr w:type="spellStart"/>
      <w:r>
        <w:rPr>
          <w:sz w:val="24"/>
        </w:rPr>
        <w:t>Расчетно</w:t>
      </w:r>
      <w:proofErr w:type="spellEnd"/>
      <w:r>
        <w:rPr>
          <w:sz w:val="24"/>
        </w:rPr>
        <w:t>-пояснительная записка на 25-</w:t>
      </w:r>
      <w:proofErr w:type="gramStart"/>
      <w:r>
        <w:rPr>
          <w:sz w:val="24"/>
        </w:rPr>
        <w:t>30  листах</w:t>
      </w:r>
      <w:proofErr w:type="gramEnd"/>
      <w:r>
        <w:rPr>
          <w:sz w:val="24"/>
        </w:rPr>
        <w:t xml:space="preserve"> формата А4.</w:t>
      </w:r>
    </w:p>
    <w:p w14:paraId="51A9EA71" w14:textId="77777777" w:rsidR="007115E1" w:rsidRDefault="007115E1" w:rsidP="007115E1">
      <w:pPr>
        <w:spacing w:line="300" w:lineRule="exact"/>
        <w:jc w:val="both"/>
      </w:pPr>
      <w:proofErr w:type="spellStart"/>
      <w:r>
        <w:rPr>
          <w:sz w:val="24"/>
        </w:rPr>
        <w:t>Расчетно</w:t>
      </w:r>
      <w:proofErr w:type="spellEnd"/>
      <w:r>
        <w:rPr>
          <w:sz w:val="24"/>
        </w:rPr>
        <w:t>-пояснительная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14:paraId="7E93D800" w14:textId="77777777" w:rsidR="007115E1" w:rsidRDefault="007115E1" w:rsidP="007115E1">
      <w:pPr>
        <w:spacing w:line="300" w:lineRule="exact"/>
        <w:jc w:val="both"/>
      </w:pPr>
      <w:r>
        <w:rPr>
          <w:sz w:val="24"/>
        </w:rPr>
        <w:t xml:space="preserve">2.2. Перечень графического материала (плакаты, схемы, чертежи и </w:t>
      </w:r>
      <w:proofErr w:type="gramStart"/>
      <w:r>
        <w:rPr>
          <w:sz w:val="24"/>
        </w:rPr>
        <w:t>т.п.)_</w:t>
      </w:r>
      <w:proofErr w:type="gramEnd"/>
      <w:r>
        <w:rPr>
          <w:sz w:val="24"/>
        </w:rPr>
        <w:t xml:space="preserve">_На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w:t>
      </w:r>
      <w:proofErr w:type="spellStart"/>
      <w:r>
        <w:rPr>
          <w:sz w:val="24"/>
        </w:rPr>
        <w:t>расчетные</w:t>
      </w:r>
      <w:proofErr w:type="spellEnd"/>
      <w:r>
        <w:rPr>
          <w:sz w:val="24"/>
        </w:rPr>
        <w:t xml:space="preserve"> соотношения, структура комплекса программ, диаграмма классов, интерфейс, характеристики разработанного ПО, результаты </w:t>
      </w:r>
      <w:proofErr w:type="spellStart"/>
      <w:r>
        <w:rPr>
          <w:sz w:val="24"/>
        </w:rPr>
        <w:t>проведенных</w:t>
      </w:r>
      <w:proofErr w:type="spellEnd"/>
      <w:r>
        <w:rPr>
          <w:sz w:val="24"/>
        </w:rPr>
        <w:t xml:space="preserve"> исследований.</w:t>
      </w:r>
    </w:p>
    <w:p w14:paraId="08D267DF" w14:textId="77777777" w:rsidR="007115E1" w:rsidRDefault="007115E1" w:rsidP="007115E1">
      <w:pPr>
        <w:spacing w:line="300" w:lineRule="exact"/>
        <w:jc w:val="both"/>
      </w:pPr>
      <w:r>
        <w:rPr>
          <w:sz w:val="24"/>
        </w:rPr>
        <w:t xml:space="preserve">Дата выдачи задания </w:t>
      </w:r>
      <w:proofErr w:type="gramStart"/>
      <w:r>
        <w:rPr>
          <w:sz w:val="24"/>
        </w:rPr>
        <w:t>« _</w:t>
      </w:r>
      <w:proofErr w:type="gramEnd"/>
      <w:r>
        <w:rPr>
          <w:sz w:val="24"/>
        </w:rPr>
        <w:t>___ » _____________ 20__ г.</w:t>
      </w:r>
    </w:p>
    <w:p w14:paraId="0AE790D6" w14:textId="77777777" w:rsidR="007115E1" w:rsidRDefault="007115E1" w:rsidP="007115E1">
      <w:pPr>
        <w:spacing w:line="300" w:lineRule="exact"/>
        <w:jc w:val="both"/>
        <w:rPr>
          <w:sz w:val="24"/>
        </w:rPr>
      </w:pPr>
    </w:p>
    <w:p w14:paraId="70AC0568" w14:textId="5D616928" w:rsidR="007115E1" w:rsidRDefault="007115E1" w:rsidP="007115E1">
      <w:pPr>
        <w:spacing w:line="300" w:lineRule="exact"/>
      </w:pPr>
      <w:r>
        <w:rPr>
          <w:b/>
          <w:sz w:val="24"/>
        </w:rPr>
        <w:t xml:space="preserve">     Руководитель курсовой работы</w:t>
      </w:r>
      <w:r>
        <w:rPr>
          <w:sz w:val="24"/>
        </w:rPr>
        <w:tab/>
        <w:t xml:space="preserve">                   </w:t>
      </w:r>
      <w:r w:rsidRPr="00165879">
        <w:rPr>
          <w:sz w:val="24"/>
          <w:u w:val="single"/>
        </w:rPr>
        <w:t xml:space="preserve">                          </w:t>
      </w:r>
      <w:r>
        <w:rPr>
          <w:sz w:val="24"/>
        </w:rPr>
        <w:t xml:space="preserve">            </w:t>
      </w:r>
      <w:r w:rsidRPr="007115E1">
        <w:rPr>
          <w:sz w:val="24"/>
          <w:u w:val="single"/>
        </w:rPr>
        <w:t xml:space="preserve">         </w:t>
      </w:r>
      <w:r>
        <w:rPr>
          <w:sz w:val="24"/>
          <w:u w:val="single"/>
        </w:rPr>
        <w:t>Новик Н.В.</w:t>
      </w:r>
      <w:r>
        <w:rPr>
          <w:sz w:val="24"/>
        </w:rPr>
        <w:t xml:space="preserve"> </w:t>
      </w:r>
    </w:p>
    <w:p w14:paraId="1258524E" w14:textId="77777777" w:rsidR="007115E1" w:rsidRDefault="007115E1" w:rsidP="007115E1">
      <w:pPr>
        <w:ind w:right="565"/>
        <w:jc w:val="right"/>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615A46FC" w14:textId="4078E7F6" w:rsidR="007115E1" w:rsidRDefault="007115E1" w:rsidP="007115E1">
      <w:pPr>
        <w:spacing w:line="300" w:lineRule="exact"/>
      </w:pPr>
      <w:r>
        <w:rPr>
          <w:b/>
          <w:sz w:val="24"/>
        </w:rPr>
        <w:t xml:space="preserve">                       Студент                       </w:t>
      </w:r>
      <w:r>
        <w:rPr>
          <w:sz w:val="24"/>
        </w:rPr>
        <w:t xml:space="preserve">          </w:t>
      </w:r>
      <w:r w:rsidR="00165879">
        <w:rPr>
          <w:sz w:val="24"/>
        </w:rPr>
        <w:t xml:space="preserve">                    </w:t>
      </w:r>
      <w:r w:rsidR="00165879" w:rsidRPr="00165879">
        <w:rPr>
          <w:sz w:val="24"/>
          <w:u w:val="single"/>
        </w:rPr>
        <w:t xml:space="preserve">                          </w:t>
      </w:r>
      <w:r w:rsidR="00165879">
        <w:rPr>
          <w:sz w:val="24"/>
        </w:rPr>
        <w:t xml:space="preserve">            </w:t>
      </w:r>
      <w:r w:rsidR="00165879" w:rsidRPr="00165879">
        <w:rPr>
          <w:sz w:val="24"/>
          <w:u w:val="single"/>
        </w:rPr>
        <w:t xml:space="preserve">   </w:t>
      </w:r>
      <w:r>
        <w:rPr>
          <w:sz w:val="24"/>
          <w:szCs w:val="24"/>
          <w:u w:val="single"/>
        </w:rPr>
        <w:t>Калашков П.А.</w:t>
      </w:r>
      <w:r>
        <w:rPr>
          <w:sz w:val="18"/>
          <w:szCs w:val="18"/>
        </w:rPr>
        <w:t xml:space="preserve">   </w:t>
      </w:r>
    </w:p>
    <w:p w14:paraId="5F622AC7" w14:textId="77777777" w:rsidR="007115E1" w:rsidRDefault="007115E1" w:rsidP="007115E1">
      <w:pPr>
        <w:spacing w:line="300" w:lineRule="exact"/>
      </w:pPr>
      <w:r>
        <w:rPr>
          <w:sz w:val="18"/>
          <w:szCs w:val="18"/>
        </w:rPr>
        <w:t xml:space="preserve">                                                                                                                              (</w:t>
      </w:r>
      <w:proofErr w:type="spellStart"/>
      <w:proofErr w:type="gramStart"/>
      <w:r>
        <w:rPr>
          <w:sz w:val="18"/>
          <w:szCs w:val="18"/>
        </w:rPr>
        <w:t>Подпись,дата</w:t>
      </w:r>
      <w:proofErr w:type="spellEnd"/>
      <w:proofErr w:type="gramEnd"/>
      <w:r>
        <w:rPr>
          <w:sz w:val="18"/>
          <w:szCs w:val="18"/>
        </w:rPr>
        <w:t>)                              (</w:t>
      </w:r>
      <w:proofErr w:type="spellStart"/>
      <w:r>
        <w:rPr>
          <w:sz w:val="18"/>
          <w:szCs w:val="18"/>
        </w:rPr>
        <w:t>И.О.Фамилия</w:t>
      </w:r>
      <w:proofErr w:type="spellEnd"/>
      <w:r>
        <w:rPr>
          <w:sz w:val="18"/>
          <w:szCs w:val="18"/>
        </w:rPr>
        <w:t>)</w:t>
      </w:r>
    </w:p>
    <w:p w14:paraId="54101073" w14:textId="77777777" w:rsidR="007115E1" w:rsidRDefault="007115E1" w:rsidP="007115E1">
      <w:pPr>
        <w:spacing w:line="300" w:lineRule="exact"/>
        <w:jc w:val="both"/>
        <w:rPr>
          <w:sz w:val="24"/>
          <w:szCs w:val="18"/>
        </w:rPr>
      </w:pPr>
    </w:p>
    <w:p w14:paraId="1EB86F43" w14:textId="77777777" w:rsidR="00A2176B" w:rsidRDefault="00A2176B" w:rsidP="003878CC">
      <w:pPr>
        <w:spacing w:line="360" w:lineRule="auto"/>
        <w:ind w:right="1418"/>
        <w:jc w:val="right"/>
        <w:rPr>
          <w:sz w:val="28"/>
          <w:szCs w:val="28"/>
        </w:rPr>
      </w:pPr>
    </w:p>
    <w:p w14:paraId="702A2676" w14:textId="77777777" w:rsidR="00A2176B" w:rsidRDefault="00A2176B" w:rsidP="003878CC">
      <w:pPr>
        <w:spacing w:line="360" w:lineRule="auto"/>
        <w:ind w:right="1418"/>
        <w:jc w:val="right"/>
        <w:rPr>
          <w:sz w:val="28"/>
          <w:szCs w:val="28"/>
        </w:rPr>
      </w:pPr>
    </w:p>
    <w:p w14:paraId="09722E9A" w14:textId="77777777" w:rsidR="00A2176B" w:rsidRDefault="00A2176B" w:rsidP="003878CC">
      <w:pPr>
        <w:spacing w:line="360" w:lineRule="auto"/>
        <w:ind w:right="1418"/>
        <w:jc w:val="right"/>
        <w:rPr>
          <w:sz w:val="28"/>
          <w:szCs w:val="28"/>
        </w:rPr>
      </w:pPr>
    </w:p>
    <w:p w14:paraId="4F060C9F" w14:textId="77777777" w:rsidR="00A2176B" w:rsidRDefault="00A2176B" w:rsidP="003878CC">
      <w:pPr>
        <w:spacing w:line="360" w:lineRule="auto"/>
        <w:ind w:right="1418"/>
        <w:jc w:val="right"/>
        <w:rPr>
          <w:sz w:val="28"/>
          <w:szCs w:val="28"/>
        </w:rPr>
      </w:pPr>
    </w:p>
    <w:p w14:paraId="6BD2B49D" w14:textId="77777777" w:rsidR="0074164C" w:rsidRPr="0074164C" w:rsidRDefault="0074164C" w:rsidP="0074164C">
      <w:pPr>
        <w:jc w:val="center"/>
        <w:rPr>
          <w:rFonts w:ascii="Calibri" w:eastAsia="Calibri" w:hAnsi="Calibri"/>
          <w:sz w:val="22"/>
          <w:szCs w:val="22"/>
        </w:rPr>
      </w:pPr>
      <w:r w:rsidRPr="0074164C">
        <w:rPr>
          <w:rFonts w:eastAsia="Calibri"/>
          <w:b/>
          <w:sz w:val="22"/>
          <w:szCs w:val="22"/>
        </w:rPr>
        <w:lastRenderedPageBreak/>
        <w:t>Министерство науки и высшего образования Российской Федерации</w:t>
      </w:r>
    </w:p>
    <w:p w14:paraId="0D67D67C" w14:textId="77777777" w:rsidR="0074164C" w:rsidRPr="0074164C" w:rsidRDefault="0074164C" w:rsidP="0074164C">
      <w:pPr>
        <w:jc w:val="center"/>
        <w:rPr>
          <w:rFonts w:ascii="Calibri" w:eastAsia="Calibri" w:hAnsi="Calibri"/>
          <w:sz w:val="22"/>
          <w:szCs w:val="22"/>
        </w:rPr>
      </w:pPr>
      <w:r w:rsidRPr="0074164C">
        <w:rPr>
          <w:rFonts w:eastAsia="Calibri"/>
          <w:b/>
          <w:sz w:val="22"/>
          <w:szCs w:val="22"/>
        </w:rPr>
        <w:t xml:space="preserve">Федеральное государственное бюджетное образовательное учреждение </w:t>
      </w:r>
    </w:p>
    <w:p w14:paraId="639C18CE" w14:textId="77777777" w:rsidR="0074164C" w:rsidRPr="0074164C" w:rsidRDefault="0074164C" w:rsidP="0074164C">
      <w:pPr>
        <w:jc w:val="center"/>
        <w:rPr>
          <w:rFonts w:ascii="Calibri" w:eastAsia="Calibri" w:hAnsi="Calibri"/>
          <w:sz w:val="22"/>
          <w:szCs w:val="22"/>
        </w:rPr>
      </w:pPr>
      <w:r w:rsidRPr="0074164C">
        <w:rPr>
          <w:rFonts w:eastAsia="Calibri"/>
          <w:b/>
          <w:sz w:val="22"/>
          <w:szCs w:val="22"/>
        </w:rPr>
        <w:t>высшего образования</w:t>
      </w:r>
    </w:p>
    <w:p w14:paraId="767074CB" w14:textId="77777777" w:rsidR="0074164C" w:rsidRPr="0074164C" w:rsidRDefault="0074164C" w:rsidP="0074164C">
      <w:pPr>
        <w:jc w:val="center"/>
        <w:rPr>
          <w:rFonts w:ascii="Calibri" w:eastAsia="Calibri" w:hAnsi="Calibri"/>
          <w:sz w:val="22"/>
          <w:szCs w:val="22"/>
        </w:rPr>
      </w:pPr>
      <w:r w:rsidRPr="0074164C">
        <w:rPr>
          <w:rFonts w:eastAsia="Calibri"/>
          <w:b/>
          <w:sz w:val="22"/>
          <w:szCs w:val="22"/>
        </w:rPr>
        <w:t>«Московский государственный технический университет имени Н.Э. Баумана</w:t>
      </w:r>
    </w:p>
    <w:p w14:paraId="533D8768" w14:textId="77777777" w:rsidR="0074164C" w:rsidRPr="0074164C" w:rsidRDefault="0074164C" w:rsidP="0074164C">
      <w:pPr>
        <w:jc w:val="center"/>
        <w:rPr>
          <w:rFonts w:ascii="Calibri" w:eastAsia="Calibri" w:hAnsi="Calibri"/>
          <w:sz w:val="22"/>
          <w:szCs w:val="22"/>
        </w:rPr>
      </w:pPr>
      <w:r w:rsidRPr="0074164C">
        <w:rPr>
          <w:rFonts w:eastAsia="Calibri"/>
          <w:b/>
          <w:sz w:val="22"/>
          <w:szCs w:val="22"/>
        </w:rPr>
        <w:t>(национальный исследовательский университет)»</w:t>
      </w:r>
    </w:p>
    <w:p w14:paraId="7A807DC4" w14:textId="77777777" w:rsidR="0074164C" w:rsidRPr="0074164C" w:rsidRDefault="0074164C" w:rsidP="0074164C">
      <w:pPr>
        <w:pBdr>
          <w:top w:val="none" w:sz="0" w:space="0" w:color="000000"/>
          <w:left w:val="none" w:sz="0" w:space="0" w:color="000000"/>
          <w:bottom w:val="thinThickSmallGap" w:sz="24" w:space="1" w:color="000000"/>
          <w:right w:val="none" w:sz="0" w:space="0" w:color="000000"/>
        </w:pBdr>
        <w:jc w:val="center"/>
        <w:rPr>
          <w:rFonts w:ascii="Calibri" w:eastAsia="Calibri" w:hAnsi="Calibri"/>
          <w:sz w:val="22"/>
          <w:szCs w:val="22"/>
        </w:rPr>
      </w:pPr>
      <w:r w:rsidRPr="0074164C">
        <w:rPr>
          <w:rFonts w:eastAsia="Calibri"/>
          <w:b/>
          <w:sz w:val="22"/>
          <w:szCs w:val="22"/>
        </w:rPr>
        <w:t>(МГТУ им. Н.Э. Баумана)</w:t>
      </w:r>
    </w:p>
    <w:p w14:paraId="2E65B201" w14:textId="77777777" w:rsidR="0074164C" w:rsidRPr="0074164C" w:rsidRDefault="0074164C" w:rsidP="0074164C">
      <w:pPr>
        <w:jc w:val="center"/>
        <w:rPr>
          <w:rFonts w:eastAsia="Calibri"/>
          <w:b/>
          <w:sz w:val="22"/>
          <w:szCs w:val="22"/>
        </w:rPr>
      </w:pPr>
    </w:p>
    <w:p w14:paraId="0E6A9620" w14:textId="77777777" w:rsidR="0074164C" w:rsidRPr="0074164C" w:rsidRDefault="0074164C" w:rsidP="0074164C">
      <w:pPr>
        <w:ind w:right="1418"/>
        <w:jc w:val="right"/>
        <w:rPr>
          <w:rFonts w:ascii="Calibri" w:eastAsia="Calibri" w:hAnsi="Calibri"/>
          <w:sz w:val="22"/>
          <w:szCs w:val="22"/>
        </w:rPr>
      </w:pPr>
      <w:r w:rsidRPr="0074164C">
        <w:rPr>
          <w:rFonts w:eastAsia="Calibri"/>
          <w:sz w:val="22"/>
          <w:szCs w:val="22"/>
        </w:rPr>
        <w:t>УТВЕРЖДАЮ</w:t>
      </w:r>
    </w:p>
    <w:p w14:paraId="2A0E0139" w14:textId="49112C83" w:rsidR="0074164C" w:rsidRPr="0074164C" w:rsidRDefault="0074164C" w:rsidP="0074164C">
      <w:pPr>
        <w:jc w:val="right"/>
        <w:rPr>
          <w:rFonts w:ascii="Calibri" w:eastAsia="Calibri" w:hAnsi="Calibri"/>
          <w:sz w:val="22"/>
          <w:szCs w:val="22"/>
        </w:rPr>
      </w:pPr>
      <w:r w:rsidRPr="0074164C">
        <w:rPr>
          <w:rFonts w:eastAsia="Calibri"/>
          <w:sz w:val="22"/>
          <w:szCs w:val="22"/>
        </w:rPr>
        <w:t xml:space="preserve">Заведующий кафедрой </w:t>
      </w:r>
      <w:r w:rsidR="00D6514E" w:rsidRPr="00D6514E">
        <w:rPr>
          <w:rFonts w:eastAsia="Calibri"/>
          <w:sz w:val="22"/>
          <w:szCs w:val="22"/>
          <w:u w:val="single"/>
        </w:rPr>
        <w:t xml:space="preserve">   ИУ7</w:t>
      </w:r>
      <w:r w:rsidR="00D6514E">
        <w:rPr>
          <w:rFonts w:eastAsia="Calibri"/>
          <w:sz w:val="22"/>
          <w:szCs w:val="22"/>
          <w:u w:val="single"/>
        </w:rPr>
        <w:t xml:space="preserve">      </w:t>
      </w:r>
      <w:r w:rsidRPr="0074164C">
        <w:rPr>
          <w:rFonts w:eastAsia="Calibri"/>
          <w:color w:val="FFFFFF" w:themeColor="background1"/>
          <w:sz w:val="22"/>
          <w:szCs w:val="22"/>
        </w:rPr>
        <w:t>_</w:t>
      </w:r>
    </w:p>
    <w:p w14:paraId="7651B900" w14:textId="77777777" w:rsidR="0074164C" w:rsidRPr="0074164C" w:rsidRDefault="0074164C" w:rsidP="0074164C">
      <w:pPr>
        <w:ind w:left="7799" w:right="-2" w:firstLine="709"/>
        <w:jc w:val="center"/>
        <w:rPr>
          <w:rFonts w:ascii="Calibri" w:eastAsia="Calibri" w:hAnsi="Calibri"/>
          <w:sz w:val="22"/>
          <w:szCs w:val="22"/>
        </w:rPr>
      </w:pPr>
      <w:r w:rsidRPr="0074164C">
        <w:rPr>
          <w:rFonts w:eastAsia="Calibri"/>
          <w:sz w:val="16"/>
          <w:szCs w:val="16"/>
        </w:rPr>
        <w:t>(Индекс)</w:t>
      </w:r>
    </w:p>
    <w:p w14:paraId="38333846" w14:textId="005706B2" w:rsidR="0074164C" w:rsidRPr="0074164C" w:rsidRDefault="0074164C" w:rsidP="0074164C">
      <w:pPr>
        <w:jc w:val="right"/>
        <w:rPr>
          <w:rFonts w:ascii="Calibri" w:eastAsia="Calibri" w:hAnsi="Calibri"/>
          <w:sz w:val="22"/>
          <w:szCs w:val="22"/>
        </w:rPr>
      </w:pPr>
      <w:r w:rsidRPr="0074164C">
        <w:rPr>
          <w:rFonts w:eastAsia="Calibri"/>
          <w:sz w:val="22"/>
          <w:szCs w:val="22"/>
          <w:u w:val="single"/>
        </w:rPr>
        <w:t xml:space="preserve">  </w:t>
      </w:r>
      <w:r w:rsidR="004E682E">
        <w:rPr>
          <w:rFonts w:eastAsia="Calibri"/>
          <w:sz w:val="22"/>
          <w:szCs w:val="22"/>
          <w:u w:val="single"/>
        </w:rPr>
        <w:t xml:space="preserve"> </w:t>
      </w:r>
      <w:r w:rsidR="00D6514E" w:rsidRPr="00D6514E">
        <w:rPr>
          <w:rFonts w:eastAsia="Calibri"/>
          <w:sz w:val="22"/>
          <w:szCs w:val="22"/>
          <w:u w:val="single"/>
        </w:rPr>
        <w:t xml:space="preserve">И. В. Рудаков    </w:t>
      </w:r>
      <w:r w:rsidRPr="0074164C">
        <w:rPr>
          <w:rFonts w:eastAsia="Calibri"/>
          <w:color w:val="FFFFFF" w:themeColor="background1"/>
          <w:sz w:val="22"/>
          <w:szCs w:val="22"/>
        </w:rPr>
        <w:t>_</w:t>
      </w:r>
    </w:p>
    <w:p w14:paraId="2002B843" w14:textId="77777777" w:rsidR="0074164C" w:rsidRPr="0074164C" w:rsidRDefault="0074164C" w:rsidP="0074164C">
      <w:pPr>
        <w:ind w:left="7799" w:right="-2" w:firstLine="709"/>
        <w:jc w:val="center"/>
        <w:rPr>
          <w:rFonts w:ascii="Calibri" w:eastAsia="Calibri" w:hAnsi="Calibri"/>
          <w:sz w:val="22"/>
          <w:szCs w:val="22"/>
        </w:rPr>
      </w:pPr>
      <w:r w:rsidRPr="0074164C">
        <w:rPr>
          <w:rFonts w:eastAsia="Calibri"/>
          <w:sz w:val="16"/>
          <w:szCs w:val="16"/>
        </w:rPr>
        <w:t>(</w:t>
      </w:r>
      <w:proofErr w:type="spellStart"/>
      <w:r w:rsidRPr="0074164C">
        <w:rPr>
          <w:rFonts w:eastAsia="Calibri"/>
          <w:sz w:val="16"/>
          <w:szCs w:val="16"/>
        </w:rPr>
        <w:t>И.О.Фамилия</w:t>
      </w:r>
      <w:proofErr w:type="spellEnd"/>
      <w:r w:rsidRPr="0074164C">
        <w:rPr>
          <w:rFonts w:eastAsia="Calibri"/>
          <w:sz w:val="16"/>
          <w:szCs w:val="16"/>
        </w:rPr>
        <w:t>)</w:t>
      </w:r>
    </w:p>
    <w:p w14:paraId="2363AC39" w14:textId="7B644F62" w:rsidR="0074164C" w:rsidRPr="0074164C" w:rsidRDefault="0074164C" w:rsidP="0074164C">
      <w:pPr>
        <w:jc w:val="right"/>
        <w:rPr>
          <w:rFonts w:ascii="Calibri" w:eastAsia="Calibri" w:hAnsi="Calibri"/>
          <w:sz w:val="22"/>
          <w:szCs w:val="22"/>
        </w:rPr>
      </w:pPr>
      <w:proofErr w:type="gramStart"/>
      <w:r w:rsidRPr="0074164C">
        <w:rPr>
          <w:rFonts w:eastAsia="Calibri"/>
          <w:sz w:val="22"/>
          <w:szCs w:val="22"/>
        </w:rPr>
        <w:t>« _</w:t>
      </w:r>
      <w:proofErr w:type="gramEnd"/>
      <w:r w:rsidRPr="0074164C">
        <w:rPr>
          <w:rFonts w:eastAsia="Calibri"/>
          <w:sz w:val="22"/>
          <w:szCs w:val="22"/>
        </w:rPr>
        <w:t>____ » ____________ 20</w:t>
      </w:r>
      <w:r w:rsidR="004E682E">
        <w:rPr>
          <w:rFonts w:eastAsia="Calibri"/>
          <w:sz w:val="22"/>
          <w:szCs w:val="22"/>
        </w:rPr>
        <w:t xml:space="preserve">22 </w:t>
      </w:r>
      <w:r w:rsidRPr="0074164C">
        <w:rPr>
          <w:rFonts w:eastAsia="Calibri"/>
          <w:sz w:val="22"/>
          <w:szCs w:val="22"/>
        </w:rPr>
        <w:t xml:space="preserve"> г.</w:t>
      </w:r>
    </w:p>
    <w:p w14:paraId="41D2BDEE" w14:textId="77777777" w:rsidR="0074164C" w:rsidRPr="0074164C" w:rsidRDefault="0074164C" w:rsidP="0074164C">
      <w:pPr>
        <w:rPr>
          <w:sz w:val="14"/>
        </w:rPr>
      </w:pPr>
    </w:p>
    <w:p w14:paraId="4CCD2848" w14:textId="77777777" w:rsidR="0074164C" w:rsidRPr="0074164C" w:rsidRDefault="0074164C" w:rsidP="0074164C">
      <w:pPr>
        <w:jc w:val="center"/>
        <w:rPr>
          <w:rFonts w:ascii="Calibri" w:eastAsia="Calibri" w:hAnsi="Calibri"/>
          <w:sz w:val="22"/>
          <w:szCs w:val="22"/>
        </w:rPr>
      </w:pPr>
      <w:r w:rsidRPr="0074164C">
        <w:rPr>
          <w:rFonts w:eastAsia="Calibri"/>
          <w:b/>
          <w:spacing w:val="100"/>
          <w:sz w:val="36"/>
          <w:szCs w:val="22"/>
        </w:rPr>
        <w:t>ЗАДАНИЕ</w:t>
      </w:r>
    </w:p>
    <w:p w14:paraId="758F1D4E" w14:textId="77777777" w:rsidR="0074164C" w:rsidRPr="0074164C" w:rsidRDefault="0074164C" w:rsidP="0074164C">
      <w:pPr>
        <w:jc w:val="center"/>
        <w:rPr>
          <w:rFonts w:ascii="Calibri" w:eastAsia="Calibri" w:hAnsi="Calibri"/>
          <w:sz w:val="22"/>
          <w:szCs w:val="22"/>
        </w:rPr>
      </w:pPr>
      <w:r w:rsidRPr="0074164C">
        <w:rPr>
          <w:rFonts w:eastAsia="Calibri"/>
          <w:b/>
          <w:sz w:val="32"/>
          <w:szCs w:val="22"/>
        </w:rPr>
        <w:t>на выполнение стационарной практики</w:t>
      </w:r>
    </w:p>
    <w:p w14:paraId="0E6440A9" w14:textId="77777777" w:rsidR="0074164C" w:rsidRPr="0074164C" w:rsidRDefault="0074164C" w:rsidP="0074164C">
      <w:pPr>
        <w:rPr>
          <w:rFonts w:eastAsia="Calibri"/>
          <w:b/>
          <w:sz w:val="14"/>
          <w:szCs w:val="22"/>
        </w:rPr>
      </w:pPr>
    </w:p>
    <w:p w14:paraId="371148AB" w14:textId="6A2CF8EC" w:rsidR="0074164C" w:rsidRPr="0074164C" w:rsidRDefault="0074164C" w:rsidP="0074164C">
      <w:pPr>
        <w:rPr>
          <w:rFonts w:ascii="Calibri" w:eastAsia="Calibri" w:hAnsi="Calibri"/>
          <w:color w:val="FFFFFF" w:themeColor="background1"/>
          <w:sz w:val="22"/>
          <w:szCs w:val="22"/>
        </w:rPr>
      </w:pPr>
      <w:r w:rsidRPr="0074164C">
        <w:rPr>
          <w:rFonts w:eastAsia="Calibri"/>
          <w:sz w:val="22"/>
          <w:szCs w:val="22"/>
        </w:rPr>
        <w:t xml:space="preserve">по дисциплине </w:t>
      </w:r>
      <w:r w:rsidR="00921CB0" w:rsidRPr="00921CB0">
        <w:rPr>
          <w:rFonts w:eastAsia="Calibri"/>
          <w:sz w:val="22"/>
          <w:szCs w:val="22"/>
          <w:u w:val="single"/>
        </w:rPr>
        <w:t xml:space="preserve">            </w:t>
      </w:r>
      <w:r w:rsidR="00921CB0">
        <w:rPr>
          <w:rFonts w:eastAsia="Calibri"/>
          <w:sz w:val="22"/>
          <w:szCs w:val="22"/>
          <w:u w:val="single"/>
        </w:rPr>
        <w:t xml:space="preserve">                             </w:t>
      </w:r>
      <w:r w:rsidR="00921CB0" w:rsidRPr="00921CB0">
        <w:rPr>
          <w:rFonts w:eastAsia="Calibri"/>
          <w:sz w:val="22"/>
          <w:szCs w:val="22"/>
          <w:u w:val="single"/>
        </w:rPr>
        <w:t xml:space="preserve"> </w:t>
      </w:r>
      <w:r w:rsidRPr="0074164C">
        <w:rPr>
          <w:rFonts w:eastAsia="Calibri"/>
          <w:sz w:val="22"/>
          <w:szCs w:val="22"/>
          <w:u w:val="single"/>
        </w:rPr>
        <w:t>Компьютерная график</w:t>
      </w:r>
      <w:r w:rsidR="00921CB0">
        <w:rPr>
          <w:rFonts w:eastAsia="Calibri"/>
          <w:sz w:val="22"/>
          <w:szCs w:val="22"/>
          <w:u w:val="single"/>
        </w:rPr>
        <w:t>а</w:t>
      </w:r>
      <w:r w:rsidR="00921CB0" w:rsidRPr="00921CB0">
        <w:rPr>
          <w:rFonts w:eastAsia="Calibri"/>
          <w:sz w:val="22"/>
          <w:szCs w:val="22"/>
          <w:u w:val="single"/>
        </w:rPr>
        <w:t xml:space="preserve">                </w:t>
      </w:r>
      <w:r w:rsidR="00921CB0">
        <w:rPr>
          <w:rFonts w:eastAsia="Calibri"/>
          <w:sz w:val="22"/>
          <w:szCs w:val="22"/>
          <w:u w:val="single"/>
        </w:rPr>
        <w:t xml:space="preserve">                                 </w:t>
      </w:r>
      <w:r w:rsidR="00921CB0" w:rsidRPr="00921CB0">
        <w:rPr>
          <w:rFonts w:eastAsia="Calibri"/>
          <w:sz w:val="22"/>
          <w:szCs w:val="22"/>
          <w:u w:val="single"/>
        </w:rPr>
        <w:t xml:space="preserve">                   </w:t>
      </w:r>
      <w:r w:rsidR="00921CB0" w:rsidRPr="00921CB0">
        <w:rPr>
          <w:rFonts w:eastAsia="Calibri"/>
          <w:color w:val="FFFFFF" w:themeColor="background1"/>
          <w:sz w:val="22"/>
          <w:szCs w:val="22"/>
          <w:u w:val="single"/>
          <w:lang w:val="en-US"/>
        </w:rPr>
        <w:t>a</w:t>
      </w:r>
    </w:p>
    <w:p w14:paraId="2D1DA795" w14:textId="5A565CFC" w:rsidR="0074164C" w:rsidRPr="0074164C" w:rsidRDefault="00921CB0" w:rsidP="0074164C">
      <w:pPr>
        <w:rPr>
          <w:rFonts w:eastAsia="Calibri"/>
          <w:sz w:val="18"/>
          <w:szCs w:val="22"/>
        </w:rPr>
      </w:pPr>
      <w:r>
        <w:rPr>
          <w:rFonts w:eastAsia="Calibri"/>
          <w:sz w:val="18"/>
          <w:szCs w:val="22"/>
        </w:rPr>
        <w:t xml:space="preserve"> </w:t>
      </w:r>
    </w:p>
    <w:p w14:paraId="65B2C256" w14:textId="3319539C" w:rsidR="0074164C" w:rsidRPr="0074164C" w:rsidRDefault="0074164C" w:rsidP="0074164C">
      <w:pPr>
        <w:rPr>
          <w:rFonts w:ascii="Calibri" w:eastAsia="Calibri" w:hAnsi="Calibri"/>
          <w:sz w:val="22"/>
          <w:szCs w:val="22"/>
        </w:rPr>
      </w:pPr>
      <w:r w:rsidRPr="0074164C">
        <w:rPr>
          <w:rFonts w:eastAsia="Calibri"/>
          <w:sz w:val="22"/>
          <w:szCs w:val="22"/>
        </w:rPr>
        <w:t xml:space="preserve">Студент группы </w:t>
      </w:r>
      <w:r w:rsidR="000812C8" w:rsidRPr="000812C8">
        <w:rPr>
          <w:rFonts w:eastAsia="Calibri"/>
          <w:sz w:val="22"/>
          <w:szCs w:val="22"/>
          <w:u w:val="single"/>
        </w:rPr>
        <w:t xml:space="preserve">       </w:t>
      </w:r>
      <w:r w:rsidRPr="0074164C">
        <w:rPr>
          <w:rFonts w:eastAsia="Calibri"/>
          <w:sz w:val="22"/>
          <w:szCs w:val="22"/>
          <w:u w:val="single"/>
        </w:rPr>
        <w:t>ИУ7-</w:t>
      </w:r>
      <w:r w:rsidRPr="000812C8">
        <w:rPr>
          <w:rFonts w:eastAsia="Calibri"/>
          <w:sz w:val="22"/>
          <w:szCs w:val="22"/>
          <w:u w:val="single"/>
        </w:rPr>
        <w:t>56</w:t>
      </w:r>
      <w:r w:rsidRPr="0074164C">
        <w:rPr>
          <w:rFonts w:eastAsia="Calibri"/>
          <w:sz w:val="22"/>
          <w:szCs w:val="22"/>
          <w:u w:val="single"/>
        </w:rPr>
        <w:t>Б</w:t>
      </w:r>
      <w:r w:rsidR="000812C8" w:rsidRPr="000812C8">
        <w:rPr>
          <w:rFonts w:eastAsia="Calibri"/>
          <w:sz w:val="22"/>
          <w:szCs w:val="22"/>
          <w:u w:val="single"/>
        </w:rPr>
        <w:t xml:space="preserve">     </w:t>
      </w:r>
      <w:r w:rsidR="000812C8" w:rsidRPr="000812C8">
        <w:rPr>
          <w:rFonts w:eastAsia="Calibri"/>
          <w:color w:val="FFFFFF" w:themeColor="background1"/>
          <w:sz w:val="22"/>
          <w:szCs w:val="22"/>
          <w:u w:val="single"/>
          <w:lang w:val="en-US"/>
        </w:rPr>
        <w:t>a</w:t>
      </w:r>
    </w:p>
    <w:p w14:paraId="15D65AD3" w14:textId="77777777" w:rsidR="0074164C" w:rsidRPr="0074164C" w:rsidRDefault="0074164C" w:rsidP="0074164C">
      <w:pPr>
        <w:rPr>
          <w:rFonts w:eastAsia="Calibri"/>
          <w:sz w:val="14"/>
          <w:szCs w:val="22"/>
        </w:rPr>
      </w:pPr>
    </w:p>
    <w:p w14:paraId="5B67149C" w14:textId="03CE082A" w:rsidR="0074164C" w:rsidRPr="0074164C" w:rsidRDefault="000812C8" w:rsidP="0074164C">
      <w:pPr>
        <w:jc w:val="center"/>
        <w:rPr>
          <w:rFonts w:ascii="Calibri" w:eastAsia="Calibri" w:hAnsi="Calibri"/>
          <w:color w:val="FFFFFF" w:themeColor="background1"/>
          <w:sz w:val="22"/>
          <w:szCs w:val="22"/>
          <w:u w:val="single"/>
        </w:rPr>
      </w:pPr>
      <w:r w:rsidRPr="000812C8">
        <w:rPr>
          <w:rFonts w:eastAsia="Calibri"/>
          <w:sz w:val="22"/>
          <w:szCs w:val="22"/>
          <w:u w:val="single"/>
        </w:rPr>
        <w:t xml:space="preserve">                                                             </w:t>
      </w:r>
      <w:r w:rsidR="0074164C" w:rsidRPr="000812C8">
        <w:rPr>
          <w:rFonts w:eastAsia="Calibri"/>
          <w:sz w:val="22"/>
          <w:szCs w:val="22"/>
          <w:u w:val="single"/>
        </w:rPr>
        <w:t>Калашков Павел Александрович</w:t>
      </w:r>
      <w:r w:rsidRPr="000812C8">
        <w:rPr>
          <w:rFonts w:eastAsia="Calibri"/>
          <w:sz w:val="22"/>
          <w:szCs w:val="22"/>
          <w:u w:val="single"/>
        </w:rPr>
        <w:t xml:space="preserve">                                                             </w:t>
      </w:r>
      <w:r w:rsidRPr="000812C8">
        <w:rPr>
          <w:rFonts w:eastAsia="Calibri"/>
          <w:color w:val="FFFFFF" w:themeColor="background1"/>
          <w:sz w:val="22"/>
          <w:szCs w:val="22"/>
          <w:u w:val="single"/>
          <w:lang w:val="en-US"/>
        </w:rPr>
        <w:t>a</w:t>
      </w:r>
    </w:p>
    <w:p w14:paraId="1C8E9B36" w14:textId="77777777" w:rsidR="0074164C" w:rsidRPr="0074164C" w:rsidRDefault="0074164C" w:rsidP="0074164C">
      <w:pPr>
        <w:jc w:val="center"/>
        <w:rPr>
          <w:rFonts w:ascii="Calibri" w:eastAsia="Calibri" w:hAnsi="Calibri"/>
          <w:sz w:val="22"/>
          <w:szCs w:val="22"/>
        </w:rPr>
      </w:pPr>
      <w:r w:rsidRPr="0074164C">
        <w:rPr>
          <w:rFonts w:eastAsia="Calibri"/>
          <w:szCs w:val="22"/>
        </w:rPr>
        <w:t>(Фамилия, имя, отчество)</w:t>
      </w:r>
    </w:p>
    <w:p w14:paraId="25E527BB" w14:textId="77777777" w:rsidR="0074164C" w:rsidRPr="0074164C" w:rsidRDefault="0074164C" w:rsidP="0074164C">
      <w:pPr>
        <w:jc w:val="both"/>
        <w:rPr>
          <w:rFonts w:eastAsia="Calibri"/>
          <w:sz w:val="12"/>
          <w:szCs w:val="22"/>
        </w:rPr>
      </w:pPr>
    </w:p>
    <w:p w14:paraId="633204DA" w14:textId="77777777" w:rsidR="0074164C" w:rsidRPr="0074164C" w:rsidRDefault="0074164C" w:rsidP="0074164C">
      <w:pPr>
        <w:jc w:val="both"/>
        <w:rPr>
          <w:rFonts w:ascii="Calibri" w:eastAsia="Calibri" w:hAnsi="Calibri"/>
          <w:sz w:val="22"/>
          <w:szCs w:val="22"/>
        </w:rPr>
      </w:pPr>
      <w:r w:rsidRPr="0074164C">
        <w:rPr>
          <w:rFonts w:eastAsia="Calibri"/>
          <w:sz w:val="22"/>
          <w:szCs w:val="22"/>
        </w:rPr>
        <w:t xml:space="preserve">Тема стационарной практики </w:t>
      </w:r>
    </w:p>
    <w:p w14:paraId="10F109D2" w14:textId="6D29BF7A" w:rsidR="0074164C" w:rsidRPr="0074164C" w:rsidRDefault="00921CB0" w:rsidP="0074164C">
      <w:pPr>
        <w:jc w:val="both"/>
        <w:rPr>
          <w:rFonts w:ascii="Calibri" w:eastAsia="Calibri" w:hAnsi="Calibri"/>
          <w:sz w:val="22"/>
          <w:szCs w:val="22"/>
        </w:rPr>
      </w:pPr>
      <w:r w:rsidRPr="00130FCE">
        <w:rPr>
          <w:sz w:val="24"/>
          <w:szCs w:val="24"/>
          <w:u w:val="single"/>
        </w:rPr>
        <w:t xml:space="preserve"> </w:t>
      </w:r>
      <w:r>
        <w:rPr>
          <w:sz w:val="24"/>
          <w:szCs w:val="24"/>
          <w:u w:val="single"/>
        </w:rPr>
        <w:t xml:space="preserve">        </w:t>
      </w:r>
      <w:r w:rsidRPr="00130FCE">
        <w:rPr>
          <w:sz w:val="24"/>
          <w:szCs w:val="24"/>
          <w:u w:val="single"/>
        </w:rPr>
        <w:t xml:space="preserve">  </w:t>
      </w:r>
      <w:r>
        <w:rPr>
          <w:sz w:val="24"/>
          <w:szCs w:val="24"/>
          <w:u w:val="single"/>
        </w:rPr>
        <w:t xml:space="preserve"> </w:t>
      </w:r>
      <w:proofErr w:type="spellStart"/>
      <w:r>
        <w:rPr>
          <w:sz w:val="24"/>
          <w:szCs w:val="24"/>
          <w:u w:val="single"/>
        </w:rPr>
        <w:t>Cоздание</w:t>
      </w:r>
      <w:proofErr w:type="spellEnd"/>
      <w:r>
        <w:rPr>
          <w:sz w:val="24"/>
          <w:szCs w:val="24"/>
          <w:u w:val="single"/>
        </w:rPr>
        <w:t xml:space="preserve"> модели детали на основе объектов с использованием операций объединения и </w:t>
      </w:r>
      <w:proofErr w:type="spellStart"/>
      <w:proofErr w:type="gramStart"/>
      <w:r w:rsidRPr="00D20F0B">
        <w:rPr>
          <w:color w:val="FFFFFF" w:themeColor="background1"/>
          <w:sz w:val="24"/>
          <w:szCs w:val="24"/>
          <w:u w:val="single"/>
        </w:rPr>
        <w:t>и</w:t>
      </w:r>
      <w:proofErr w:type="spellEnd"/>
      <w:r>
        <w:rPr>
          <w:sz w:val="24"/>
          <w:szCs w:val="24"/>
          <w:u w:val="single"/>
        </w:rPr>
        <w:t xml:space="preserve"> </w:t>
      </w:r>
      <w:r>
        <w:rPr>
          <w:sz w:val="24"/>
          <w:szCs w:val="24"/>
          <w:u w:val="single"/>
        </w:rPr>
        <w:t xml:space="preserve"> </w:t>
      </w:r>
      <w:r>
        <w:rPr>
          <w:sz w:val="24"/>
          <w:szCs w:val="24"/>
          <w:u w:val="single"/>
        </w:rPr>
        <w:t>вычитания</w:t>
      </w:r>
      <w:proofErr w:type="gramEnd"/>
      <w:r>
        <w:rPr>
          <w:sz w:val="24"/>
          <w:szCs w:val="24"/>
          <w:u w:val="single"/>
        </w:rPr>
        <w:t xml:space="preserve">                                                                                                                                                      </w:t>
      </w:r>
      <w:r w:rsidRPr="00921CB0">
        <w:rPr>
          <w:color w:val="FFFFFF" w:themeColor="background1"/>
          <w:sz w:val="24"/>
          <w:szCs w:val="24"/>
          <w:u w:val="single"/>
        </w:rPr>
        <w:t>а</w:t>
      </w:r>
    </w:p>
    <w:p w14:paraId="0A1282FA" w14:textId="77777777" w:rsidR="0074164C" w:rsidRPr="0074164C" w:rsidRDefault="0074164C" w:rsidP="0074164C">
      <w:pPr>
        <w:jc w:val="both"/>
        <w:rPr>
          <w:rFonts w:ascii="Calibri" w:eastAsia="Calibri" w:hAnsi="Calibri"/>
          <w:sz w:val="22"/>
          <w:szCs w:val="22"/>
        </w:rPr>
      </w:pPr>
      <w:r w:rsidRPr="0074164C">
        <w:rPr>
          <w:rFonts w:eastAsia="Calibri"/>
          <w:sz w:val="22"/>
          <w:szCs w:val="22"/>
        </w:rPr>
        <w:t>Направленность СП (учебный, исследовательский, практический, производственный, др.)</w:t>
      </w:r>
    </w:p>
    <w:p w14:paraId="03376174" w14:textId="4D88B7C1" w:rsidR="0074164C" w:rsidRPr="0074164C" w:rsidRDefault="00224B53" w:rsidP="0074164C">
      <w:pPr>
        <w:jc w:val="center"/>
        <w:rPr>
          <w:rFonts w:ascii="Calibri" w:eastAsia="Calibri" w:hAnsi="Calibri"/>
          <w:sz w:val="22"/>
          <w:szCs w:val="22"/>
          <w:u w:val="single"/>
        </w:rPr>
      </w:pPr>
      <w:r>
        <w:rPr>
          <w:rFonts w:eastAsia="Calibri"/>
          <w:sz w:val="22"/>
          <w:szCs w:val="22"/>
          <w:u w:val="single"/>
        </w:rPr>
        <w:t xml:space="preserve">                                                                        </w:t>
      </w:r>
      <w:proofErr w:type="gramStart"/>
      <w:r w:rsidR="0074164C" w:rsidRPr="0074164C">
        <w:rPr>
          <w:rFonts w:eastAsia="Calibri"/>
          <w:sz w:val="22"/>
          <w:szCs w:val="22"/>
          <w:u w:val="single"/>
        </w:rPr>
        <w:t>производственная</w:t>
      </w:r>
      <w:proofErr w:type="gramEnd"/>
      <w:r>
        <w:rPr>
          <w:rFonts w:eastAsia="Calibri"/>
          <w:sz w:val="22"/>
          <w:szCs w:val="22"/>
          <w:u w:val="single"/>
        </w:rPr>
        <w:t xml:space="preserve">                                                                          </w:t>
      </w:r>
      <w:r w:rsidRPr="00224B53">
        <w:rPr>
          <w:rFonts w:eastAsia="Calibri"/>
          <w:color w:val="FFFFFF" w:themeColor="background1"/>
          <w:sz w:val="22"/>
          <w:szCs w:val="22"/>
          <w:u w:val="single"/>
        </w:rPr>
        <w:t>а</w:t>
      </w:r>
    </w:p>
    <w:p w14:paraId="7EA24E31" w14:textId="1125957C" w:rsidR="0074164C" w:rsidRPr="0074164C" w:rsidRDefault="0074164C" w:rsidP="0074164C">
      <w:pPr>
        <w:jc w:val="both"/>
        <w:rPr>
          <w:rFonts w:ascii="Calibri" w:eastAsia="Calibri" w:hAnsi="Calibri"/>
          <w:sz w:val="22"/>
          <w:szCs w:val="22"/>
        </w:rPr>
      </w:pPr>
      <w:r w:rsidRPr="0074164C">
        <w:rPr>
          <w:rFonts w:eastAsia="Calibri"/>
          <w:sz w:val="22"/>
          <w:szCs w:val="22"/>
        </w:rPr>
        <w:t xml:space="preserve">Источник тематики (кафедра, предприятие, </w:t>
      </w:r>
      <w:proofErr w:type="gramStart"/>
      <w:r w:rsidRPr="0074164C">
        <w:rPr>
          <w:rFonts w:eastAsia="Calibri"/>
          <w:sz w:val="22"/>
          <w:szCs w:val="22"/>
        </w:rPr>
        <w:t xml:space="preserve">НИР) </w:t>
      </w:r>
      <w:r w:rsidR="00224B53" w:rsidRPr="00224B53">
        <w:rPr>
          <w:rFonts w:eastAsia="Calibri"/>
          <w:sz w:val="22"/>
          <w:szCs w:val="22"/>
          <w:u w:val="single"/>
        </w:rPr>
        <w:t xml:space="preserve">  </w:t>
      </w:r>
      <w:proofErr w:type="gramEnd"/>
      <w:r w:rsidR="00224B53" w:rsidRPr="00224B53">
        <w:rPr>
          <w:rFonts w:eastAsia="Calibri"/>
          <w:sz w:val="22"/>
          <w:szCs w:val="22"/>
          <w:u w:val="single"/>
        </w:rPr>
        <w:t xml:space="preserve">         </w:t>
      </w:r>
      <w:r w:rsidRPr="0074164C">
        <w:rPr>
          <w:rFonts w:eastAsia="Calibri"/>
          <w:sz w:val="22"/>
          <w:szCs w:val="22"/>
          <w:u w:val="single"/>
        </w:rPr>
        <w:t>кафедра</w:t>
      </w:r>
      <w:r w:rsidR="00224B53">
        <w:rPr>
          <w:rFonts w:eastAsia="Calibri"/>
          <w:sz w:val="22"/>
          <w:szCs w:val="22"/>
          <w:u w:val="single"/>
        </w:rPr>
        <w:t xml:space="preserve">          </w:t>
      </w:r>
      <w:r w:rsidR="00224B53" w:rsidRPr="00224B53">
        <w:rPr>
          <w:rFonts w:eastAsia="Calibri"/>
          <w:color w:val="FFFFFF" w:themeColor="background1"/>
          <w:sz w:val="22"/>
          <w:szCs w:val="22"/>
          <w:u w:val="single"/>
        </w:rPr>
        <w:t>а</w:t>
      </w:r>
    </w:p>
    <w:p w14:paraId="339EB0B4" w14:textId="77777777" w:rsidR="0074164C" w:rsidRPr="0074164C" w:rsidRDefault="0074164C" w:rsidP="0074164C">
      <w:pPr>
        <w:rPr>
          <w:rFonts w:eastAsia="Calibri"/>
          <w:sz w:val="18"/>
          <w:szCs w:val="22"/>
        </w:rPr>
      </w:pPr>
    </w:p>
    <w:p w14:paraId="69EDC061" w14:textId="72664A31" w:rsidR="0074164C" w:rsidRPr="0074164C" w:rsidRDefault="0074164C" w:rsidP="0074164C">
      <w:pPr>
        <w:jc w:val="both"/>
        <w:rPr>
          <w:rFonts w:ascii="Calibri" w:eastAsia="Calibri" w:hAnsi="Calibri"/>
          <w:sz w:val="16"/>
          <w:szCs w:val="16"/>
        </w:rPr>
      </w:pPr>
      <w:r w:rsidRPr="0074164C">
        <w:rPr>
          <w:rFonts w:eastAsia="Calibri"/>
          <w:b/>
          <w:i/>
          <w:sz w:val="22"/>
          <w:szCs w:val="22"/>
        </w:rPr>
        <w:t xml:space="preserve">Задание: </w:t>
      </w:r>
      <w:r w:rsidR="007A65AF">
        <w:rPr>
          <w:sz w:val="22"/>
          <w:szCs w:val="22"/>
        </w:rPr>
        <w:t>р</w:t>
      </w:r>
      <w:r w:rsidR="007A65AF" w:rsidRPr="007A65AF">
        <w:rPr>
          <w:sz w:val="22"/>
          <w:szCs w:val="22"/>
        </w:rPr>
        <w:t>азработать программу, которая должна создавать модель детали на основе объектов (куб, сфера, цилиндр) с использованием операций объединения, вычитания и пересечения. Для каждого объекта пользователь может задавать положение и геометрические характеристики.</w:t>
      </w:r>
      <w:r w:rsidR="007A65AF">
        <w:rPr>
          <w:sz w:val="22"/>
          <w:szCs w:val="22"/>
        </w:rPr>
        <w:t xml:space="preserve"> </w:t>
      </w:r>
      <w:r w:rsidR="007A65AF" w:rsidRPr="007A65AF">
        <w:rPr>
          <w:sz w:val="22"/>
          <w:szCs w:val="22"/>
        </w:rPr>
        <w:t xml:space="preserve">Предусмотреть изменение положения камеры, а также однородность цвета используемых объектов (источник света отсутствует). </w:t>
      </w:r>
      <w:r w:rsidR="007A65AF">
        <w:rPr>
          <w:sz w:val="24"/>
          <w:szCs w:val="24"/>
          <w:u w:val="single"/>
        </w:rPr>
        <w:t xml:space="preserve">                                                 </w:t>
      </w:r>
    </w:p>
    <w:p w14:paraId="60FA4505" w14:textId="77777777" w:rsidR="0074164C" w:rsidRPr="0074164C" w:rsidRDefault="0074164C" w:rsidP="0074164C">
      <w:pPr>
        <w:jc w:val="both"/>
        <w:rPr>
          <w:rFonts w:ascii="Calibri" w:eastAsia="Calibri" w:hAnsi="Calibri"/>
          <w:sz w:val="22"/>
          <w:szCs w:val="22"/>
        </w:rPr>
      </w:pPr>
      <w:r w:rsidRPr="0074164C">
        <w:rPr>
          <w:rFonts w:eastAsia="Calibri"/>
          <w:b/>
          <w:i/>
          <w:sz w:val="22"/>
          <w:szCs w:val="22"/>
        </w:rPr>
        <w:t>Оформление стационарной практики:</w:t>
      </w:r>
    </w:p>
    <w:p w14:paraId="7C36AD59" w14:textId="77777777" w:rsidR="0074164C" w:rsidRPr="0074164C" w:rsidRDefault="0074164C" w:rsidP="0074164C">
      <w:pPr>
        <w:jc w:val="both"/>
        <w:rPr>
          <w:rFonts w:eastAsia="Calibri"/>
          <w:b/>
          <w:i/>
          <w:sz w:val="8"/>
          <w:szCs w:val="22"/>
        </w:rPr>
      </w:pPr>
    </w:p>
    <w:p w14:paraId="58A53C0C" w14:textId="77777777" w:rsidR="0074164C" w:rsidRPr="0074164C" w:rsidRDefault="0074164C" w:rsidP="0074164C">
      <w:pPr>
        <w:jc w:val="both"/>
        <w:rPr>
          <w:rFonts w:ascii="Calibri" w:eastAsia="Calibri" w:hAnsi="Calibri"/>
          <w:sz w:val="22"/>
          <w:szCs w:val="22"/>
        </w:rPr>
      </w:pPr>
      <w:proofErr w:type="spellStart"/>
      <w:r w:rsidRPr="0074164C">
        <w:rPr>
          <w:rFonts w:eastAsia="Calibri"/>
          <w:sz w:val="22"/>
          <w:szCs w:val="22"/>
        </w:rPr>
        <w:t>Расчетно</w:t>
      </w:r>
      <w:proofErr w:type="spellEnd"/>
      <w:r w:rsidRPr="0074164C">
        <w:rPr>
          <w:rFonts w:eastAsia="Calibri"/>
          <w:sz w:val="22"/>
          <w:szCs w:val="22"/>
        </w:rPr>
        <w:t>-пояснительная записка на _____ листах формата А4.</w:t>
      </w:r>
    </w:p>
    <w:p w14:paraId="55FD76FE" w14:textId="77777777" w:rsidR="0074164C" w:rsidRPr="0074164C" w:rsidRDefault="0074164C" w:rsidP="0074164C">
      <w:pPr>
        <w:jc w:val="both"/>
        <w:rPr>
          <w:rFonts w:ascii="Calibri" w:eastAsia="Calibri" w:hAnsi="Calibri"/>
          <w:sz w:val="22"/>
          <w:szCs w:val="22"/>
        </w:rPr>
      </w:pPr>
      <w:r w:rsidRPr="0074164C">
        <w:rPr>
          <w:rFonts w:eastAsia="Calibri"/>
          <w:sz w:val="22"/>
          <w:szCs w:val="22"/>
        </w:rPr>
        <w:t xml:space="preserve">Перечень графического (иллюстративного) материала (чертежи, плакаты, слайды и т.п.)   </w:t>
      </w:r>
    </w:p>
    <w:p w14:paraId="77CAD7EB" w14:textId="77777777" w:rsidR="0074164C" w:rsidRPr="0074164C" w:rsidRDefault="0074164C" w:rsidP="0074164C">
      <w:pPr>
        <w:jc w:val="both"/>
        <w:rPr>
          <w:rFonts w:ascii="Calibri" w:eastAsia="Calibri" w:hAnsi="Calibri"/>
          <w:sz w:val="22"/>
          <w:szCs w:val="22"/>
        </w:rPr>
      </w:pPr>
      <w:r w:rsidRPr="0074164C">
        <w:rPr>
          <w:rFonts w:eastAsia="Calibri"/>
          <w:sz w:val="22"/>
          <w:szCs w:val="22"/>
        </w:rPr>
        <w:t>_______________________________________________________________________________________</w:t>
      </w:r>
    </w:p>
    <w:p w14:paraId="3BCA56EB" w14:textId="77777777" w:rsidR="0074164C" w:rsidRPr="0074164C" w:rsidRDefault="0074164C" w:rsidP="0074164C">
      <w:pPr>
        <w:jc w:val="both"/>
        <w:rPr>
          <w:rFonts w:ascii="Calibri" w:eastAsia="Calibri" w:hAnsi="Calibri"/>
          <w:sz w:val="22"/>
          <w:szCs w:val="22"/>
        </w:rPr>
      </w:pPr>
      <w:r w:rsidRPr="0074164C">
        <w:rPr>
          <w:rFonts w:eastAsia="Calibri"/>
          <w:sz w:val="22"/>
          <w:szCs w:val="22"/>
        </w:rPr>
        <w:t>_______________________________________________________________________________________</w:t>
      </w:r>
    </w:p>
    <w:p w14:paraId="5C755BA6" w14:textId="77777777" w:rsidR="0074164C" w:rsidRPr="0074164C" w:rsidRDefault="0074164C" w:rsidP="0074164C">
      <w:pPr>
        <w:jc w:val="both"/>
        <w:rPr>
          <w:rFonts w:ascii="Calibri" w:eastAsia="Calibri" w:hAnsi="Calibri"/>
          <w:sz w:val="22"/>
          <w:szCs w:val="22"/>
        </w:rPr>
      </w:pPr>
      <w:r w:rsidRPr="0074164C">
        <w:rPr>
          <w:rFonts w:eastAsia="Calibri"/>
          <w:sz w:val="22"/>
          <w:szCs w:val="22"/>
        </w:rPr>
        <w:t>_______________________________________________________________________________________</w:t>
      </w:r>
    </w:p>
    <w:p w14:paraId="1D49C6D3" w14:textId="77777777" w:rsidR="0074164C" w:rsidRPr="0074164C" w:rsidRDefault="0074164C" w:rsidP="0074164C">
      <w:pPr>
        <w:jc w:val="both"/>
        <w:rPr>
          <w:rFonts w:ascii="Calibri" w:eastAsia="Calibri" w:hAnsi="Calibri"/>
          <w:sz w:val="22"/>
          <w:szCs w:val="22"/>
        </w:rPr>
      </w:pPr>
      <w:r w:rsidRPr="0074164C">
        <w:rPr>
          <w:rFonts w:eastAsia="Calibri"/>
          <w:sz w:val="22"/>
          <w:szCs w:val="22"/>
        </w:rPr>
        <w:t>_______________________________________________________________________________________</w:t>
      </w:r>
    </w:p>
    <w:p w14:paraId="325D4620" w14:textId="77777777" w:rsidR="0074164C" w:rsidRPr="0074164C" w:rsidRDefault="0074164C" w:rsidP="0074164C">
      <w:pPr>
        <w:jc w:val="both"/>
        <w:rPr>
          <w:rFonts w:eastAsia="Calibri"/>
          <w:sz w:val="16"/>
          <w:szCs w:val="22"/>
        </w:rPr>
      </w:pPr>
    </w:p>
    <w:p w14:paraId="3F57F950" w14:textId="77777777" w:rsidR="0074164C" w:rsidRPr="0074164C" w:rsidRDefault="0074164C" w:rsidP="0074164C">
      <w:pPr>
        <w:jc w:val="both"/>
        <w:rPr>
          <w:rFonts w:ascii="Calibri" w:eastAsia="Calibri" w:hAnsi="Calibri"/>
          <w:sz w:val="22"/>
          <w:szCs w:val="22"/>
        </w:rPr>
      </w:pPr>
      <w:r w:rsidRPr="0074164C">
        <w:rPr>
          <w:rFonts w:eastAsia="Calibri"/>
          <w:sz w:val="22"/>
          <w:szCs w:val="22"/>
        </w:rPr>
        <w:t xml:space="preserve">Дата выдачи задания </w:t>
      </w:r>
      <w:proofErr w:type="gramStart"/>
      <w:r w:rsidRPr="0074164C">
        <w:rPr>
          <w:rFonts w:eastAsia="Calibri"/>
          <w:sz w:val="22"/>
          <w:szCs w:val="22"/>
        </w:rPr>
        <w:t>« _</w:t>
      </w:r>
      <w:proofErr w:type="gramEnd"/>
      <w:r w:rsidRPr="0074164C">
        <w:rPr>
          <w:rFonts w:eastAsia="Calibri"/>
          <w:sz w:val="22"/>
          <w:szCs w:val="22"/>
        </w:rPr>
        <w:t>__ » ____________ 20__ г.</w:t>
      </w:r>
    </w:p>
    <w:p w14:paraId="2D045B0A" w14:textId="77777777" w:rsidR="0074164C" w:rsidRPr="0074164C" w:rsidRDefault="0074164C" w:rsidP="0074164C">
      <w:pPr>
        <w:jc w:val="both"/>
        <w:rPr>
          <w:rFonts w:eastAsia="Calibri"/>
          <w:sz w:val="22"/>
          <w:szCs w:val="22"/>
        </w:rPr>
      </w:pPr>
    </w:p>
    <w:p w14:paraId="1B255478" w14:textId="61AECAD5" w:rsidR="0074164C" w:rsidRPr="0074164C" w:rsidRDefault="0074164C" w:rsidP="0074164C">
      <w:pPr>
        <w:rPr>
          <w:rFonts w:ascii="Calibri" w:eastAsia="Calibri" w:hAnsi="Calibri"/>
          <w:sz w:val="22"/>
          <w:szCs w:val="22"/>
        </w:rPr>
      </w:pPr>
      <w:r w:rsidRPr="0074164C">
        <w:rPr>
          <w:rFonts w:eastAsia="Calibri"/>
          <w:b/>
          <w:sz w:val="22"/>
          <w:szCs w:val="22"/>
        </w:rPr>
        <w:t>Руководитель стационарной практики</w:t>
      </w:r>
      <w:r w:rsidRPr="0074164C">
        <w:rPr>
          <w:rFonts w:eastAsia="Calibri"/>
          <w:b/>
          <w:sz w:val="22"/>
          <w:szCs w:val="22"/>
        </w:rPr>
        <w:tab/>
      </w:r>
      <w:r w:rsidRPr="0074164C">
        <w:rPr>
          <w:rFonts w:eastAsia="Calibri"/>
          <w:b/>
          <w:sz w:val="22"/>
          <w:szCs w:val="22"/>
        </w:rPr>
        <w:tab/>
      </w:r>
      <w:r w:rsidRPr="0074164C">
        <w:rPr>
          <w:rFonts w:eastAsia="Calibri"/>
          <w:sz w:val="22"/>
          <w:szCs w:val="22"/>
        </w:rPr>
        <w:t xml:space="preserve">________________________     </w:t>
      </w:r>
      <w:r w:rsidR="007A65AF" w:rsidRPr="007A65AF">
        <w:rPr>
          <w:rFonts w:eastAsia="Calibri"/>
          <w:sz w:val="22"/>
          <w:szCs w:val="22"/>
          <w:u w:val="single"/>
        </w:rPr>
        <w:t xml:space="preserve">    </w:t>
      </w:r>
      <w:r w:rsidRPr="0074164C">
        <w:rPr>
          <w:rFonts w:eastAsia="Calibri"/>
          <w:sz w:val="22"/>
          <w:szCs w:val="22"/>
          <w:u w:val="single"/>
        </w:rPr>
        <w:t xml:space="preserve">А. В. </w:t>
      </w:r>
      <w:proofErr w:type="gramStart"/>
      <w:r w:rsidRPr="0074164C">
        <w:rPr>
          <w:rFonts w:eastAsia="Calibri"/>
          <w:sz w:val="22"/>
          <w:szCs w:val="22"/>
          <w:u w:val="single"/>
        </w:rPr>
        <w:t>Куров</w:t>
      </w:r>
      <w:proofErr w:type="gramEnd"/>
      <w:r w:rsidR="007A65AF">
        <w:rPr>
          <w:rFonts w:eastAsia="Calibri"/>
          <w:sz w:val="22"/>
          <w:szCs w:val="22"/>
          <w:u w:val="single"/>
        </w:rPr>
        <w:t xml:space="preserve">        </w:t>
      </w:r>
      <w:r w:rsidR="007A65AF" w:rsidRPr="007A65AF">
        <w:rPr>
          <w:rFonts w:eastAsia="Calibri"/>
          <w:color w:val="FFFFFF" w:themeColor="background1"/>
          <w:sz w:val="22"/>
          <w:szCs w:val="22"/>
          <w:u w:val="single"/>
        </w:rPr>
        <w:t>а</w:t>
      </w:r>
    </w:p>
    <w:p w14:paraId="02263E2A" w14:textId="77777777" w:rsidR="0074164C" w:rsidRPr="0074164C" w:rsidRDefault="0074164C" w:rsidP="0074164C">
      <w:pPr>
        <w:ind w:right="565"/>
        <w:jc w:val="right"/>
        <w:rPr>
          <w:rFonts w:ascii="Calibri" w:eastAsia="Calibri" w:hAnsi="Calibri"/>
          <w:sz w:val="22"/>
          <w:szCs w:val="22"/>
        </w:rPr>
      </w:pPr>
      <w:r w:rsidRPr="0074164C">
        <w:rPr>
          <w:rFonts w:eastAsia="Calibri"/>
          <w:sz w:val="18"/>
          <w:szCs w:val="18"/>
        </w:rPr>
        <w:t xml:space="preserve">(Подпись, </w:t>
      </w:r>
      <w:proofErr w:type="gramStart"/>
      <w:r w:rsidRPr="0074164C">
        <w:rPr>
          <w:rFonts w:eastAsia="Calibri"/>
          <w:sz w:val="18"/>
          <w:szCs w:val="18"/>
        </w:rPr>
        <w:t xml:space="preserve">дата)   </w:t>
      </w:r>
      <w:proofErr w:type="gramEnd"/>
      <w:r w:rsidRPr="0074164C">
        <w:rPr>
          <w:rFonts w:eastAsia="Calibri"/>
          <w:sz w:val="18"/>
          <w:szCs w:val="18"/>
        </w:rPr>
        <w:t xml:space="preserve">                          (</w:t>
      </w:r>
      <w:proofErr w:type="spellStart"/>
      <w:r w:rsidRPr="0074164C">
        <w:rPr>
          <w:rFonts w:eastAsia="Calibri"/>
          <w:sz w:val="18"/>
          <w:szCs w:val="18"/>
        </w:rPr>
        <w:t>И.О.Фамилия</w:t>
      </w:r>
      <w:proofErr w:type="spellEnd"/>
      <w:r w:rsidRPr="0074164C">
        <w:rPr>
          <w:rFonts w:eastAsia="Calibri"/>
          <w:sz w:val="18"/>
          <w:szCs w:val="18"/>
        </w:rPr>
        <w:t xml:space="preserve">)            </w:t>
      </w:r>
    </w:p>
    <w:p w14:paraId="102B7813" w14:textId="71FA541F" w:rsidR="0074164C" w:rsidRPr="0074164C" w:rsidRDefault="0074164C" w:rsidP="0074164C">
      <w:pPr>
        <w:rPr>
          <w:rFonts w:ascii="Calibri" w:eastAsia="Calibri" w:hAnsi="Calibri"/>
          <w:sz w:val="22"/>
          <w:szCs w:val="22"/>
        </w:rPr>
      </w:pPr>
      <w:r w:rsidRPr="0074164C">
        <w:rPr>
          <w:rFonts w:eastAsia="Calibri"/>
          <w:b/>
          <w:sz w:val="22"/>
          <w:szCs w:val="22"/>
        </w:rPr>
        <w:t>Студент</w:t>
      </w:r>
      <w:r w:rsidRPr="0074164C">
        <w:rPr>
          <w:rFonts w:eastAsia="Calibri"/>
          <w:b/>
          <w:sz w:val="22"/>
          <w:szCs w:val="22"/>
        </w:rPr>
        <w:tab/>
      </w:r>
      <w:r w:rsidRPr="0074164C">
        <w:rPr>
          <w:rFonts w:eastAsia="Calibri"/>
          <w:b/>
          <w:sz w:val="22"/>
          <w:szCs w:val="22"/>
        </w:rPr>
        <w:tab/>
      </w:r>
      <w:r w:rsidRPr="0074164C">
        <w:rPr>
          <w:rFonts w:eastAsia="Calibri"/>
          <w:b/>
          <w:sz w:val="22"/>
          <w:szCs w:val="22"/>
        </w:rPr>
        <w:tab/>
      </w:r>
      <w:r w:rsidRPr="0074164C">
        <w:rPr>
          <w:rFonts w:eastAsia="Calibri"/>
          <w:b/>
          <w:sz w:val="22"/>
          <w:szCs w:val="22"/>
        </w:rPr>
        <w:tab/>
      </w:r>
      <w:r w:rsidRPr="0074164C">
        <w:rPr>
          <w:rFonts w:eastAsia="Calibri"/>
          <w:b/>
          <w:sz w:val="22"/>
          <w:szCs w:val="22"/>
        </w:rPr>
        <w:tab/>
      </w:r>
      <w:r w:rsidRPr="0074164C">
        <w:rPr>
          <w:rFonts w:eastAsia="Calibri"/>
          <w:b/>
          <w:sz w:val="22"/>
          <w:szCs w:val="22"/>
        </w:rPr>
        <w:tab/>
        <w:t xml:space="preserve">________________________    </w:t>
      </w:r>
      <w:r w:rsidR="007A65AF" w:rsidRPr="007A65AF">
        <w:rPr>
          <w:rFonts w:eastAsia="Calibri"/>
          <w:b/>
          <w:sz w:val="22"/>
          <w:szCs w:val="22"/>
          <w:u w:val="single"/>
        </w:rPr>
        <w:t xml:space="preserve"> </w:t>
      </w:r>
      <w:r w:rsidR="007A65AF">
        <w:rPr>
          <w:rFonts w:eastAsia="Calibri"/>
          <w:b/>
          <w:sz w:val="22"/>
          <w:szCs w:val="22"/>
          <w:u w:val="single"/>
        </w:rPr>
        <w:t xml:space="preserve"> </w:t>
      </w:r>
      <w:r w:rsidRPr="0074164C">
        <w:rPr>
          <w:rFonts w:eastAsia="Calibri"/>
          <w:b/>
          <w:sz w:val="22"/>
          <w:szCs w:val="22"/>
          <w:u w:val="single"/>
        </w:rPr>
        <w:t xml:space="preserve"> </w:t>
      </w:r>
      <w:r w:rsidR="007A65AF" w:rsidRPr="007A65AF">
        <w:rPr>
          <w:rFonts w:eastAsia="Calibri"/>
          <w:sz w:val="22"/>
          <w:szCs w:val="22"/>
          <w:u w:val="single"/>
        </w:rPr>
        <w:t>П. А. Калашков</w:t>
      </w:r>
      <w:r w:rsidR="007A65AF">
        <w:rPr>
          <w:rFonts w:eastAsia="Calibri"/>
          <w:sz w:val="22"/>
          <w:szCs w:val="22"/>
          <w:u w:val="single"/>
        </w:rPr>
        <w:t xml:space="preserve">   </w:t>
      </w:r>
      <w:r w:rsidR="007A65AF" w:rsidRPr="007A65AF">
        <w:rPr>
          <w:rFonts w:eastAsia="Calibri"/>
          <w:color w:val="FFFFFF" w:themeColor="background1"/>
          <w:sz w:val="22"/>
          <w:szCs w:val="22"/>
          <w:u w:val="single"/>
        </w:rPr>
        <w:t>а</w:t>
      </w:r>
      <w:r w:rsidRPr="0074164C">
        <w:rPr>
          <w:rFonts w:eastAsia="Calibri"/>
          <w:b/>
          <w:sz w:val="22"/>
          <w:szCs w:val="22"/>
          <w:u w:val="single"/>
        </w:rPr>
        <w:t xml:space="preserve"> </w:t>
      </w:r>
    </w:p>
    <w:p w14:paraId="6EAA27D3" w14:textId="77777777" w:rsidR="0074164C" w:rsidRPr="0074164C" w:rsidRDefault="0074164C" w:rsidP="0074164C">
      <w:pPr>
        <w:ind w:right="565"/>
        <w:jc w:val="right"/>
        <w:rPr>
          <w:rFonts w:ascii="Calibri" w:eastAsia="Calibri" w:hAnsi="Calibri"/>
          <w:sz w:val="22"/>
          <w:szCs w:val="22"/>
        </w:rPr>
      </w:pPr>
      <w:r w:rsidRPr="0074164C">
        <w:rPr>
          <w:rFonts w:eastAsia="Calibri"/>
          <w:sz w:val="18"/>
          <w:szCs w:val="18"/>
        </w:rPr>
        <w:t xml:space="preserve">(Подпись, </w:t>
      </w:r>
      <w:proofErr w:type="gramStart"/>
      <w:r w:rsidRPr="0074164C">
        <w:rPr>
          <w:rFonts w:eastAsia="Calibri"/>
          <w:sz w:val="18"/>
          <w:szCs w:val="18"/>
        </w:rPr>
        <w:t xml:space="preserve">дата)   </w:t>
      </w:r>
      <w:proofErr w:type="gramEnd"/>
      <w:r w:rsidRPr="0074164C">
        <w:rPr>
          <w:rFonts w:eastAsia="Calibri"/>
          <w:sz w:val="18"/>
          <w:szCs w:val="18"/>
        </w:rPr>
        <w:t xml:space="preserve">                          (</w:t>
      </w:r>
      <w:proofErr w:type="spellStart"/>
      <w:r w:rsidRPr="0074164C">
        <w:rPr>
          <w:rFonts w:eastAsia="Calibri"/>
          <w:sz w:val="18"/>
          <w:szCs w:val="18"/>
        </w:rPr>
        <w:t>И.О.Фамилия</w:t>
      </w:r>
      <w:proofErr w:type="spellEnd"/>
      <w:r w:rsidRPr="0074164C">
        <w:rPr>
          <w:rFonts w:eastAsia="Calibri"/>
          <w:sz w:val="18"/>
          <w:szCs w:val="18"/>
        </w:rPr>
        <w:t xml:space="preserve">)            </w:t>
      </w:r>
    </w:p>
    <w:p w14:paraId="33BF3961" w14:textId="09A82EB7" w:rsidR="0074164C" w:rsidRPr="0074164C" w:rsidRDefault="0074164C" w:rsidP="0074164C">
      <w:pPr>
        <w:jc w:val="both"/>
        <w:rPr>
          <w:rFonts w:ascii="Calibri" w:eastAsia="Calibri" w:hAnsi="Calibri"/>
          <w:sz w:val="22"/>
          <w:szCs w:val="22"/>
        </w:rPr>
      </w:pPr>
    </w:p>
    <w:p w14:paraId="4A08FF20" w14:textId="77777777" w:rsidR="0074164C" w:rsidRPr="0074164C" w:rsidRDefault="0074164C" w:rsidP="0074164C">
      <w:pPr>
        <w:jc w:val="both"/>
        <w:rPr>
          <w:rFonts w:eastAsia="Calibri"/>
          <w:sz w:val="22"/>
          <w:szCs w:val="22"/>
        </w:rPr>
      </w:pPr>
    </w:p>
    <w:p w14:paraId="56305400" w14:textId="77777777" w:rsidR="0074164C" w:rsidRPr="0074164C" w:rsidRDefault="0074164C" w:rsidP="0074164C">
      <w:pPr>
        <w:jc w:val="both"/>
        <w:rPr>
          <w:rFonts w:eastAsia="Calibri"/>
          <w:sz w:val="22"/>
          <w:szCs w:val="22"/>
        </w:rPr>
      </w:pPr>
    </w:p>
    <w:p w14:paraId="17137AFD" w14:textId="77777777" w:rsidR="0074164C" w:rsidRPr="0074164C" w:rsidRDefault="0074164C" w:rsidP="0074164C">
      <w:pPr>
        <w:jc w:val="center"/>
        <w:rPr>
          <w:rFonts w:eastAsia="Calibri"/>
          <w:b/>
          <w:sz w:val="22"/>
          <w:szCs w:val="22"/>
        </w:rPr>
      </w:pPr>
    </w:p>
    <w:p w14:paraId="0625DECA" w14:textId="77777777" w:rsidR="00A2176B" w:rsidRDefault="00A2176B" w:rsidP="003878CC">
      <w:pPr>
        <w:spacing w:line="360" w:lineRule="auto"/>
        <w:ind w:right="1418"/>
        <w:jc w:val="right"/>
        <w:rPr>
          <w:sz w:val="28"/>
          <w:szCs w:val="28"/>
        </w:rPr>
      </w:pPr>
    </w:p>
    <w:p w14:paraId="79D366E7" w14:textId="0A64B832" w:rsidR="00EB6424" w:rsidRPr="004F6167" w:rsidRDefault="00EB6424" w:rsidP="00EB6424">
      <w:pPr>
        <w:spacing w:line="360" w:lineRule="auto"/>
        <w:jc w:val="both"/>
        <w:rPr>
          <w:sz w:val="28"/>
          <w:szCs w:val="28"/>
        </w:rPr>
        <w:sectPr w:rsidR="00EB6424" w:rsidRPr="004F6167">
          <w:headerReference w:type="even" r:id="rId8"/>
          <w:headerReference w:type="default" r:id="rId9"/>
          <w:pgSz w:w="11906" w:h="16838"/>
          <w:pgMar w:top="851" w:right="567" w:bottom="851" w:left="1418" w:header="720" w:footer="720" w:gutter="0"/>
          <w:cols w:space="720"/>
          <w:docGrid w:linePitch="360"/>
        </w:sectPr>
      </w:pPr>
    </w:p>
    <w:p w14:paraId="213C6C6B" w14:textId="77777777" w:rsidR="007975B7" w:rsidRPr="003878CC" w:rsidRDefault="00000000" w:rsidP="003878CC">
      <w:pPr>
        <w:pStyle w:val="a5"/>
        <w:spacing w:before="83" w:line="360" w:lineRule="auto"/>
        <w:ind w:left="773" w:right="1376"/>
        <w:rPr>
          <w:sz w:val="28"/>
          <w:szCs w:val="28"/>
        </w:rPr>
      </w:pPr>
      <w:r w:rsidRPr="003878CC">
        <w:rPr>
          <w:b w:val="0"/>
          <w:sz w:val="28"/>
          <w:szCs w:val="28"/>
        </w:rPr>
        <w:lastRenderedPageBreak/>
        <w:t>СОДЕРЖАНИЕ</w:t>
      </w:r>
    </w:p>
    <w:p w14:paraId="26180430" w14:textId="79196C55" w:rsidR="007975B7" w:rsidRPr="007202DE" w:rsidRDefault="00000000" w:rsidP="003878CC">
      <w:pPr>
        <w:pStyle w:val="a5"/>
        <w:tabs>
          <w:tab w:val="right" w:leader="dot" w:pos="9391"/>
        </w:tabs>
        <w:spacing w:before="253" w:line="360" w:lineRule="auto"/>
        <w:jc w:val="left"/>
        <w:rPr>
          <w:sz w:val="28"/>
          <w:szCs w:val="28"/>
        </w:rPr>
      </w:pPr>
      <w:r w:rsidRPr="003878CC">
        <w:rPr>
          <w:b w:val="0"/>
          <w:sz w:val="28"/>
          <w:szCs w:val="28"/>
        </w:rPr>
        <w:t xml:space="preserve">      </w:t>
      </w:r>
      <w:r w:rsidRPr="00B73A57">
        <w:rPr>
          <w:b w:val="0"/>
          <w:sz w:val="28"/>
          <w:szCs w:val="28"/>
        </w:rPr>
        <w:t>Введение………………………………………………………………</w:t>
      </w:r>
      <w:proofErr w:type="gramStart"/>
      <w:r w:rsidRPr="00B73A57">
        <w:rPr>
          <w:b w:val="0"/>
          <w:sz w:val="28"/>
          <w:szCs w:val="28"/>
        </w:rPr>
        <w:t>……</w:t>
      </w:r>
      <w:r w:rsidR="0014247F">
        <w:rPr>
          <w:b w:val="0"/>
          <w:sz w:val="28"/>
          <w:szCs w:val="28"/>
        </w:rPr>
        <w:t>.</w:t>
      </w:r>
      <w:proofErr w:type="gramEnd"/>
      <w:r w:rsidR="0014247F">
        <w:rPr>
          <w:b w:val="0"/>
          <w:sz w:val="28"/>
          <w:szCs w:val="28"/>
        </w:rPr>
        <w:t>.</w:t>
      </w:r>
      <w:r w:rsidRPr="00B73A57">
        <w:rPr>
          <w:b w:val="0"/>
          <w:sz w:val="28"/>
          <w:szCs w:val="28"/>
        </w:rPr>
        <w:t>…</w:t>
      </w:r>
      <w:r w:rsidR="007202DE">
        <w:rPr>
          <w:b w:val="0"/>
          <w:sz w:val="28"/>
          <w:szCs w:val="28"/>
        </w:rPr>
        <w:t>7</w:t>
      </w:r>
    </w:p>
    <w:p w14:paraId="02656B93" w14:textId="45EB9C10" w:rsidR="007975B7" w:rsidRPr="00A059A0" w:rsidRDefault="00000000" w:rsidP="003878CC">
      <w:pPr>
        <w:pStyle w:val="14"/>
        <w:numPr>
          <w:ilvl w:val="0"/>
          <w:numId w:val="4"/>
        </w:numPr>
        <w:tabs>
          <w:tab w:val="left" w:pos="625"/>
          <w:tab w:val="right" w:leader="dot" w:pos="9391"/>
        </w:tabs>
        <w:spacing w:before="254" w:line="360" w:lineRule="auto"/>
        <w:rPr>
          <w:sz w:val="28"/>
          <w:szCs w:val="28"/>
        </w:rPr>
      </w:pPr>
      <w:r w:rsidRPr="00B73A57">
        <w:rPr>
          <w:sz w:val="28"/>
          <w:szCs w:val="28"/>
        </w:rPr>
        <w:t>Аналитический</w:t>
      </w:r>
      <w:r w:rsidRPr="00B73A57">
        <w:rPr>
          <w:spacing w:val="1"/>
          <w:sz w:val="28"/>
          <w:szCs w:val="28"/>
        </w:rPr>
        <w:t xml:space="preserve"> </w:t>
      </w:r>
      <w:r w:rsidRPr="00B73A57">
        <w:rPr>
          <w:sz w:val="28"/>
          <w:szCs w:val="28"/>
        </w:rPr>
        <w:t>раздел</w:t>
      </w:r>
      <w:r w:rsidRPr="00A059A0">
        <w:rPr>
          <w:sz w:val="28"/>
          <w:szCs w:val="28"/>
        </w:rPr>
        <w:tab/>
      </w:r>
      <w:r w:rsidR="007202DE">
        <w:rPr>
          <w:sz w:val="28"/>
          <w:szCs w:val="28"/>
        </w:rPr>
        <w:t>9</w:t>
      </w:r>
    </w:p>
    <w:p w14:paraId="07DC9A7B" w14:textId="6EE87AB3" w:rsidR="007975B7" w:rsidRPr="00A059A0" w:rsidRDefault="00000000" w:rsidP="003878CC">
      <w:pPr>
        <w:pStyle w:val="14"/>
        <w:numPr>
          <w:ilvl w:val="1"/>
          <w:numId w:val="4"/>
        </w:numPr>
        <w:tabs>
          <w:tab w:val="left" w:pos="1122"/>
          <w:tab w:val="left" w:pos="1123"/>
          <w:tab w:val="right" w:leader="dot" w:pos="9391"/>
        </w:tabs>
        <w:spacing w:before="253" w:line="360" w:lineRule="auto"/>
        <w:ind w:hanging="554"/>
        <w:rPr>
          <w:sz w:val="28"/>
          <w:szCs w:val="28"/>
        </w:rPr>
      </w:pPr>
      <w:r w:rsidRPr="00B73A57">
        <w:rPr>
          <w:sz w:val="28"/>
          <w:szCs w:val="28"/>
        </w:rPr>
        <w:t>Анализ</w:t>
      </w:r>
      <w:r w:rsidRPr="00B73A57">
        <w:rPr>
          <w:spacing w:val="2"/>
          <w:sz w:val="28"/>
          <w:szCs w:val="28"/>
        </w:rPr>
        <w:t xml:space="preserve"> </w:t>
      </w:r>
      <w:r w:rsidRPr="00B73A57">
        <w:rPr>
          <w:sz w:val="28"/>
          <w:szCs w:val="28"/>
        </w:rPr>
        <w:t>методов</w:t>
      </w:r>
      <w:r w:rsidRPr="00B73A57">
        <w:rPr>
          <w:spacing w:val="3"/>
          <w:sz w:val="28"/>
          <w:szCs w:val="28"/>
        </w:rPr>
        <w:t xml:space="preserve"> </w:t>
      </w:r>
      <w:r w:rsidRPr="00B73A57">
        <w:rPr>
          <w:sz w:val="28"/>
          <w:szCs w:val="28"/>
        </w:rPr>
        <w:t>создания</w:t>
      </w:r>
      <w:r w:rsidRPr="00B73A57">
        <w:rPr>
          <w:spacing w:val="3"/>
          <w:sz w:val="28"/>
          <w:szCs w:val="28"/>
        </w:rPr>
        <w:t xml:space="preserve"> </w:t>
      </w:r>
      <w:r w:rsidRPr="00B73A57">
        <w:rPr>
          <w:sz w:val="28"/>
          <w:szCs w:val="28"/>
        </w:rPr>
        <w:t>сложных</w:t>
      </w:r>
      <w:r w:rsidRPr="00B73A57">
        <w:rPr>
          <w:spacing w:val="3"/>
          <w:sz w:val="28"/>
          <w:szCs w:val="28"/>
        </w:rPr>
        <w:t xml:space="preserve"> </w:t>
      </w:r>
      <w:r w:rsidRPr="00B73A57">
        <w:rPr>
          <w:sz w:val="28"/>
          <w:szCs w:val="28"/>
        </w:rPr>
        <w:t>моделей</w:t>
      </w:r>
      <w:r w:rsidRPr="00A059A0">
        <w:rPr>
          <w:sz w:val="28"/>
          <w:szCs w:val="28"/>
        </w:rPr>
        <w:tab/>
      </w:r>
      <w:r w:rsidR="007202DE">
        <w:rPr>
          <w:sz w:val="28"/>
          <w:szCs w:val="28"/>
        </w:rPr>
        <w:t>9</w:t>
      </w:r>
    </w:p>
    <w:p w14:paraId="351F1D61" w14:textId="1D3728AB" w:rsidR="007975B7" w:rsidRPr="00A059A0" w:rsidRDefault="00000000" w:rsidP="003878CC">
      <w:pPr>
        <w:pStyle w:val="14"/>
        <w:numPr>
          <w:ilvl w:val="2"/>
          <w:numId w:val="4"/>
        </w:numPr>
        <w:tabs>
          <w:tab w:val="left" w:pos="1538"/>
          <w:tab w:val="right" w:leader="dot" w:pos="9391"/>
        </w:tabs>
        <w:spacing w:before="254" w:line="360" w:lineRule="auto"/>
        <w:ind w:hanging="748"/>
        <w:rPr>
          <w:sz w:val="28"/>
          <w:szCs w:val="28"/>
        </w:rPr>
      </w:pPr>
      <w:r w:rsidRPr="00B73A57">
        <w:rPr>
          <w:sz w:val="28"/>
          <w:szCs w:val="28"/>
        </w:rPr>
        <w:t>Клонирование</w:t>
      </w:r>
      <w:r w:rsidRPr="00B73A57">
        <w:rPr>
          <w:spacing w:val="2"/>
          <w:sz w:val="28"/>
          <w:szCs w:val="28"/>
        </w:rPr>
        <w:t xml:space="preserve"> </w:t>
      </w:r>
      <w:r w:rsidRPr="00B73A57">
        <w:rPr>
          <w:sz w:val="28"/>
          <w:szCs w:val="28"/>
        </w:rPr>
        <w:t>примитивов</w:t>
      </w:r>
      <w:r w:rsidRPr="00A059A0">
        <w:rPr>
          <w:sz w:val="28"/>
          <w:szCs w:val="28"/>
        </w:rPr>
        <w:tab/>
      </w:r>
      <w:r w:rsidR="007202DE">
        <w:rPr>
          <w:sz w:val="28"/>
          <w:szCs w:val="28"/>
        </w:rPr>
        <w:t>9</w:t>
      </w:r>
    </w:p>
    <w:p w14:paraId="05B6E1A8" w14:textId="1348EFA2" w:rsidR="007975B7" w:rsidRPr="00A059A0" w:rsidRDefault="00000000" w:rsidP="003878CC">
      <w:pPr>
        <w:pStyle w:val="14"/>
        <w:numPr>
          <w:ilvl w:val="2"/>
          <w:numId w:val="4"/>
        </w:numPr>
        <w:tabs>
          <w:tab w:val="left" w:pos="1538"/>
          <w:tab w:val="right" w:leader="dot" w:pos="9398"/>
        </w:tabs>
        <w:spacing w:before="254" w:line="360" w:lineRule="auto"/>
        <w:ind w:hanging="748"/>
        <w:rPr>
          <w:sz w:val="28"/>
          <w:szCs w:val="28"/>
        </w:rPr>
      </w:pPr>
      <w:proofErr w:type="spellStart"/>
      <w:r w:rsidRPr="00950B72">
        <w:rPr>
          <w:sz w:val="28"/>
          <w:szCs w:val="28"/>
          <w:lang w:val="en-US"/>
        </w:rPr>
        <w:t>Граничное</w:t>
      </w:r>
      <w:proofErr w:type="spellEnd"/>
      <w:r w:rsidRPr="00950B72">
        <w:rPr>
          <w:spacing w:val="2"/>
          <w:sz w:val="28"/>
          <w:szCs w:val="28"/>
          <w:lang w:val="en-US"/>
        </w:rPr>
        <w:t xml:space="preserve"> </w:t>
      </w:r>
      <w:proofErr w:type="spellStart"/>
      <w:r w:rsidRPr="00950B72">
        <w:rPr>
          <w:sz w:val="28"/>
          <w:szCs w:val="28"/>
          <w:lang w:val="en-US"/>
        </w:rPr>
        <w:t>представление</w:t>
      </w:r>
      <w:proofErr w:type="spellEnd"/>
      <w:r w:rsidR="00950B72">
        <w:rPr>
          <w:sz w:val="28"/>
          <w:szCs w:val="28"/>
        </w:rPr>
        <w:t xml:space="preserve"> </w:t>
      </w:r>
      <w:r w:rsidRPr="00950B72">
        <w:rPr>
          <w:sz w:val="28"/>
          <w:szCs w:val="28"/>
          <w:lang w:val="en-US"/>
        </w:rPr>
        <w:t>(</w:t>
      </w:r>
      <w:proofErr w:type="spellStart"/>
      <w:r w:rsidRPr="00950B72">
        <w:rPr>
          <w:sz w:val="28"/>
          <w:szCs w:val="28"/>
          <w:lang w:val="en-US"/>
        </w:rPr>
        <w:t>Brep</w:t>
      </w:r>
      <w:proofErr w:type="spellEnd"/>
      <w:r w:rsidRPr="00950B72">
        <w:rPr>
          <w:sz w:val="28"/>
          <w:szCs w:val="28"/>
          <w:lang w:val="en-US"/>
        </w:rPr>
        <w:t>)</w:t>
      </w:r>
      <w:r w:rsidRPr="00A059A0">
        <w:rPr>
          <w:sz w:val="28"/>
          <w:szCs w:val="28"/>
        </w:rPr>
        <w:tab/>
      </w:r>
      <w:r w:rsidR="00352F0F">
        <w:rPr>
          <w:sz w:val="28"/>
          <w:szCs w:val="28"/>
        </w:rPr>
        <w:t>10</w:t>
      </w:r>
    </w:p>
    <w:p w14:paraId="53FBA2F0" w14:textId="2A6060EF" w:rsidR="007975B7" w:rsidRPr="00A059A0" w:rsidRDefault="00000000" w:rsidP="003878CC">
      <w:pPr>
        <w:pStyle w:val="14"/>
        <w:numPr>
          <w:ilvl w:val="2"/>
          <w:numId w:val="4"/>
        </w:numPr>
        <w:tabs>
          <w:tab w:val="left" w:pos="1538"/>
          <w:tab w:val="right" w:leader="dot" w:pos="9398"/>
        </w:tabs>
        <w:spacing w:before="253" w:line="360" w:lineRule="auto"/>
        <w:ind w:hanging="748"/>
        <w:rPr>
          <w:sz w:val="28"/>
          <w:szCs w:val="28"/>
        </w:rPr>
      </w:pPr>
      <w:r w:rsidRPr="00B73A57">
        <w:rPr>
          <w:sz w:val="28"/>
          <w:szCs w:val="28"/>
        </w:rPr>
        <w:t>Нумерация</w:t>
      </w:r>
      <w:r w:rsidRPr="00B73A57">
        <w:rPr>
          <w:spacing w:val="3"/>
          <w:sz w:val="28"/>
          <w:szCs w:val="28"/>
        </w:rPr>
        <w:t xml:space="preserve"> </w:t>
      </w:r>
      <w:r w:rsidRPr="00B73A57">
        <w:rPr>
          <w:sz w:val="28"/>
          <w:szCs w:val="28"/>
        </w:rPr>
        <w:t>пространственного</w:t>
      </w:r>
      <w:r w:rsidRPr="00B73A57">
        <w:rPr>
          <w:spacing w:val="4"/>
          <w:sz w:val="28"/>
          <w:szCs w:val="28"/>
        </w:rPr>
        <w:t xml:space="preserve"> </w:t>
      </w:r>
      <w:r w:rsidRPr="00B73A57">
        <w:rPr>
          <w:sz w:val="28"/>
          <w:szCs w:val="28"/>
        </w:rPr>
        <w:t>заполнения</w:t>
      </w:r>
      <w:r w:rsidRPr="00A059A0">
        <w:rPr>
          <w:sz w:val="28"/>
          <w:szCs w:val="28"/>
        </w:rPr>
        <w:tab/>
      </w:r>
      <w:r w:rsidR="00352F0F">
        <w:rPr>
          <w:sz w:val="28"/>
          <w:szCs w:val="28"/>
        </w:rPr>
        <w:t>11</w:t>
      </w:r>
    </w:p>
    <w:p w14:paraId="77A6BC85" w14:textId="412B5279" w:rsidR="007975B7" w:rsidRPr="00A059A0" w:rsidRDefault="00000000" w:rsidP="003878CC">
      <w:pPr>
        <w:pStyle w:val="14"/>
        <w:numPr>
          <w:ilvl w:val="2"/>
          <w:numId w:val="4"/>
        </w:numPr>
        <w:tabs>
          <w:tab w:val="left" w:pos="1538"/>
          <w:tab w:val="right" w:leader="dot" w:pos="9391"/>
        </w:tabs>
        <w:spacing w:before="253" w:line="360" w:lineRule="auto"/>
        <w:ind w:hanging="748"/>
        <w:rPr>
          <w:sz w:val="28"/>
          <w:szCs w:val="28"/>
        </w:rPr>
      </w:pPr>
      <w:r w:rsidRPr="00B73A57">
        <w:rPr>
          <w:sz w:val="28"/>
          <w:szCs w:val="28"/>
        </w:rPr>
        <w:t>Октантное</w:t>
      </w:r>
      <w:r w:rsidRPr="00B73A57">
        <w:rPr>
          <w:spacing w:val="1"/>
          <w:sz w:val="28"/>
          <w:szCs w:val="28"/>
        </w:rPr>
        <w:t xml:space="preserve"> </w:t>
      </w:r>
      <w:r w:rsidRPr="00B73A57">
        <w:rPr>
          <w:sz w:val="28"/>
          <w:szCs w:val="28"/>
        </w:rPr>
        <w:t>дерево</w:t>
      </w:r>
      <w:r w:rsidRPr="00A059A0">
        <w:rPr>
          <w:sz w:val="28"/>
          <w:szCs w:val="28"/>
        </w:rPr>
        <w:tab/>
      </w:r>
      <w:r w:rsidR="00AA2888">
        <w:rPr>
          <w:sz w:val="28"/>
          <w:szCs w:val="28"/>
        </w:rPr>
        <w:t>13</w:t>
      </w:r>
    </w:p>
    <w:p w14:paraId="529B2F0E" w14:textId="65D7513C" w:rsidR="007975B7" w:rsidRPr="00A059A0" w:rsidRDefault="00000000" w:rsidP="003878CC">
      <w:pPr>
        <w:pStyle w:val="14"/>
        <w:numPr>
          <w:ilvl w:val="2"/>
          <w:numId w:val="4"/>
        </w:numPr>
        <w:tabs>
          <w:tab w:val="left" w:pos="1538"/>
          <w:tab w:val="right" w:leader="dot" w:pos="9391"/>
        </w:tabs>
        <w:spacing w:before="254" w:line="360" w:lineRule="auto"/>
        <w:ind w:hanging="748"/>
        <w:rPr>
          <w:sz w:val="28"/>
          <w:szCs w:val="28"/>
        </w:rPr>
      </w:pPr>
      <w:proofErr w:type="spellStart"/>
      <w:r w:rsidRPr="00950B72">
        <w:rPr>
          <w:sz w:val="28"/>
          <w:szCs w:val="28"/>
          <w:lang w:val="en-US"/>
        </w:rPr>
        <w:t>Выметание</w:t>
      </w:r>
      <w:proofErr w:type="spellEnd"/>
      <w:r w:rsidR="00950B72">
        <w:rPr>
          <w:sz w:val="28"/>
          <w:szCs w:val="28"/>
        </w:rPr>
        <w:t xml:space="preserve"> </w:t>
      </w:r>
      <w:r w:rsidRPr="00950B72">
        <w:rPr>
          <w:sz w:val="28"/>
          <w:szCs w:val="28"/>
          <w:lang w:val="en-US"/>
        </w:rPr>
        <w:t>(Sweeping</w:t>
      </w:r>
      <w:r w:rsidRPr="00A059A0">
        <w:rPr>
          <w:sz w:val="28"/>
          <w:szCs w:val="28"/>
          <w:lang w:val="en-US"/>
        </w:rPr>
        <w:t>)</w:t>
      </w:r>
      <w:r w:rsidRPr="00A059A0">
        <w:rPr>
          <w:sz w:val="28"/>
          <w:szCs w:val="28"/>
        </w:rPr>
        <w:tab/>
      </w:r>
      <w:r w:rsidR="00AA2888">
        <w:rPr>
          <w:sz w:val="28"/>
          <w:szCs w:val="28"/>
        </w:rPr>
        <w:t>14</w:t>
      </w:r>
    </w:p>
    <w:p w14:paraId="266905ED" w14:textId="6E249296" w:rsidR="007975B7" w:rsidRPr="00A059A0" w:rsidRDefault="00000000" w:rsidP="003878CC">
      <w:pPr>
        <w:pStyle w:val="14"/>
        <w:numPr>
          <w:ilvl w:val="2"/>
          <w:numId w:val="4"/>
        </w:numPr>
        <w:tabs>
          <w:tab w:val="left" w:pos="1538"/>
          <w:tab w:val="right" w:leader="dot" w:pos="9391"/>
        </w:tabs>
        <w:spacing w:before="253" w:line="360" w:lineRule="auto"/>
        <w:ind w:hanging="748"/>
        <w:rPr>
          <w:sz w:val="28"/>
          <w:szCs w:val="28"/>
        </w:rPr>
      </w:pPr>
      <w:r w:rsidRPr="00AA2888">
        <w:rPr>
          <w:sz w:val="28"/>
          <w:szCs w:val="28"/>
        </w:rPr>
        <w:t>Конструктивная</w:t>
      </w:r>
      <w:r w:rsidRPr="00AA2888">
        <w:rPr>
          <w:spacing w:val="3"/>
          <w:sz w:val="28"/>
          <w:szCs w:val="28"/>
        </w:rPr>
        <w:t xml:space="preserve"> </w:t>
      </w:r>
      <w:r w:rsidRPr="00AA2888">
        <w:rPr>
          <w:sz w:val="28"/>
          <w:szCs w:val="28"/>
        </w:rPr>
        <w:t>сплошная</w:t>
      </w:r>
      <w:r w:rsidRPr="00AA2888">
        <w:rPr>
          <w:spacing w:val="4"/>
          <w:sz w:val="28"/>
          <w:szCs w:val="28"/>
        </w:rPr>
        <w:t xml:space="preserve"> </w:t>
      </w:r>
      <w:r w:rsidRPr="00AA2888">
        <w:rPr>
          <w:sz w:val="28"/>
          <w:szCs w:val="28"/>
        </w:rPr>
        <w:t>геометрия</w:t>
      </w:r>
      <w:r w:rsidR="00AA2888">
        <w:rPr>
          <w:sz w:val="28"/>
          <w:szCs w:val="28"/>
        </w:rPr>
        <w:t xml:space="preserve"> </w:t>
      </w:r>
      <w:r w:rsidRPr="00AA2888">
        <w:rPr>
          <w:sz w:val="28"/>
          <w:szCs w:val="28"/>
        </w:rPr>
        <w:t>(CSG)</w:t>
      </w:r>
      <w:r w:rsidRPr="00A059A0">
        <w:rPr>
          <w:sz w:val="28"/>
          <w:szCs w:val="28"/>
        </w:rPr>
        <w:tab/>
      </w:r>
      <w:r w:rsidR="009D0000">
        <w:rPr>
          <w:sz w:val="28"/>
          <w:szCs w:val="28"/>
        </w:rPr>
        <w:t>15</w:t>
      </w:r>
    </w:p>
    <w:p w14:paraId="261526C5" w14:textId="64418903" w:rsidR="007975B7" w:rsidRPr="00A059A0" w:rsidRDefault="00000000" w:rsidP="003878CC">
      <w:pPr>
        <w:pStyle w:val="14"/>
        <w:numPr>
          <w:ilvl w:val="2"/>
          <w:numId w:val="4"/>
        </w:numPr>
        <w:tabs>
          <w:tab w:val="left" w:pos="1538"/>
          <w:tab w:val="right" w:leader="dot" w:pos="9391"/>
        </w:tabs>
        <w:spacing w:before="254" w:line="360" w:lineRule="auto"/>
        <w:ind w:hanging="748"/>
        <w:rPr>
          <w:sz w:val="28"/>
          <w:szCs w:val="28"/>
        </w:rPr>
      </w:pPr>
      <w:r w:rsidRPr="00B73A57">
        <w:rPr>
          <w:sz w:val="28"/>
          <w:szCs w:val="28"/>
        </w:rPr>
        <w:t>Сравнение</w:t>
      </w:r>
      <w:r w:rsidRPr="00B73A57">
        <w:rPr>
          <w:spacing w:val="1"/>
          <w:sz w:val="28"/>
          <w:szCs w:val="28"/>
        </w:rPr>
        <w:t xml:space="preserve"> </w:t>
      </w:r>
      <w:r w:rsidRPr="00B73A57">
        <w:rPr>
          <w:sz w:val="28"/>
          <w:szCs w:val="28"/>
        </w:rPr>
        <w:t>схем</w:t>
      </w:r>
      <w:r w:rsidRPr="00A059A0">
        <w:rPr>
          <w:sz w:val="28"/>
          <w:szCs w:val="28"/>
        </w:rPr>
        <w:tab/>
      </w:r>
      <w:r w:rsidR="009D0000">
        <w:rPr>
          <w:sz w:val="28"/>
          <w:szCs w:val="28"/>
        </w:rPr>
        <w:t>16</w:t>
      </w:r>
    </w:p>
    <w:p w14:paraId="147D2CF5" w14:textId="3A1FFB09" w:rsidR="007975B7" w:rsidRPr="00A059A0" w:rsidRDefault="00000000" w:rsidP="003878CC">
      <w:pPr>
        <w:pStyle w:val="14"/>
        <w:numPr>
          <w:ilvl w:val="1"/>
          <w:numId w:val="4"/>
        </w:numPr>
        <w:tabs>
          <w:tab w:val="left" w:pos="1122"/>
          <w:tab w:val="left" w:pos="1123"/>
          <w:tab w:val="right" w:leader="dot" w:pos="9398"/>
        </w:tabs>
        <w:spacing w:before="254" w:line="360" w:lineRule="auto"/>
        <w:ind w:hanging="554"/>
        <w:rPr>
          <w:sz w:val="28"/>
          <w:szCs w:val="28"/>
        </w:rPr>
      </w:pPr>
      <w:r w:rsidRPr="00B73A57">
        <w:rPr>
          <w:sz w:val="28"/>
          <w:szCs w:val="28"/>
        </w:rPr>
        <w:t>Анализ</w:t>
      </w:r>
      <w:r w:rsidRPr="00B73A57">
        <w:rPr>
          <w:spacing w:val="2"/>
          <w:sz w:val="28"/>
          <w:szCs w:val="28"/>
        </w:rPr>
        <w:t xml:space="preserve"> </w:t>
      </w:r>
      <w:r w:rsidRPr="00B73A57">
        <w:rPr>
          <w:sz w:val="28"/>
          <w:szCs w:val="28"/>
        </w:rPr>
        <w:t>методов</w:t>
      </w:r>
      <w:r w:rsidRPr="00B73A57">
        <w:rPr>
          <w:spacing w:val="2"/>
          <w:sz w:val="28"/>
          <w:szCs w:val="28"/>
        </w:rPr>
        <w:t xml:space="preserve"> </w:t>
      </w:r>
      <w:r w:rsidRPr="00B73A57">
        <w:rPr>
          <w:sz w:val="28"/>
          <w:szCs w:val="28"/>
        </w:rPr>
        <w:t>рендера</w:t>
      </w:r>
      <w:r w:rsidRPr="00B73A57">
        <w:rPr>
          <w:spacing w:val="2"/>
          <w:sz w:val="28"/>
          <w:szCs w:val="28"/>
        </w:rPr>
        <w:t xml:space="preserve"> </w:t>
      </w:r>
      <w:r w:rsidRPr="00B73A57">
        <w:rPr>
          <w:sz w:val="28"/>
          <w:szCs w:val="28"/>
        </w:rPr>
        <w:t>модели</w:t>
      </w:r>
      <w:r w:rsidRPr="00A059A0">
        <w:rPr>
          <w:sz w:val="28"/>
          <w:szCs w:val="28"/>
        </w:rPr>
        <w:tab/>
      </w:r>
      <w:r w:rsidR="009D0000">
        <w:rPr>
          <w:sz w:val="28"/>
          <w:szCs w:val="28"/>
        </w:rPr>
        <w:t>17</w:t>
      </w:r>
    </w:p>
    <w:p w14:paraId="2132813B" w14:textId="10D1AB5A" w:rsidR="007975B7" w:rsidRPr="00A059A0" w:rsidRDefault="00000000" w:rsidP="003878CC">
      <w:pPr>
        <w:pStyle w:val="14"/>
        <w:numPr>
          <w:ilvl w:val="2"/>
          <w:numId w:val="4"/>
        </w:numPr>
        <w:tabs>
          <w:tab w:val="left" w:pos="1538"/>
          <w:tab w:val="right" w:leader="dot" w:pos="9398"/>
        </w:tabs>
        <w:spacing w:before="253" w:line="360" w:lineRule="auto"/>
        <w:ind w:hanging="748"/>
        <w:rPr>
          <w:sz w:val="28"/>
          <w:szCs w:val="28"/>
        </w:rPr>
      </w:pPr>
      <w:r w:rsidRPr="00B73A57">
        <w:rPr>
          <w:sz w:val="28"/>
          <w:szCs w:val="28"/>
        </w:rPr>
        <w:t>Растеризация</w:t>
      </w:r>
      <w:r w:rsidRPr="00A059A0">
        <w:rPr>
          <w:sz w:val="28"/>
          <w:szCs w:val="28"/>
        </w:rPr>
        <w:tab/>
      </w:r>
      <w:r w:rsidR="009D0000">
        <w:rPr>
          <w:sz w:val="28"/>
          <w:szCs w:val="28"/>
        </w:rPr>
        <w:t>17</w:t>
      </w:r>
    </w:p>
    <w:p w14:paraId="29948030" w14:textId="6F32B303" w:rsidR="007975B7" w:rsidRPr="00A059A0" w:rsidRDefault="00000000" w:rsidP="003878CC">
      <w:pPr>
        <w:pStyle w:val="14"/>
        <w:numPr>
          <w:ilvl w:val="2"/>
          <w:numId w:val="4"/>
        </w:numPr>
        <w:tabs>
          <w:tab w:val="left" w:pos="1538"/>
          <w:tab w:val="right" w:leader="dot" w:pos="9391"/>
        </w:tabs>
        <w:spacing w:before="254" w:line="360" w:lineRule="auto"/>
        <w:ind w:hanging="748"/>
        <w:rPr>
          <w:sz w:val="28"/>
          <w:szCs w:val="28"/>
        </w:rPr>
      </w:pPr>
      <w:r w:rsidRPr="00B73A57">
        <w:rPr>
          <w:sz w:val="28"/>
          <w:szCs w:val="28"/>
        </w:rPr>
        <w:t>Трассировка</w:t>
      </w:r>
      <w:r w:rsidRPr="00B73A57">
        <w:rPr>
          <w:spacing w:val="1"/>
          <w:sz w:val="28"/>
          <w:szCs w:val="28"/>
        </w:rPr>
        <w:t xml:space="preserve"> </w:t>
      </w:r>
      <w:r w:rsidRPr="00B73A57">
        <w:rPr>
          <w:sz w:val="28"/>
          <w:szCs w:val="28"/>
        </w:rPr>
        <w:t>лучей</w:t>
      </w:r>
      <w:r w:rsidRPr="00A059A0">
        <w:rPr>
          <w:sz w:val="28"/>
          <w:szCs w:val="28"/>
        </w:rPr>
        <w:tab/>
      </w:r>
      <w:r w:rsidR="00BD3DF6">
        <w:rPr>
          <w:sz w:val="28"/>
          <w:szCs w:val="28"/>
        </w:rPr>
        <w:t>18</w:t>
      </w:r>
    </w:p>
    <w:p w14:paraId="41067D6A" w14:textId="7AEDB6C8" w:rsidR="007975B7" w:rsidRPr="00A059A0" w:rsidRDefault="00000000" w:rsidP="003878CC">
      <w:pPr>
        <w:pStyle w:val="14"/>
        <w:numPr>
          <w:ilvl w:val="3"/>
          <w:numId w:val="4"/>
        </w:numPr>
        <w:tabs>
          <w:tab w:val="left" w:pos="1979"/>
          <w:tab w:val="left" w:pos="1980"/>
          <w:tab w:val="right" w:leader="dot" w:pos="9391"/>
        </w:tabs>
        <w:spacing w:before="253" w:line="360" w:lineRule="auto"/>
        <w:ind w:hanging="969"/>
        <w:rPr>
          <w:sz w:val="28"/>
          <w:szCs w:val="28"/>
        </w:rPr>
      </w:pPr>
      <w:hyperlink w:anchor="_bookmark23" w:history="1">
        <w:proofErr w:type="spellStart"/>
        <w:r w:rsidRPr="00A059A0">
          <w:rPr>
            <w:rStyle w:val="a3"/>
            <w:color w:val="auto"/>
            <w:sz w:val="28"/>
            <w:szCs w:val="28"/>
            <w:u w:val="none"/>
          </w:rPr>
          <w:t>Ray</w:t>
        </w:r>
      </w:hyperlink>
      <w:r w:rsidRPr="00A059A0">
        <w:rPr>
          <w:rStyle w:val="a3"/>
          <w:color w:val="auto"/>
          <w:sz w:val="28"/>
          <w:szCs w:val="28"/>
          <w:u w:val="none"/>
        </w:rPr>
        <w:t>Tracing</w:t>
      </w:r>
      <w:proofErr w:type="spellEnd"/>
      <w:r w:rsidRPr="00A059A0">
        <w:rPr>
          <w:sz w:val="28"/>
          <w:szCs w:val="28"/>
        </w:rPr>
        <w:tab/>
      </w:r>
      <w:r w:rsidR="00BD3DF6">
        <w:rPr>
          <w:sz w:val="28"/>
          <w:szCs w:val="28"/>
        </w:rPr>
        <w:t>18</w:t>
      </w:r>
    </w:p>
    <w:p w14:paraId="31062C64" w14:textId="0B77D4D9" w:rsidR="007975B7" w:rsidRPr="00A059A0" w:rsidRDefault="00000000" w:rsidP="003878CC">
      <w:pPr>
        <w:pStyle w:val="14"/>
        <w:numPr>
          <w:ilvl w:val="3"/>
          <w:numId w:val="4"/>
        </w:numPr>
        <w:tabs>
          <w:tab w:val="left" w:pos="1979"/>
          <w:tab w:val="left" w:pos="1980"/>
          <w:tab w:val="right" w:leader="dot" w:pos="9391"/>
        </w:tabs>
        <w:spacing w:before="254" w:line="360" w:lineRule="auto"/>
        <w:ind w:hanging="969"/>
        <w:rPr>
          <w:sz w:val="28"/>
          <w:szCs w:val="28"/>
        </w:rPr>
      </w:pPr>
      <w:hyperlink w:anchor="_bookmark26" w:history="1">
        <w:proofErr w:type="spellStart"/>
        <w:r w:rsidRPr="00A059A0">
          <w:rPr>
            <w:rStyle w:val="a3"/>
            <w:color w:val="auto"/>
            <w:sz w:val="28"/>
            <w:szCs w:val="28"/>
            <w:u w:val="none"/>
          </w:rPr>
          <w:t>Ray</w:t>
        </w:r>
      </w:hyperlink>
      <w:r w:rsidRPr="00A059A0">
        <w:rPr>
          <w:rStyle w:val="a3"/>
          <w:color w:val="auto"/>
          <w:sz w:val="28"/>
          <w:szCs w:val="28"/>
          <w:u w:val="none"/>
        </w:rPr>
        <w:t>Casting</w:t>
      </w:r>
      <w:proofErr w:type="spellEnd"/>
      <w:r w:rsidRPr="00A059A0">
        <w:rPr>
          <w:sz w:val="28"/>
          <w:szCs w:val="28"/>
        </w:rPr>
        <w:tab/>
      </w:r>
      <w:r w:rsidR="00BD3DF6">
        <w:rPr>
          <w:sz w:val="28"/>
          <w:szCs w:val="28"/>
        </w:rPr>
        <w:t>20</w:t>
      </w:r>
    </w:p>
    <w:p w14:paraId="54E1CCD9" w14:textId="348D08D4" w:rsidR="007975B7" w:rsidRPr="00A059A0" w:rsidRDefault="00000000" w:rsidP="003878CC">
      <w:pPr>
        <w:pStyle w:val="14"/>
        <w:numPr>
          <w:ilvl w:val="3"/>
          <w:numId w:val="4"/>
        </w:numPr>
        <w:tabs>
          <w:tab w:val="left" w:pos="1979"/>
          <w:tab w:val="left" w:pos="1980"/>
          <w:tab w:val="right" w:leader="dot" w:pos="9391"/>
        </w:tabs>
        <w:spacing w:before="253" w:line="360" w:lineRule="auto"/>
        <w:ind w:hanging="969"/>
        <w:rPr>
          <w:sz w:val="28"/>
          <w:szCs w:val="28"/>
        </w:rPr>
      </w:pPr>
      <w:proofErr w:type="spellStart"/>
      <w:r w:rsidRPr="00B73A57">
        <w:rPr>
          <w:sz w:val="28"/>
          <w:szCs w:val="28"/>
        </w:rPr>
        <w:t>RayMarching</w:t>
      </w:r>
      <w:proofErr w:type="spellEnd"/>
      <w:r w:rsidRPr="00A059A0">
        <w:rPr>
          <w:sz w:val="28"/>
          <w:szCs w:val="28"/>
        </w:rPr>
        <w:tab/>
      </w:r>
      <w:r w:rsidR="005830C2">
        <w:rPr>
          <w:sz w:val="28"/>
          <w:szCs w:val="28"/>
        </w:rPr>
        <w:t>23</w:t>
      </w:r>
    </w:p>
    <w:p w14:paraId="757C7679" w14:textId="6F332280" w:rsidR="007975B7" w:rsidRPr="00A059A0" w:rsidRDefault="00000000" w:rsidP="003878CC">
      <w:pPr>
        <w:pStyle w:val="14"/>
        <w:numPr>
          <w:ilvl w:val="3"/>
          <w:numId w:val="4"/>
        </w:numPr>
        <w:tabs>
          <w:tab w:val="left" w:pos="1979"/>
          <w:tab w:val="left" w:pos="1980"/>
          <w:tab w:val="right" w:leader="dot" w:pos="9398"/>
        </w:tabs>
        <w:spacing w:before="253" w:line="360" w:lineRule="auto"/>
        <w:ind w:hanging="969"/>
        <w:rPr>
          <w:sz w:val="28"/>
          <w:szCs w:val="28"/>
        </w:rPr>
      </w:pPr>
      <w:r w:rsidRPr="00B73A57">
        <w:rPr>
          <w:sz w:val="28"/>
          <w:szCs w:val="28"/>
        </w:rPr>
        <w:t>Сравнение</w:t>
      </w:r>
      <w:r w:rsidRPr="00B73A57">
        <w:rPr>
          <w:spacing w:val="1"/>
          <w:sz w:val="28"/>
          <w:szCs w:val="28"/>
        </w:rPr>
        <w:t xml:space="preserve"> </w:t>
      </w:r>
      <w:r w:rsidRPr="00B73A57">
        <w:rPr>
          <w:sz w:val="28"/>
          <w:szCs w:val="28"/>
        </w:rPr>
        <w:t>методов</w:t>
      </w:r>
      <w:r w:rsidRPr="00A059A0">
        <w:rPr>
          <w:sz w:val="28"/>
          <w:szCs w:val="28"/>
        </w:rPr>
        <w:tab/>
      </w:r>
      <w:r w:rsidR="005830C2">
        <w:rPr>
          <w:sz w:val="28"/>
          <w:szCs w:val="28"/>
        </w:rPr>
        <w:t>25</w:t>
      </w:r>
    </w:p>
    <w:p w14:paraId="42D9F166" w14:textId="297098A0" w:rsidR="007975B7" w:rsidRPr="00A059A0" w:rsidRDefault="00000000" w:rsidP="003878CC">
      <w:pPr>
        <w:pStyle w:val="14"/>
        <w:numPr>
          <w:ilvl w:val="1"/>
          <w:numId w:val="4"/>
        </w:numPr>
        <w:tabs>
          <w:tab w:val="left" w:pos="1122"/>
          <w:tab w:val="left" w:pos="1123"/>
          <w:tab w:val="right" w:leader="dot" w:pos="9398"/>
        </w:tabs>
        <w:spacing w:before="254" w:line="360" w:lineRule="auto"/>
        <w:ind w:hanging="554"/>
        <w:rPr>
          <w:sz w:val="28"/>
          <w:szCs w:val="28"/>
        </w:rPr>
      </w:pPr>
      <w:r w:rsidRPr="00A059A0">
        <w:rPr>
          <w:rStyle w:val="a3"/>
          <w:color w:val="auto"/>
          <w:sz w:val="28"/>
          <w:szCs w:val="28"/>
          <w:u w:val="none"/>
        </w:rPr>
        <w:t>Методы п</w:t>
      </w:r>
      <w:r w:rsidRPr="00B73A57">
        <w:rPr>
          <w:sz w:val="28"/>
          <w:szCs w:val="28"/>
        </w:rPr>
        <w:t>реобразования</w:t>
      </w:r>
      <w:r w:rsidRPr="00B73A57">
        <w:rPr>
          <w:spacing w:val="2"/>
          <w:sz w:val="28"/>
          <w:szCs w:val="28"/>
        </w:rPr>
        <w:t xml:space="preserve"> </w:t>
      </w:r>
      <w:r w:rsidRPr="00B73A57">
        <w:rPr>
          <w:sz w:val="28"/>
          <w:szCs w:val="28"/>
        </w:rPr>
        <w:t>и</w:t>
      </w:r>
      <w:r w:rsidRPr="00B73A57">
        <w:rPr>
          <w:spacing w:val="2"/>
          <w:sz w:val="28"/>
          <w:szCs w:val="28"/>
        </w:rPr>
        <w:t xml:space="preserve"> </w:t>
      </w:r>
      <w:r w:rsidRPr="00B73A57">
        <w:rPr>
          <w:sz w:val="28"/>
          <w:szCs w:val="28"/>
        </w:rPr>
        <w:t>визуализаци</w:t>
      </w:r>
      <w:r w:rsidRPr="00A059A0">
        <w:rPr>
          <w:sz w:val="28"/>
          <w:szCs w:val="28"/>
        </w:rPr>
        <w:t>и</w:t>
      </w:r>
      <w:r w:rsidRPr="00A059A0">
        <w:rPr>
          <w:sz w:val="28"/>
          <w:szCs w:val="28"/>
        </w:rPr>
        <w:tab/>
      </w:r>
      <w:r w:rsidR="005830C2">
        <w:rPr>
          <w:sz w:val="28"/>
          <w:szCs w:val="28"/>
        </w:rPr>
        <w:t>26</w:t>
      </w:r>
    </w:p>
    <w:p w14:paraId="3E0EB032" w14:textId="207F9A14" w:rsidR="007975B7" w:rsidRPr="00A059A0" w:rsidRDefault="00000000" w:rsidP="003878CC">
      <w:pPr>
        <w:pStyle w:val="14"/>
        <w:numPr>
          <w:ilvl w:val="2"/>
          <w:numId w:val="4"/>
        </w:numPr>
        <w:tabs>
          <w:tab w:val="left" w:pos="1538"/>
          <w:tab w:val="right" w:leader="dot" w:pos="9391"/>
        </w:tabs>
        <w:spacing w:before="253" w:line="360" w:lineRule="auto"/>
        <w:ind w:hanging="748"/>
        <w:rPr>
          <w:sz w:val="28"/>
          <w:szCs w:val="28"/>
        </w:rPr>
      </w:pPr>
      <w:r w:rsidRPr="00A059A0">
        <w:rPr>
          <w:rStyle w:val="a3"/>
          <w:color w:val="auto"/>
          <w:sz w:val="28"/>
          <w:szCs w:val="28"/>
          <w:u w:val="none"/>
        </w:rPr>
        <w:t>Матрицы преобразования</w:t>
      </w:r>
      <w:r w:rsidRPr="00A059A0">
        <w:rPr>
          <w:sz w:val="28"/>
          <w:szCs w:val="28"/>
        </w:rPr>
        <w:tab/>
      </w:r>
      <w:r w:rsidR="005830C2">
        <w:rPr>
          <w:sz w:val="28"/>
          <w:szCs w:val="28"/>
        </w:rPr>
        <w:t>26</w:t>
      </w:r>
    </w:p>
    <w:p w14:paraId="548A3558" w14:textId="00D54BD0" w:rsidR="007975B7" w:rsidRDefault="00000000" w:rsidP="003878CC">
      <w:pPr>
        <w:pStyle w:val="14"/>
        <w:numPr>
          <w:ilvl w:val="2"/>
          <w:numId w:val="4"/>
        </w:numPr>
        <w:tabs>
          <w:tab w:val="left" w:pos="1538"/>
          <w:tab w:val="right" w:leader="dot" w:pos="9391"/>
        </w:tabs>
        <w:spacing w:before="254" w:line="360" w:lineRule="auto"/>
        <w:ind w:hanging="748"/>
        <w:rPr>
          <w:sz w:val="28"/>
          <w:szCs w:val="28"/>
        </w:rPr>
      </w:pPr>
      <w:r w:rsidRPr="00A059A0">
        <w:rPr>
          <w:rStyle w:val="a3"/>
          <w:color w:val="auto"/>
          <w:sz w:val="28"/>
          <w:szCs w:val="28"/>
          <w:u w:val="none"/>
        </w:rPr>
        <w:lastRenderedPageBreak/>
        <w:t>Шейдеры</w:t>
      </w:r>
      <w:r w:rsidRPr="00A059A0">
        <w:rPr>
          <w:sz w:val="28"/>
          <w:szCs w:val="28"/>
        </w:rPr>
        <w:tab/>
      </w:r>
      <w:r w:rsidR="005830C2">
        <w:rPr>
          <w:sz w:val="28"/>
          <w:szCs w:val="28"/>
        </w:rPr>
        <w:t>27</w:t>
      </w:r>
    </w:p>
    <w:p w14:paraId="249370C0" w14:textId="040790FD" w:rsidR="00A059A0" w:rsidRDefault="00F3475A" w:rsidP="00A059A0">
      <w:pPr>
        <w:pStyle w:val="14"/>
        <w:numPr>
          <w:ilvl w:val="3"/>
          <w:numId w:val="4"/>
        </w:numPr>
        <w:tabs>
          <w:tab w:val="left" w:pos="1538"/>
          <w:tab w:val="right" w:leader="dot" w:pos="9391"/>
        </w:tabs>
        <w:spacing w:before="254" w:line="360" w:lineRule="auto"/>
        <w:rPr>
          <w:sz w:val="28"/>
          <w:szCs w:val="28"/>
        </w:rPr>
      </w:pPr>
      <w:r>
        <w:rPr>
          <w:rStyle w:val="a3"/>
          <w:color w:val="auto"/>
          <w:sz w:val="28"/>
          <w:szCs w:val="28"/>
          <w:u w:val="none"/>
        </w:rPr>
        <w:t>Фрагментные ш</w:t>
      </w:r>
      <w:r w:rsidRPr="00A059A0">
        <w:rPr>
          <w:rStyle w:val="a3"/>
          <w:color w:val="auto"/>
          <w:sz w:val="28"/>
          <w:szCs w:val="28"/>
          <w:u w:val="none"/>
        </w:rPr>
        <w:t>ейдеры</w:t>
      </w:r>
      <w:r w:rsidRPr="00A059A0">
        <w:rPr>
          <w:sz w:val="28"/>
          <w:szCs w:val="28"/>
        </w:rPr>
        <w:tab/>
      </w:r>
      <w:r w:rsidR="005830C2">
        <w:rPr>
          <w:sz w:val="28"/>
          <w:szCs w:val="28"/>
        </w:rPr>
        <w:t>27</w:t>
      </w:r>
    </w:p>
    <w:p w14:paraId="702DB196" w14:textId="1D05FA37" w:rsidR="00F3475A" w:rsidRPr="00A059A0" w:rsidRDefault="00F3475A" w:rsidP="00A059A0">
      <w:pPr>
        <w:pStyle w:val="14"/>
        <w:numPr>
          <w:ilvl w:val="3"/>
          <w:numId w:val="4"/>
        </w:numPr>
        <w:tabs>
          <w:tab w:val="left" w:pos="1538"/>
          <w:tab w:val="right" w:leader="dot" w:pos="9391"/>
        </w:tabs>
        <w:spacing w:before="254" w:line="360" w:lineRule="auto"/>
        <w:rPr>
          <w:sz w:val="28"/>
          <w:szCs w:val="28"/>
        </w:rPr>
      </w:pPr>
      <w:r>
        <w:rPr>
          <w:rStyle w:val="a3"/>
          <w:color w:val="auto"/>
          <w:sz w:val="28"/>
          <w:szCs w:val="28"/>
          <w:u w:val="none"/>
        </w:rPr>
        <w:t>Вершинные ш</w:t>
      </w:r>
      <w:r w:rsidRPr="00A059A0">
        <w:rPr>
          <w:rStyle w:val="a3"/>
          <w:color w:val="auto"/>
          <w:sz w:val="28"/>
          <w:szCs w:val="28"/>
          <w:u w:val="none"/>
        </w:rPr>
        <w:t>ейдеры</w:t>
      </w:r>
      <w:r w:rsidRPr="00A059A0">
        <w:rPr>
          <w:sz w:val="28"/>
          <w:szCs w:val="28"/>
        </w:rPr>
        <w:tab/>
      </w:r>
      <w:r w:rsidR="005830C2">
        <w:rPr>
          <w:sz w:val="28"/>
          <w:szCs w:val="28"/>
        </w:rPr>
        <w:t>27</w:t>
      </w:r>
    </w:p>
    <w:p w14:paraId="34BA6922" w14:textId="262C4D74" w:rsidR="007975B7" w:rsidRPr="00A059A0" w:rsidRDefault="000B13D7" w:rsidP="003878CC">
      <w:pPr>
        <w:pStyle w:val="14"/>
        <w:numPr>
          <w:ilvl w:val="0"/>
          <w:numId w:val="4"/>
        </w:numPr>
        <w:tabs>
          <w:tab w:val="left" w:pos="625"/>
          <w:tab w:val="right" w:leader="dot" w:pos="9391"/>
        </w:tabs>
        <w:spacing w:before="253" w:line="360" w:lineRule="auto"/>
        <w:rPr>
          <w:sz w:val="28"/>
          <w:szCs w:val="28"/>
        </w:rPr>
      </w:pPr>
      <w:r>
        <w:rPr>
          <w:sz w:val="28"/>
          <w:szCs w:val="28"/>
        </w:rPr>
        <w:t xml:space="preserve"> </w:t>
      </w:r>
      <w:r w:rsidRPr="00B73A57">
        <w:rPr>
          <w:sz w:val="28"/>
          <w:szCs w:val="28"/>
        </w:rPr>
        <w:t>Конструкторский</w:t>
      </w:r>
      <w:r w:rsidRPr="00B73A57">
        <w:rPr>
          <w:spacing w:val="1"/>
          <w:sz w:val="28"/>
          <w:szCs w:val="28"/>
        </w:rPr>
        <w:t xml:space="preserve"> </w:t>
      </w:r>
      <w:r w:rsidRPr="00B73A57">
        <w:rPr>
          <w:sz w:val="28"/>
          <w:szCs w:val="28"/>
        </w:rPr>
        <w:t>раздел</w:t>
      </w:r>
      <w:r w:rsidRPr="00A059A0">
        <w:rPr>
          <w:sz w:val="28"/>
          <w:szCs w:val="28"/>
        </w:rPr>
        <w:tab/>
      </w:r>
      <w:r w:rsidR="00203378">
        <w:rPr>
          <w:sz w:val="28"/>
          <w:szCs w:val="28"/>
        </w:rPr>
        <w:t>28</w:t>
      </w:r>
    </w:p>
    <w:p w14:paraId="6E6003A2" w14:textId="773C76AA" w:rsidR="007975B7" w:rsidRPr="00A059A0" w:rsidRDefault="00000000" w:rsidP="003878CC">
      <w:pPr>
        <w:pStyle w:val="14"/>
        <w:numPr>
          <w:ilvl w:val="1"/>
          <w:numId w:val="4"/>
        </w:numPr>
        <w:tabs>
          <w:tab w:val="left" w:pos="1122"/>
          <w:tab w:val="left" w:pos="1123"/>
          <w:tab w:val="right" w:leader="dot" w:pos="9391"/>
        </w:tabs>
        <w:spacing w:before="254" w:line="360" w:lineRule="auto"/>
        <w:ind w:hanging="554"/>
        <w:rPr>
          <w:sz w:val="28"/>
          <w:szCs w:val="28"/>
        </w:rPr>
      </w:pPr>
      <w:r w:rsidRPr="00B73A57">
        <w:rPr>
          <w:sz w:val="28"/>
          <w:szCs w:val="28"/>
        </w:rPr>
        <w:t>Метод</w:t>
      </w:r>
      <w:r w:rsidRPr="00B73A57">
        <w:rPr>
          <w:spacing w:val="2"/>
          <w:sz w:val="28"/>
          <w:szCs w:val="28"/>
        </w:rPr>
        <w:t xml:space="preserve"> </w:t>
      </w:r>
      <w:r w:rsidRPr="00B73A57">
        <w:rPr>
          <w:sz w:val="28"/>
          <w:szCs w:val="28"/>
        </w:rPr>
        <w:t>конструктивной</w:t>
      </w:r>
      <w:r w:rsidRPr="00B73A57">
        <w:rPr>
          <w:spacing w:val="3"/>
          <w:sz w:val="28"/>
          <w:szCs w:val="28"/>
        </w:rPr>
        <w:t xml:space="preserve"> </w:t>
      </w:r>
      <w:r w:rsidRPr="00B73A57">
        <w:rPr>
          <w:sz w:val="28"/>
          <w:szCs w:val="28"/>
        </w:rPr>
        <w:t>сплошной</w:t>
      </w:r>
      <w:r w:rsidRPr="00B73A57">
        <w:rPr>
          <w:spacing w:val="3"/>
          <w:sz w:val="28"/>
          <w:szCs w:val="28"/>
        </w:rPr>
        <w:t xml:space="preserve"> </w:t>
      </w:r>
      <w:r w:rsidRPr="00B73A57">
        <w:rPr>
          <w:sz w:val="28"/>
          <w:szCs w:val="28"/>
        </w:rPr>
        <w:t>геометрии</w:t>
      </w:r>
      <w:r w:rsidRPr="00A059A0">
        <w:rPr>
          <w:sz w:val="28"/>
          <w:szCs w:val="28"/>
        </w:rPr>
        <w:tab/>
      </w:r>
      <w:r w:rsidR="00611356">
        <w:rPr>
          <w:sz w:val="28"/>
          <w:szCs w:val="28"/>
        </w:rPr>
        <w:t>28</w:t>
      </w:r>
    </w:p>
    <w:p w14:paraId="74784639" w14:textId="7A33E4A0" w:rsidR="007975B7" w:rsidRPr="00A059A0" w:rsidRDefault="00000000" w:rsidP="003878CC">
      <w:pPr>
        <w:pStyle w:val="14"/>
        <w:numPr>
          <w:ilvl w:val="1"/>
          <w:numId w:val="4"/>
        </w:numPr>
        <w:tabs>
          <w:tab w:val="left" w:pos="1122"/>
          <w:tab w:val="left" w:pos="1123"/>
          <w:tab w:val="right" w:leader="dot" w:pos="9391"/>
        </w:tabs>
        <w:spacing w:before="253" w:line="360" w:lineRule="auto"/>
        <w:ind w:hanging="554"/>
        <w:rPr>
          <w:sz w:val="28"/>
          <w:szCs w:val="28"/>
        </w:rPr>
      </w:pPr>
      <w:r w:rsidRPr="00B73A57">
        <w:rPr>
          <w:sz w:val="28"/>
          <w:szCs w:val="28"/>
        </w:rPr>
        <w:t>Алгоритм</w:t>
      </w:r>
      <w:r w:rsidRPr="00B73A57">
        <w:rPr>
          <w:spacing w:val="1"/>
          <w:sz w:val="28"/>
          <w:szCs w:val="28"/>
        </w:rPr>
        <w:t xml:space="preserve"> </w:t>
      </w:r>
      <w:proofErr w:type="spellStart"/>
      <w:r w:rsidRPr="00B73A57">
        <w:rPr>
          <w:sz w:val="28"/>
          <w:szCs w:val="28"/>
        </w:rPr>
        <w:t>raymarching</w:t>
      </w:r>
      <w:proofErr w:type="spellEnd"/>
      <w:r w:rsidRPr="00A059A0">
        <w:rPr>
          <w:sz w:val="28"/>
          <w:szCs w:val="28"/>
        </w:rPr>
        <w:tab/>
      </w:r>
      <w:r w:rsidR="00611356">
        <w:rPr>
          <w:sz w:val="28"/>
          <w:szCs w:val="28"/>
        </w:rPr>
        <w:t>30</w:t>
      </w:r>
    </w:p>
    <w:p w14:paraId="452AF9F5" w14:textId="4D00FC4A" w:rsidR="007975B7" w:rsidRPr="00A059A0" w:rsidRDefault="00000000" w:rsidP="003878CC">
      <w:pPr>
        <w:pStyle w:val="14"/>
        <w:numPr>
          <w:ilvl w:val="1"/>
          <w:numId w:val="4"/>
        </w:numPr>
        <w:tabs>
          <w:tab w:val="left" w:pos="1122"/>
          <w:tab w:val="left" w:pos="1123"/>
          <w:tab w:val="right" w:leader="dot" w:pos="9398"/>
        </w:tabs>
        <w:spacing w:before="254" w:line="360" w:lineRule="auto"/>
        <w:ind w:hanging="554"/>
        <w:rPr>
          <w:sz w:val="28"/>
          <w:szCs w:val="28"/>
        </w:rPr>
      </w:pPr>
      <w:r w:rsidRPr="00BB7A5D">
        <w:rPr>
          <w:sz w:val="28"/>
          <w:szCs w:val="28"/>
        </w:rPr>
        <w:t>Схема</w:t>
      </w:r>
      <w:r w:rsidRPr="00BB7A5D">
        <w:rPr>
          <w:spacing w:val="1"/>
          <w:sz w:val="28"/>
          <w:szCs w:val="28"/>
        </w:rPr>
        <w:t xml:space="preserve"> </w:t>
      </w:r>
      <w:r w:rsidRPr="00BB7A5D">
        <w:rPr>
          <w:sz w:val="28"/>
          <w:szCs w:val="28"/>
        </w:rPr>
        <w:t>приложения</w:t>
      </w:r>
      <w:r w:rsidRPr="00A059A0">
        <w:rPr>
          <w:sz w:val="28"/>
          <w:szCs w:val="28"/>
        </w:rPr>
        <w:t xml:space="preserve"> и диаграмма классов</w:t>
      </w:r>
      <w:r w:rsidRPr="00A059A0">
        <w:rPr>
          <w:sz w:val="28"/>
          <w:szCs w:val="28"/>
        </w:rPr>
        <w:tab/>
      </w:r>
      <w:r w:rsidR="00752FAC">
        <w:rPr>
          <w:sz w:val="28"/>
          <w:szCs w:val="28"/>
        </w:rPr>
        <w:t>30</w:t>
      </w:r>
    </w:p>
    <w:p w14:paraId="1CC41295" w14:textId="199ACFDB" w:rsidR="007975B7" w:rsidRDefault="00000000" w:rsidP="003878CC">
      <w:pPr>
        <w:pStyle w:val="14"/>
        <w:numPr>
          <w:ilvl w:val="1"/>
          <w:numId w:val="4"/>
        </w:numPr>
        <w:tabs>
          <w:tab w:val="left" w:pos="1122"/>
          <w:tab w:val="left" w:pos="1123"/>
          <w:tab w:val="right" w:leader="dot" w:pos="9391"/>
        </w:tabs>
        <w:spacing w:before="253" w:line="360" w:lineRule="auto"/>
        <w:ind w:hanging="554"/>
        <w:rPr>
          <w:sz w:val="28"/>
          <w:szCs w:val="28"/>
        </w:rPr>
      </w:pPr>
      <w:r w:rsidRPr="00BB7A5D">
        <w:rPr>
          <w:sz w:val="28"/>
          <w:szCs w:val="28"/>
        </w:rPr>
        <w:t>Вывод</w:t>
      </w:r>
      <w:r w:rsidRPr="00A059A0">
        <w:rPr>
          <w:sz w:val="28"/>
          <w:szCs w:val="28"/>
        </w:rPr>
        <w:tab/>
      </w:r>
      <w:r w:rsidR="00752FAC">
        <w:rPr>
          <w:sz w:val="28"/>
          <w:szCs w:val="28"/>
        </w:rPr>
        <w:t>32</w:t>
      </w:r>
    </w:p>
    <w:p w14:paraId="7042BB47" w14:textId="2605DD88" w:rsidR="002B2FBA" w:rsidRPr="00A059A0" w:rsidRDefault="002B2FBA" w:rsidP="002B2FBA">
      <w:pPr>
        <w:pStyle w:val="14"/>
        <w:numPr>
          <w:ilvl w:val="0"/>
          <w:numId w:val="4"/>
        </w:numPr>
        <w:tabs>
          <w:tab w:val="left" w:pos="625"/>
          <w:tab w:val="right" w:leader="dot" w:pos="9391"/>
        </w:tabs>
        <w:spacing w:before="253" w:line="360" w:lineRule="auto"/>
        <w:rPr>
          <w:sz w:val="28"/>
          <w:szCs w:val="28"/>
        </w:rPr>
      </w:pPr>
      <w:r>
        <w:rPr>
          <w:sz w:val="28"/>
          <w:szCs w:val="28"/>
        </w:rPr>
        <w:t>Технологический раздел</w:t>
      </w:r>
      <w:r w:rsidRPr="00A059A0">
        <w:rPr>
          <w:sz w:val="28"/>
          <w:szCs w:val="28"/>
        </w:rPr>
        <w:tab/>
      </w:r>
      <w:r>
        <w:rPr>
          <w:sz w:val="28"/>
          <w:szCs w:val="28"/>
        </w:rPr>
        <w:t>32</w:t>
      </w:r>
    </w:p>
    <w:p w14:paraId="4B1792C5" w14:textId="09F98B9F" w:rsidR="002B2FBA" w:rsidRPr="00A059A0" w:rsidRDefault="002B2FBA" w:rsidP="002B2FBA">
      <w:pPr>
        <w:pStyle w:val="14"/>
        <w:numPr>
          <w:ilvl w:val="1"/>
          <w:numId w:val="4"/>
        </w:numPr>
        <w:tabs>
          <w:tab w:val="left" w:pos="1122"/>
          <w:tab w:val="left" w:pos="1123"/>
          <w:tab w:val="right" w:leader="dot" w:pos="9391"/>
        </w:tabs>
        <w:spacing w:before="254" w:line="360" w:lineRule="auto"/>
        <w:ind w:hanging="554"/>
        <w:rPr>
          <w:sz w:val="28"/>
          <w:szCs w:val="28"/>
        </w:rPr>
      </w:pPr>
      <w:r>
        <w:rPr>
          <w:sz w:val="28"/>
          <w:szCs w:val="28"/>
        </w:rPr>
        <w:t>Средства реализации</w:t>
      </w:r>
      <w:r w:rsidRPr="00A059A0">
        <w:rPr>
          <w:sz w:val="28"/>
          <w:szCs w:val="28"/>
        </w:rPr>
        <w:tab/>
      </w:r>
      <w:r>
        <w:rPr>
          <w:sz w:val="28"/>
          <w:szCs w:val="28"/>
        </w:rPr>
        <w:t>32</w:t>
      </w:r>
    </w:p>
    <w:p w14:paraId="626672B2" w14:textId="50161B3A" w:rsidR="002B2FBA" w:rsidRPr="00A059A0" w:rsidRDefault="0030255C" w:rsidP="002B2FBA">
      <w:pPr>
        <w:pStyle w:val="14"/>
        <w:numPr>
          <w:ilvl w:val="1"/>
          <w:numId w:val="4"/>
        </w:numPr>
        <w:tabs>
          <w:tab w:val="left" w:pos="1122"/>
          <w:tab w:val="left" w:pos="1123"/>
          <w:tab w:val="right" w:leader="dot" w:pos="9391"/>
        </w:tabs>
        <w:spacing w:before="253" w:line="360" w:lineRule="auto"/>
        <w:ind w:hanging="554"/>
        <w:rPr>
          <w:sz w:val="28"/>
          <w:szCs w:val="28"/>
        </w:rPr>
      </w:pPr>
      <w:r>
        <w:rPr>
          <w:sz w:val="28"/>
          <w:szCs w:val="28"/>
        </w:rPr>
        <w:t>Детали реализации</w:t>
      </w:r>
      <w:r w:rsidR="002B2FBA" w:rsidRPr="00A059A0">
        <w:rPr>
          <w:sz w:val="28"/>
          <w:szCs w:val="28"/>
        </w:rPr>
        <w:tab/>
      </w:r>
      <w:r w:rsidR="002B2FBA">
        <w:rPr>
          <w:sz w:val="28"/>
          <w:szCs w:val="28"/>
        </w:rPr>
        <w:t>3</w:t>
      </w:r>
      <w:r>
        <w:rPr>
          <w:sz w:val="28"/>
          <w:szCs w:val="28"/>
        </w:rPr>
        <w:t>4</w:t>
      </w:r>
    </w:p>
    <w:p w14:paraId="4AC261F9" w14:textId="7444809E" w:rsidR="002B2FBA" w:rsidRDefault="002B2FBA" w:rsidP="002B2FBA">
      <w:pPr>
        <w:pStyle w:val="14"/>
        <w:numPr>
          <w:ilvl w:val="1"/>
          <w:numId w:val="4"/>
        </w:numPr>
        <w:tabs>
          <w:tab w:val="left" w:pos="1122"/>
          <w:tab w:val="left" w:pos="1123"/>
          <w:tab w:val="right" w:leader="dot" w:pos="9391"/>
        </w:tabs>
        <w:spacing w:before="253" w:line="360" w:lineRule="auto"/>
        <w:ind w:hanging="554"/>
        <w:rPr>
          <w:sz w:val="28"/>
          <w:szCs w:val="28"/>
        </w:rPr>
      </w:pPr>
      <w:r w:rsidRPr="00BB7A5D">
        <w:rPr>
          <w:sz w:val="28"/>
          <w:szCs w:val="28"/>
        </w:rPr>
        <w:t>Вывод</w:t>
      </w:r>
      <w:r w:rsidRPr="00A059A0">
        <w:rPr>
          <w:sz w:val="28"/>
          <w:szCs w:val="28"/>
        </w:rPr>
        <w:tab/>
      </w:r>
      <w:r>
        <w:rPr>
          <w:sz w:val="28"/>
          <w:szCs w:val="28"/>
        </w:rPr>
        <w:t>3</w:t>
      </w:r>
      <w:r w:rsidR="0030255C">
        <w:rPr>
          <w:sz w:val="28"/>
          <w:szCs w:val="28"/>
        </w:rPr>
        <w:t>6</w:t>
      </w:r>
    </w:p>
    <w:p w14:paraId="44C68631" w14:textId="052A19ED" w:rsidR="0030255C" w:rsidRPr="00A059A0" w:rsidRDefault="0030255C" w:rsidP="0030255C">
      <w:pPr>
        <w:pStyle w:val="14"/>
        <w:numPr>
          <w:ilvl w:val="0"/>
          <w:numId w:val="4"/>
        </w:numPr>
        <w:tabs>
          <w:tab w:val="left" w:pos="625"/>
          <w:tab w:val="right" w:leader="dot" w:pos="9391"/>
        </w:tabs>
        <w:spacing w:before="253" w:line="360" w:lineRule="auto"/>
        <w:rPr>
          <w:sz w:val="28"/>
          <w:szCs w:val="28"/>
        </w:rPr>
      </w:pPr>
      <w:r>
        <w:rPr>
          <w:sz w:val="28"/>
          <w:szCs w:val="28"/>
        </w:rPr>
        <w:t>Экспериментальный раздел</w:t>
      </w:r>
      <w:r w:rsidRPr="00A059A0">
        <w:rPr>
          <w:sz w:val="28"/>
          <w:szCs w:val="28"/>
        </w:rPr>
        <w:tab/>
      </w:r>
      <w:r>
        <w:rPr>
          <w:sz w:val="28"/>
          <w:szCs w:val="28"/>
        </w:rPr>
        <w:t>36</w:t>
      </w:r>
    </w:p>
    <w:p w14:paraId="0F16EF01" w14:textId="6AAFF377" w:rsidR="0030255C" w:rsidRPr="00A059A0" w:rsidRDefault="0030255C" w:rsidP="0030255C">
      <w:pPr>
        <w:pStyle w:val="14"/>
        <w:numPr>
          <w:ilvl w:val="1"/>
          <w:numId w:val="4"/>
        </w:numPr>
        <w:tabs>
          <w:tab w:val="left" w:pos="1122"/>
          <w:tab w:val="left" w:pos="1123"/>
          <w:tab w:val="right" w:leader="dot" w:pos="9391"/>
        </w:tabs>
        <w:spacing w:before="254" w:line="360" w:lineRule="auto"/>
        <w:ind w:hanging="554"/>
        <w:rPr>
          <w:sz w:val="28"/>
          <w:szCs w:val="28"/>
        </w:rPr>
      </w:pPr>
      <w:r>
        <w:rPr>
          <w:sz w:val="28"/>
          <w:szCs w:val="28"/>
        </w:rPr>
        <w:t>Результаты работы программного обеспечения</w:t>
      </w:r>
      <w:r w:rsidRPr="00A059A0">
        <w:rPr>
          <w:sz w:val="28"/>
          <w:szCs w:val="28"/>
        </w:rPr>
        <w:tab/>
      </w:r>
      <w:r>
        <w:rPr>
          <w:sz w:val="28"/>
          <w:szCs w:val="28"/>
        </w:rPr>
        <w:t>37</w:t>
      </w:r>
    </w:p>
    <w:p w14:paraId="6072BF55" w14:textId="75BE9411" w:rsidR="0088773F" w:rsidRDefault="0088773F" w:rsidP="0088773F">
      <w:pPr>
        <w:pStyle w:val="14"/>
        <w:tabs>
          <w:tab w:val="left" w:pos="1122"/>
          <w:tab w:val="left" w:pos="1123"/>
          <w:tab w:val="right" w:leader="dot" w:pos="9391"/>
        </w:tabs>
        <w:spacing w:before="253" w:line="360" w:lineRule="auto"/>
        <w:ind w:hanging="320"/>
        <w:rPr>
          <w:sz w:val="28"/>
          <w:szCs w:val="28"/>
        </w:rPr>
      </w:pPr>
      <w:r>
        <w:rPr>
          <w:rStyle w:val="a3"/>
          <w:color w:val="auto"/>
          <w:sz w:val="28"/>
          <w:szCs w:val="28"/>
          <w:u w:val="none"/>
        </w:rPr>
        <w:t>Заключение</w:t>
      </w:r>
      <w:r w:rsidRPr="00A059A0">
        <w:rPr>
          <w:sz w:val="28"/>
          <w:szCs w:val="28"/>
        </w:rPr>
        <w:tab/>
      </w:r>
      <w:r w:rsidR="00321AA2">
        <w:rPr>
          <w:sz w:val="28"/>
          <w:szCs w:val="28"/>
        </w:rPr>
        <w:t>37</w:t>
      </w:r>
    </w:p>
    <w:p w14:paraId="5D039330" w14:textId="3D4C2087" w:rsidR="0088773F" w:rsidRPr="00A059A0" w:rsidRDefault="0088773F" w:rsidP="0088773F">
      <w:pPr>
        <w:pStyle w:val="14"/>
        <w:tabs>
          <w:tab w:val="left" w:pos="1122"/>
          <w:tab w:val="left" w:pos="1123"/>
          <w:tab w:val="right" w:leader="dot" w:pos="9391"/>
        </w:tabs>
        <w:spacing w:before="253" w:line="360" w:lineRule="auto"/>
        <w:ind w:hanging="320"/>
        <w:rPr>
          <w:sz w:val="28"/>
          <w:szCs w:val="28"/>
        </w:rPr>
      </w:pPr>
      <w:r>
        <w:rPr>
          <w:rStyle w:val="a3"/>
          <w:color w:val="auto"/>
          <w:sz w:val="28"/>
          <w:szCs w:val="28"/>
          <w:u w:val="none"/>
        </w:rPr>
        <w:t>Список использованных источников</w:t>
      </w:r>
      <w:r w:rsidRPr="00A059A0">
        <w:rPr>
          <w:sz w:val="28"/>
          <w:szCs w:val="28"/>
        </w:rPr>
        <w:tab/>
      </w:r>
      <w:r w:rsidR="00321AA2">
        <w:rPr>
          <w:sz w:val="28"/>
          <w:szCs w:val="28"/>
        </w:rPr>
        <w:t>3</w:t>
      </w:r>
      <w:r w:rsidR="00C874F6">
        <w:rPr>
          <w:sz w:val="28"/>
          <w:szCs w:val="28"/>
        </w:rPr>
        <w:t>8</w:t>
      </w:r>
    </w:p>
    <w:p w14:paraId="2909AB28" w14:textId="77777777" w:rsidR="007975B7" w:rsidRPr="00A059A0" w:rsidRDefault="007975B7" w:rsidP="003878CC">
      <w:pPr>
        <w:pStyle w:val="14"/>
        <w:tabs>
          <w:tab w:val="left" w:pos="625"/>
          <w:tab w:val="right" w:leader="dot" w:pos="9398"/>
        </w:tabs>
        <w:spacing w:before="254" w:line="360" w:lineRule="auto"/>
        <w:ind w:left="624" w:hanging="277"/>
        <w:rPr>
          <w:sz w:val="28"/>
          <w:szCs w:val="28"/>
        </w:rPr>
      </w:pPr>
    </w:p>
    <w:p w14:paraId="72F7ECE1" w14:textId="77777777" w:rsidR="007975B7" w:rsidRPr="003878CC" w:rsidRDefault="007975B7" w:rsidP="003878CC">
      <w:pPr>
        <w:pStyle w:val="14"/>
        <w:tabs>
          <w:tab w:val="left" w:pos="625"/>
          <w:tab w:val="right" w:leader="dot" w:pos="9398"/>
        </w:tabs>
        <w:spacing w:before="254" w:line="360" w:lineRule="auto"/>
        <w:ind w:left="624" w:hanging="277"/>
        <w:rPr>
          <w:sz w:val="28"/>
          <w:szCs w:val="28"/>
        </w:rPr>
      </w:pPr>
    </w:p>
    <w:p w14:paraId="2C475B4A" w14:textId="77777777" w:rsidR="007975B7" w:rsidRPr="003878CC" w:rsidRDefault="007975B7" w:rsidP="003878CC">
      <w:pPr>
        <w:pStyle w:val="14"/>
        <w:tabs>
          <w:tab w:val="left" w:pos="625"/>
          <w:tab w:val="right" w:leader="dot" w:pos="9398"/>
        </w:tabs>
        <w:spacing w:before="254" w:line="360" w:lineRule="auto"/>
        <w:ind w:left="624" w:hanging="277"/>
        <w:rPr>
          <w:sz w:val="28"/>
          <w:szCs w:val="28"/>
        </w:rPr>
      </w:pPr>
    </w:p>
    <w:p w14:paraId="488600EC" w14:textId="77777777" w:rsidR="007975B7" w:rsidRPr="003878CC" w:rsidRDefault="007975B7" w:rsidP="003878CC">
      <w:pPr>
        <w:pStyle w:val="14"/>
        <w:tabs>
          <w:tab w:val="left" w:pos="625"/>
          <w:tab w:val="right" w:leader="dot" w:pos="9398"/>
        </w:tabs>
        <w:spacing w:before="254" w:line="360" w:lineRule="auto"/>
        <w:ind w:left="624" w:hanging="277"/>
        <w:rPr>
          <w:sz w:val="28"/>
          <w:szCs w:val="28"/>
        </w:rPr>
      </w:pPr>
    </w:p>
    <w:p w14:paraId="249D97E3" w14:textId="01D04533" w:rsidR="007975B7" w:rsidRPr="003878CC" w:rsidRDefault="00000000" w:rsidP="004E682E">
      <w:pPr>
        <w:spacing w:line="360" w:lineRule="auto"/>
        <w:ind w:firstLine="709"/>
        <w:jc w:val="center"/>
        <w:rPr>
          <w:sz w:val="28"/>
          <w:szCs w:val="28"/>
        </w:rPr>
      </w:pPr>
      <w:r w:rsidRPr="003878CC">
        <w:rPr>
          <w:sz w:val="28"/>
          <w:szCs w:val="28"/>
        </w:rPr>
        <w:lastRenderedPageBreak/>
        <w:t>ОПРЕДЕЛЕНИЯ</w:t>
      </w:r>
    </w:p>
    <w:p w14:paraId="2BDA759A" w14:textId="00AC2177" w:rsidR="007975B7" w:rsidRPr="003878CC" w:rsidRDefault="00000000" w:rsidP="004E682E">
      <w:pPr>
        <w:spacing w:line="360" w:lineRule="auto"/>
        <w:ind w:firstLine="709"/>
        <w:rPr>
          <w:sz w:val="28"/>
          <w:szCs w:val="28"/>
        </w:rPr>
      </w:pPr>
      <w:r w:rsidRPr="003878CC">
        <w:rPr>
          <w:sz w:val="28"/>
          <w:szCs w:val="28"/>
        </w:rPr>
        <w:t>В настоящем отчёте о практике применяются следующие термины с соответствующими определениями:</w:t>
      </w:r>
    </w:p>
    <w:p w14:paraId="76DE6E08" w14:textId="77777777" w:rsidR="007975B7" w:rsidRPr="003878CC" w:rsidRDefault="00000000" w:rsidP="00663D50">
      <w:pPr>
        <w:spacing w:line="360" w:lineRule="auto"/>
        <w:ind w:firstLine="709"/>
        <w:rPr>
          <w:sz w:val="28"/>
          <w:szCs w:val="28"/>
        </w:rPr>
      </w:pPr>
      <w:r w:rsidRPr="000B1C84">
        <w:rPr>
          <w:sz w:val="28"/>
          <w:szCs w:val="28"/>
          <w:lang w:val="en-US"/>
        </w:rPr>
        <w:t>Raymarching</w:t>
      </w:r>
      <w:r w:rsidRPr="003878CC">
        <w:rPr>
          <w:sz w:val="28"/>
          <w:szCs w:val="28"/>
        </w:rPr>
        <w:t xml:space="preserve"> – алгоритм трассировки лучей</w:t>
      </w:r>
    </w:p>
    <w:p w14:paraId="4E3027FC" w14:textId="77777777" w:rsidR="007975B7" w:rsidRPr="003878CC" w:rsidRDefault="007975B7" w:rsidP="00663D50">
      <w:pPr>
        <w:spacing w:line="360" w:lineRule="auto"/>
        <w:ind w:firstLine="709"/>
        <w:rPr>
          <w:sz w:val="28"/>
          <w:szCs w:val="28"/>
        </w:rPr>
      </w:pPr>
    </w:p>
    <w:p w14:paraId="09C24B80" w14:textId="668C766B" w:rsidR="007975B7" w:rsidRPr="003878CC" w:rsidRDefault="00000000" w:rsidP="004E682E">
      <w:pPr>
        <w:spacing w:line="360" w:lineRule="auto"/>
        <w:ind w:firstLine="709"/>
        <w:jc w:val="center"/>
        <w:rPr>
          <w:sz w:val="28"/>
          <w:szCs w:val="28"/>
        </w:rPr>
      </w:pPr>
      <w:r w:rsidRPr="003878CC">
        <w:rPr>
          <w:sz w:val="28"/>
          <w:szCs w:val="28"/>
        </w:rPr>
        <w:t>ОБОЗНАЧЕНИЯ И СОКРАЩЕНИЯ</w:t>
      </w:r>
    </w:p>
    <w:p w14:paraId="7DD7361A" w14:textId="77777777" w:rsidR="007975B7" w:rsidRPr="003878CC" w:rsidRDefault="00000000" w:rsidP="00663D50">
      <w:pPr>
        <w:spacing w:line="360" w:lineRule="auto"/>
        <w:ind w:firstLine="709"/>
        <w:rPr>
          <w:sz w:val="28"/>
          <w:szCs w:val="28"/>
        </w:rPr>
      </w:pPr>
      <w:r w:rsidRPr="003878CC">
        <w:rPr>
          <w:sz w:val="28"/>
          <w:szCs w:val="28"/>
        </w:rPr>
        <w:t>ПО — программное обеспечение</w:t>
      </w:r>
    </w:p>
    <w:p w14:paraId="44438406" w14:textId="4BE695C3" w:rsidR="007975B7" w:rsidRDefault="00000000" w:rsidP="00663D50">
      <w:pPr>
        <w:spacing w:line="360" w:lineRule="auto"/>
        <w:ind w:firstLine="709"/>
        <w:rPr>
          <w:sz w:val="28"/>
          <w:szCs w:val="28"/>
        </w:rPr>
      </w:pPr>
      <w:r w:rsidRPr="003878CC">
        <w:rPr>
          <w:sz w:val="28"/>
          <w:szCs w:val="28"/>
          <w:lang w:val="en-US"/>
        </w:rPr>
        <w:t>CSG</w:t>
      </w:r>
      <w:r w:rsidRPr="003878CC">
        <w:rPr>
          <w:sz w:val="28"/>
          <w:szCs w:val="28"/>
        </w:rPr>
        <w:t xml:space="preserve"> – </w:t>
      </w:r>
      <w:r w:rsidR="00FD2BEC">
        <w:rPr>
          <w:sz w:val="28"/>
          <w:szCs w:val="28"/>
          <w:lang w:val="en-US"/>
        </w:rPr>
        <w:t>C</w:t>
      </w:r>
      <w:r w:rsidRPr="003878CC">
        <w:rPr>
          <w:sz w:val="28"/>
          <w:szCs w:val="28"/>
          <w:lang w:val="en-US"/>
        </w:rPr>
        <w:t>onstructive</w:t>
      </w:r>
      <w:r w:rsidRPr="003878CC">
        <w:rPr>
          <w:sz w:val="28"/>
          <w:szCs w:val="28"/>
        </w:rPr>
        <w:t xml:space="preserve"> </w:t>
      </w:r>
      <w:r w:rsidR="00FD2BEC">
        <w:rPr>
          <w:sz w:val="28"/>
          <w:szCs w:val="28"/>
          <w:lang w:val="en-US"/>
        </w:rPr>
        <w:t>S</w:t>
      </w:r>
      <w:r w:rsidRPr="003878CC">
        <w:rPr>
          <w:sz w:val="28"/>
          <w:szCs w:val="28"/>
          <w:lang w:val="en-US"/>
        </w:rPr>
        <w:t>olid</w:t>
      </w:r>
      <w:r w:rsidRPr="003878CC">
        <w:rPr>
          <w:sz w:val="28"/>
          <w:szCs w:val="28"/>
        </w:rPr>
        <w:t xml:space="preserve"> </w:t>
      </w:r>
      <w:r w:rsidR="00FD2BEC">
        <w:rPr>
          <w:sz w:val="28"/>
          <w:szCs w:val="28"/>
          <w:lang w:val="en-US"/>
        </w:rPr>
        <w:t>G</w:t>
      </w:r>
      <w:r w:rsidRPr="003878CC">
        <w:rPr>
          <w:sz w:val="28"/>
          <w:szCs w:val="28"/>
          <w:lang w:val="en-US"/>
        </w:rPr>
        <w:t>eometry</w:t>
      </w:r>
      <w:r w:rsidRPr="003878CC">
        <w:rPr>
          <w:sz w:val="28"/>
          <w:szCs w:val="28"/>
        </w:rPr>
        <w:t xml:space="preserve"> — конструктивная сплошная геометрия</w:t>
      </w:r>
    </w:p>
    <w:p w14:paraId="680C278A" w14:textId="6CF1B73F" w:rsidR="00FD2BEC" w:rsidRPr="00837122" w:rsidRDefault="00FD2BEC" w:rsidP="00663D50">
      <w:pPr>
        <w:spacing w:line="360" w:lineRule="auto"/>
        <w:ind w:firstLine="709"/>
        <w:rPr>
          <w:sz w:val="28"/>
          <w:szCs w:val="28"/>
        </w:rPr>
      </w:pPr>
      <w:r>
        <w:rPr>
          <w:sz w:val="28"/>
          <w:szCs w:val="28"/>
          <w:lang w:val="en-US"/>
        </w:rPr>
        <w:t>SDF</w:t>
      </w:r>
      <w:r w:rsidRPr="00837122">
        <w:rPr>
          <w:sz w:val="28"/>
          <w:szCs w:val="28"/>
        </w:rPr>
        <w:t xml:space="preserve"> – </w:t>
      </w:r>
      <w:r>
        <w:rPr>
          <w:sz w:val="28"/>
          <w:szCs w:val="28"/>
          <w:lang w:val="en-US"/>
        </w:rPr>
        <w:t>Signed</w:t>
      </w:r>
      <w:r w:rsidRPr="00837122">
        <w:rPr>
          <w:sz w:val="28"/>
          <w:szCs w:val="28"/>
        </w:rPr>
        <w:t xml:space="preserve"> </w:t>
      </w:r>
      <w:r>
        <w:rPr>
          <w:sz w:val="28"/>
          <w:szCs w:val="28"/>
          <w:lang w:val="en-US"/>
        </w:rPr>
        <w:t>Distance</w:t>
      </w:r>
      <w:r w:rsidRPr="00837122">
        <w:rPr>
          <w:sz w:val="28"/>
          <w:szCs w:val="28"/>
        </w:rPr>
        <w:t xml:space="preserve"> </w:t>
      </w:r>
      <w:r>
        <w:rPr>
          <w:sz w:val="28"/>
          <w:szCs w:val="28"/>
          <w:lang w:val="en-US"/>
        </w:rPr>
        <w:t>Field</w:t>
      </w:r>
      <w:r w:rsidRPr="00837122">
        <w:rPr>
          <w:sz w:val="28"/>
          <w:szCs w:val="28"/>
        </w:rPr>
        <w:t xml:space="preserve"> - </w:t>
      </w:r>
      <w:r>
        <w:rPr>
          <w:sz w:val="28"/>
          <w:szCs w:val="28"/>
        </w:rPr>
        <w:t>поле</w:t>
      </w:r>
      <w:r w:rsidRPr="00837122">
        <w:rPr>
          <w:sz w:val="28"/>
          <w:szCs w:val="28"/>
        </w:rPr>
        <w:t xml:space="preserve"> </w:t>
      </w:r>
      <w:r>
        <w:rPr>
          <w:sz w:val="28"/>
          <w:szCs w:val="28"/>
        </w:rPr>
        <w:t>расстояний</w:t>
      </w:r>
      <w:r w:rsidRPr="00837122">
        <w:rPr>
          <w:sz w:val="28"/>
          <w:szCs w:val="28"/>
        </w:rPr>
        <w:t xml:space="preserve"> </w:t>
      </w:r>
      <w:r>
        <w:rPr>
          <w:sz w:val="28"/>
          <w:szCs w:val="28"/>
        </w:rPr>
        <w:t>со</w:t>
      </w:r>
      <w:r w:rsidRPr="00837122">
        <w:rPr>
          <w:sz w:val="28"/>
          <w:szCs w:val="28"/>
        </w:rPr>
        <w:t xml:space="preserve"> </w:t>
      </w:r>
      <w:r>
        <w:rPr>
          <w:sz w:val="28"/>
          <w:szCs w:val="28"/>
        </w:rPr>
        <w:t>знаком</w:t>
      </w:r>
    </w:p>
    <w:p w14:paraId="6D2CA854" w14:textId="1EB04FCA" w:rsidR="007975B7" w:rsidRPr="00837122" w:rsidRDefault="007975B7" w:rsidP="00663D50">
      <w:pPr>
        <w:spacing w:line="360" w:lineRule="auto"/>
        <w:ind w:firstLine="709"/>
        <w:rPr>
          <w:sz w:val="28"/>
          <w:szCs w:val="28"/>
        </w:rPr>
      </w:pPr>
    </w:p>
    <w:p w14:paraId="654289A9" w14:textId="77777777" w:rsidR="007975B7" w:rsidRPr="00837122" w:rsidRDefault="007975B7" w:rsidP="00663D50">
      <w:pPr>
        <w:spacing w:line="360" w:lineRule="auto"/>
        <w:ind w:firstLine="709"/>
        <w:rPr>
          <w:sz w:val="28"/>
          <w:szCs w:val="28"/>
        </w:rPr>
      </w:pPr>
    </w:p>
    <w:p w14:paraId="44A80F02" w14:textId="77777777" w:rsidR="007975B7" w:rsidRPr="00837122" w:rsidRDefault="007975B7" w:rsidP="00663D50">
      <w:pPr>
        <w:spacing w:line="360" w:lineRule="auto"/>
        <w:ind w:firstLine="709"/>
        <w:rPr>
          <w:sz w:val="28"/>
          <w:szCs w:val="28"/>
        </w:rPr>
      </w:pPr>
    </w:p>
    <w:p w14:paraId="7E5487CE" w14:textId="77777777" w:rsidR="007975B7" w:rsidRPr="00837122" w:rsidRDefault="007975B7" w:rsidP="00663D50">
      <w:pPr>
        <w:spacing w:line="360" w:lineRule="auto"/>
        <w:ind w:firstLine="709"/>
        <w:rPr>
          <w:sz w:val="28"/>
          <w:szCs w:val="28"/>
        </w:rPr>
      </w:pPr>
    </w:p>
    <w:p w14:paraId="0BEAE000" w14:textId="77777777" w:rsidR="007975B7" w:rsidRPr="00837122" w:rsidRDefault="007975B7" w:rsidP="00663D50">
      <w:pPr>
        <w:spacing w:line="360" w:lineRule="auto"/>
        <w:ind w:firstLine="709"/>
        <w:rPr>
          <w:sz w:val="28"/>
          <w:szCs w:val="28"/>
        </w:rPr>
      </w:pPr>
    </w:p>
    <w:p w14:paraId="4CA024B5" w14:textId="77777777" w:rsidR="007975B7" w:rsidRPr="00837122" w:rsidRDefault="007975B7" w:rsidP="00663D50">
      <w:pPr>
        <w:spacing w:line="360" w:lineRule="auto"/>
        <w:ind w:firstLine="709"/>
        <w:rPr>
          <w:sz w:val="28"/>
          <w:szCs w:val="28"/>
        </w:rPr>
      </w:pPr>
    </w:p>
    <w:p w14:paraId="36AD2340" w14:textId="77777777" w:rsidR="007975B7" w:rsidRPr="00837122" w:rsidRDefault="007975B7" w:rsidP="00663D50">
      <w:pPr>
        <w:spacing w:line="360" w:lineRule="auto"/>
        <w:ind w:firstLine="709"/>
        <w:rPr>
          <w:sz w:val="28"/>
          <w:szCs w:val="28"/>
        </w:rPr>
      </w:pPr>
    </w:p>
    <w:p w14:paraId="2B2E0C84" w14:textId="77777777" w:rsidR="007975B7" w:rsidRPr="00837122" w:rsidRDefault="007975B7" w:rsidP="00663D50">
      <w:pPr>
        <w:spacing w:line="360" w:lineRule="auto"/>
        <w:ind w:firstLine="709"/>
        <w:rPr>
          <w:sz w:val="28"/>
          <w:szCs w:val="28"/>
        </w:rPr>
      </w:pPr>
    </w:p>
    <w:p w14:paraId="20A2FB9F" w14:textId="77777777" w:rsidR="007975B7" w:rsidRPr="00837122" w:rsidRDefault="007975B7" w:rsidP="00663D50">
      <w:pPr>
        <w:spacing w:line="360" w:lineRule="auto"/>
        <w:ind w:firstLine="709"/>
        <w:rPr>
          <w:sz w:val="28"/>
          <w:szCs w:val="28"/>
        </w:rPr>
      </w:pPr>
    </w:p>
    <w:p w14:paraId="279BCA2C" w14:textId="77777777" w:rsidR="007975B7" w:rsidRPr="00837122" w:rsidRDefault="007975B7" w:rsidP="00663D50">
      <w:pPr>
        <w:spacing w:line="360" w:lineRule="auto"/>
        <w:ind w:firstLine="709"/>
        <w:rPr>
          <w:sz w:val="28"/>
          <w:szCs w:val="28"/>
        </w:rPr>
      </w:pPr>
    </w:p>
    <w:p w14:paraId="1EA7B16F" w14:textId="77777777" w:rsidR="007975B7" w:rsidRPr="00837122" w:rsidRDefault="007975B7" w:rsidP="00663D50">
      <w:pPr>
        <w:spacing w:line="360" w:lineRule="auto"/>
        <w:ind w:firstLine="709"/>
        <w:rPr>
          <w:sz w:val="28"/>
          <w:szCs w:val="28"/>
        </w:rPr>
      </w:pPr>
    </w:p>
    <w:p w14:paraId="224EB2B0" w14:textId="77777777" w:rsidR="007975B7" w:rsidRPr="00837122" w:rsidRDefault="007975B7" w:rsidP="00663D50">
      <w:pPr>
        <w:spacing w:line="360" w:lineRule="auto"/>
        <w:ind w:firstLine="709"/>
        <w:rPr>
          <w:sz w:val="28"/>
          <w:szCs w:val="28"/>
        </w:rPr>
      </w:pPr>
    </w:p>
    <w:p w14:paraId="4029C8BA" w14:textId="77777777" w:rsidR="007975B7" w:rsidRPr="00837122" w:rsidRDefault="007975B7" w:rsidP="00663D50">
      <w:pPr>
        <w:spacing w:line="360" w:lineRule="auto"/>
        <w:ind w:firstLine="709"/>
        <w:rPr>
          <w:sz w:val="28"/>
          <w:szCs w:val="28"/>
        </w:rPr>
      </w:pPr>
    </w:p>
    <w:p w14:paraId="1E0669A7" w14:textId="77777777" w:rsidR="007975B7" w:rsidRPr="00837122" w:rsidRDefault="007975B7" w:rsidP="00663D50">
      <w:pPr>
        <w:spacing w:line="360" w:lineRule="auto"/>
        <w:ind w:firstLine="709"/>
        <w:rPr>
          <w:sz w:val="28"/>
          <w:szCs w:val="28"/>
        </w:rPr>
      </w:pPr>
    </w:p>
    <w:p w14:paraId="770FFC96" w14:textId="77777777" w:rsidR="007975B7" w:rsidRPr="00837122" w:rsidRDefault="007975B7" w:rsidP="00663D50">
      <w:pPr>
        <w:spacing w:line="360" w:lineRule="auto"/>
        <w:ind w:firstLine="709"/>
        <w:rPr>
          <w:sz w:val="28"/>
          <w:szCs w:val="28"/>
        </w:rPr>
      </w:pPr>
    </w:p>
    <w:p w14:paraId="3B5A0D4A" w14:textId="77777777" w:rsidR="007975B7" w:rsidRPr="00837122" w:rsidRDefault="007975B7" w:rsidP="00663D50">
      <w:pPr>
        <w:spacing w:line="360" w:lineRule="auto"/>
        <w:ind w:firstLine="709"/>
        <w:rPr>
          <w:sz w:val="28"/>
          <w:szCs w:val="28"/>
        </w:rPr>
      </w:pPr>
    </w:p>
    <w:p w14:paraId="08BCA109" w14:textId="35A7DCCF" w:rsidR="007975B7" w:rsidRDefault="007975B7" w:rsidP="00663D50">
      <w:pPr>
        <w:spacing w:line="360" w:lineRule="auto"/>
        <w:ind w:firstLine="709"/>
        <w:rPr>
          <w:sz w:val="28"/>
          <w:szCs w:val="28"/>
        </w:rPr>
      </w:pPr>
    </w:p>
    <w:p w14:paraId="03CED2C3" w14:textId="307822FC" w:rsidR="004E682E" w:rsidRDefault="004E682E" w:rsidP="00663D50">
      <w:pPr>
        <w:spacing w:line="360" w:lineRule="auto"/>
        <w:ind w:firstLine="709"/>
        <w:rPr>
          <w:sz w:val="28"/>
          <w:szCs w:val="28"/>
        </w:rPr>
      </w:pPr>
    </w:p>
    <w:p w14:paraId="0BE2F478" w14:textId="77777777" w:rsidR="004E682E" w:rsidRPr="00837122" w:rsidRDefault="004E682E" w:rsidP="00663D50">
      <w:pPr>
        <w:spacing w:line="360" w:lineRule="auto"/>
        <w:ind w:firstLine="709"/>
        <w:rPr>
          <w:sz w:val="28"/>
          <w:szCs w:val="28"/>
        </w:rPr>
      </w:pPr>
    </w:p>
    <w:p w14:paraId="6DF6283F" w14:textId="77777777" w:rsidR="007975B7" w:rsidRPr="00837122" w:rsidRDefault="007975B7" w:rsidP="00FD2BEC">
      <w:pPr>
        <w:spacing w:line="360" w:lineRule="auto"/>
        <w:rPr>
          <w:sz w:val="28"/>
          <w:szCs w:val="28"/>
        </w:rPr>
      </w:pPr>
    </w:p>
    <w:p w14:paraId="7670FC7C" w14:textId="77777777" w:rsidR="007975B7" w:rsidRPr="003878CC" w:rsidRDefault="00000000" w:rsidP="00FD2BEC">
      <w:pPr>
        <w:spacing w:line="360" w:lineRule="auto"/>
        <w:ind w:firstLine="709"/>
        <w:jc w:val="center"/>
        <w:rPr>
          <w:sz w:val="28"/>
          <w:szCs w:val="28"/>
        </w:rPr>
      </w:pPr>
      <w:r w:rsidRPr="003878CC">
        <w:rPr>
          <w:sz w:val="28"/>
          <w:szCs w:val="28"/>
        </w:rPr>
        <w:lastRenderedPageBreak/>
        <w:t>ВВЕДЕНИЕ</w:t>
      </w:r>
    </w:p>
    <w:p w14:paraId="67931E06" w14:textId="77777777" w:rsidR="007975B7" w:rsidRPr="003878CC" w:rsidRDefault="007975B7" w:rsidP="00663D50">
      <w:pPr>
        <w:spacing w:line="360" w:lineRule="auto"/>
        <w:ind w:firstLine="709"/>
        <w:rPr>
          <w:sz w:val="28"/>
          <w:szCs w:val="28"/>
        </w:rPr>
      </w:pPr>
    </w:p>
    <w:p w14:paraId="11F3CB7C" w14:textId="4A68C823" w:rsidR="007975B7" w:rsidRPr="003878CC" w:rsidRDefault="00000000" w:rsidP="00663D50">
      <w:pPr>
        <w:spacing w:line="360" w:lineRule="auto"/>
        <w:ind w:firstLine="709"/>
        <w:rPr>
          <w:sz w:val="28"/>
          <w:szCs w:val="28"/>
        </w:rPr>
      </w:pPr>
      <w:r w:rsidRPr="003878CC">
        <w:rPr>
          <w:sz w:val="28"/>
          <w:szCs w:val="28"/>
        </w:rPr>
        <w:t>Сегодня для повышения качества разрабатываемых продуктов, а также для увеличения эффективности труда, обычное двумерное проекционное черчение постепенно заменяется трёхмерным моделированием (также известным как тв</w:t>
      </w:r>
      <w:r w:rsidR="00FD2BEC">
        <w:rPr>
          <w:sz w:val="28"/>
          <w:szCs w:val="28"/>
        </w:rPr>
        <w:t>е</w:t>
      </w:r>
      <w:r w:rsidRPr="003878CC">
        <w:rPr>
          <w:sz w:val="28"/>
          <w:szCs w:val="28"/>
        </w:rPr>
        <w:t>рдотельное моделирование), которое работает с объектами, состоящими из замкнутого контура. Такой подход помогает обеспечить достаточно полное описание трёхмерной геометрической формы.</w:t>
      </w:r>
    </w:p>
    <w:p w14:paraId="50D21ED3" w14:textId="0D388C00" w:rsidR="007975B7" w:rsidRPr="003878CC" w:rsidRDefault="00000000" w:rsidP="00663D50">
      <w:pPr>
        <w:spacing w:line="360" w:lineRule="auto"/>
        <w:ind w:firstLine="709"/>
        <w:rPr>
          <w:sz w:val="28"/>
          <w:szCs w:val="28"/>
        </w:rPr>
      </w:pPr>
      <w:r w:rsidRPr="003878CC">
        <w:rPr>
          <w:sz w:val="28"/>
          <w:szCs w:val="28"/>
        </w:rPr>
        <w:t>Моделирование твёрдых тел является важной частью проектирования и разработки различных изделий, например, инженерных деталей. Все тела можно разделить на базовые и составные. К базовым относят примитивы: параллелепипед, шар, цилиндр, конус и др. Тем не менее, в жизни можно редко встретить объекты, состоящие из одного базового тела, ведь обычно тела сложны по своей структуре и относятся к числу составных тел. Такие тела можно сформировать в результате операций над базовыми (используя булевы</w:t>
      </w:r>
      <w:r w:rsidR="005C105E">
        <w:rPr>
          <w:sz w:val="28"/>
          <w:szCs w:val="28"/>
        </w:rPr>
        <w:t xml:space="preserve"> </w:t>
      </w:r>
      <w:r w:rsidRPr="003878CC">
        <w:rPr>
          <w:sz w:val="28"/>
          <w:szCs w:val="28"/>
        </w:rPr>
        <w:t xml:space="preserve">функции сложения, пересечения и вычитания). Существует несколько способов представления таких тел, из которых необходимо выбрать наиболее подходящий. </w:t>
      </w:r>
    </w:p>
    <w:p w14:paraId="27F56922" w14:textId="77777777" w:rsidR="007975B7" w:rsidRPr="003878CC" w:rsidRDefault="00000000" w:rsidP="00663D50">
      <w:pPr>
        <w:spacing w:line="360" w:lineRule="auto"/>
        <w:ind w:firstLine="709"/>
        <w:rPr>
          <w:sz w:val="28"/>
          <w:szCs w:val="28"/>
        </w:rPr>
      </w:pPr>
      <w:r w:rsidRPr="003878CC">
        <w:rPr>
          <w:sz w:val="28"/>
          <w:szCs w:val="28"/>
        </w:rPr>
        <w:t xml:space="preserve">После окончания моделирования тела наступает этап визуализации, в котором необходимо предусмотреть возможность просмотра модели с разных ракурсов (камер). Для этой цели также существует несколько способов, каждый из которых имеет свои преимущества и недостатки. Из них также необходимо выбрать оптимальный. </w:t>
      </w:r>
    </w:p>
    <w:p w14:paraId="0CCF0716" w14:textId="30D2D576" w:rsidR="007975B7" w:rsidRPr="003878CC" w:rsidRDefault="00000000" w:rsidP="00663D50">
      <w:pPr>
        <w:spacing w:line="360" w:lineRule="auto"/>
        <w:ind w:firstLine="709"/>
        <w:rPr>
          <w:sz w:val="28"/>
          <w:szCs w:val="28"/>
        </w:rPr>
      </w:pPr>
      <w:r w:rsidRPr="003878CC">
        <w:rPr>
          <w:sz w:val="28"/>
          <w:szCs w:val="28"/>
        </w:rPr>
        <w:t>После создания тела его нужно отрисовать. Отрисовка може</w:t>
      </w:r>
      <w:r w:rsidR="00FD2BEC">
        <w:rPr>
          <w:sz w:val="28"/>
          <w:szCs w:val="28"/>
        </w:rPr>
        <w:t>т</w:t>
      </w:r>
      <w:r w:rsidRPr="003878CC">
        <w:rPr>
          <w:sz w:val="28"/>
          <w:szCs w:val="28"/>
        </w:rPr>
        <w:t xml:space="preserve"> требовать больших вычислительных мощностей. Возложить процесс отрисовки можно на центральный процессор (</w:t>
      </w:r>
      <w:r w:rsidRPr="003878CC">
        <w:rPr>
          <w:sz w:val="28"/>
          <w:szCs w:val="28"/>
          <w:lang w:val="en-US"/>
        </w:rPr>
        <w:t>CPU</w:t>
      </w:r>
      <w:r w:rsidRPr="003878CC">
        <w:rPr>
          <w:sz w:val="28"/>
          <w:szCs w:val="28"/>
        </w:rPr>
        <w:t>) или на графический (</w:t>
      </w:r>
      <w:r w:rsidRPr="003878CC">
        <w:rPr>
          <w:sz w:val="28"/>
          <w:szCs w:val="28"/>
          <w:lang w:val="en-US"/>
        </w:rPr>
        <w:t>GPU</w:t>
      </w:r>
      <w:r w:rsidRPr="003878CC">
        <w:rPr>
          <w:sz w:val="28"/>
          <w:szCs w:val="28"/>
        </w:rPr>
        <w:t xml:space="preserve">). Следует выбрать подходящий вычислительный ресурс и </w:t>
      </w:r>
      <w:proofErr w:type="spellStart"/>
      <w:r w:rsidRPr="003878CC">
        <w:rPr>
          <w:sz w:val="28"/>
          <w:szCs w:val="28"/>
        </w:rPr>
        <w:t>отрендерить</w:t>
      </w:r>
      <w:proofErr w:type="spellEnd"/>
      <w:r w:rsidRPr="003878CC">
        <w:rPr>
          <w:sz w:val="28"/>
          <w:szCs w:val="28"/>
        </w:rPr>
        <w:t xml:space="preserve"> объект. Все приведённые выше действия наводят на мысль о создании специального программного обеспечения, которое объединит в себе решение озвученных задач и приведёт к конечному результату — созданию твердотельной модели.</w:t>
      </w:r>
    </w:p>
    <w:p w14:paraId="7D4F8046" w14:textId="6225F9DC" w:rsidR="007975B7" w:rsidRPr="003878CC" w:rsidRDefault="00000000" w:rsidP="00663D50">
      <w:pPr>
        <w:spacing w:line="360" w:lineRule="auto"/>
        <w:ind w:firstLine="709"/>
        <w:rPr>
          <w:sz w:val="28"/>
          <w:szCs w:val="28"/>
        </w:rPr>
      </w:pPr>
      <w:r w:rsidRPr="003878CC">
        <w:rPr>
          <w:sz w:val="28"/>
          <w:szCs w:val="28"/>
        </w:rPr>
        <w:lastRenderedPageBreak/>
        <w:t>Цель работы на время практики — проектирование программного обеспечения, позволяющего моделировать тв</w:t>
      </w:r>
      <w:r w:rsidR="00FD2BEC">
        <w:rPr>
          <w:sz w:val="28"/>
          <w:szCs w:val="28"/>
        </w:rPr>
        <w:t>е</w:t>
      </w:r>
      <w:r w:rsidRPr="003878CC">
        <w:rPr>
          <w:sz w:val="28"/>
          <w:szCs w:val="28"/>
        </w:rPr>
        <w:t xml:space="preserve">рдотельные модели на основе примитивов и логических операций. Таким образом, необходимо выбрать оптимальные алгоритмы представления твердотельной модели, её преобразований, визуализации, а также программной обработки, спроектировать процесс моделирования и предоставить схему для его реализации. </w:t>
      </w:r>
    </w:p>
    <w:p w14:paraId="6DF900DA" w14:textId="77777777" w:rsidR="007975B7" w:rsidRPr="003878CC" w:rsidRDefault="007975B7" w:rsidP="00663D50">
      <w:pPr>
        <w:spacing w:line="360" w:lineRule="auto"/>
        <w:ind w:firstLine="709"/>
        <w:rPr>
          <w:sz w:val="28"/>
          <w:szCs w:val="28"/>
        </w:rPr>
      </w:pPr>
    </w:p>
    <w:p w14:paraId="04A29C1E" w14:textId="77777777" w:rsidR="007975B7" w:rsidRPr="003878CC" w:rsidRDefault="007975B7" w:rsidP="00663D50">
      <w:pPr>
        <w:spacing w:line="360" w:lineRule="auto"/>
        <w:ind w:firstLine="709"/>
        <w:rPr>
          <w:sz w:val="28"/>
          <w:szCs w:val="28"/>
        </w:rPr>
      </w:pPr>
    </w:p>
    <w:p w14:paraId="6D4BD42E" w14:textId="77777777" w:rsidR="007975B7" w:rsidRPr="003878CC" w:rsidRDefault="007975B7" w:rsidP="00663D50">
      <w:pPr>
        <w:spacing w:line="360" w:lineRule="auto"/>
        <w:ind w:firstLine="709"/>
        <w:rPr>
          <w:sz w:val="28"/>
          <w:szCs w:val="28"/>
        </w:rPr>
      </w:pPr>
    </w:p>
    <w:p w14:paraId="1117EC23" w14:textId="77777777" w:rsidR="007975B7" w:rsidRPr="003878CC" w:rsidRDefault="007975B7" w:rsidP="00663D50">
      <w:pPr>
        <w:spacing w:line="360" w:lineRule="auto"/>
        <w:ind w:firstLine="709"/>
        <w:rPr>
          <w:sz w:val="28"/>
          <w:szCs w:val="28"/>
        </w:rPr>
      </w:pPr>
    </w:p>
    <w:p w14:paraId="5DCAC544" w14:textId="77777777" w:rsidR="007975B7" w:rsidRPr="003878CC" w:rsidRDefault="007975B7" w:rsidP="00663D50">
      <w:pPr>
        <w:spacing w:line="360" w:lineRule="auto"/>
        <w:ind w:firstLine="709"/>
        <w:rPr>
          <w:sz w:val="28"/>
          <w:szCs w:val="28"/>
        </w:rPr>
      </w:pPr>
    </w:p>
    <w:p w14:paraId="46FEB7A4" w14:textId="77777777" w:rsidR="007975B7" w:rsidRPr="003878CC" w:rsidRDefault="007975B7" w:rsidP="00663D50">
      <w:pPr>
        <w:spacing w:line="360" w:lineRule="auto"/>
        <w:ind w:firstLine="709"/>
        <w:rPr>
          <w:sz w:val="28"/>
          <w:szCs w:val="28"/>
        </w:rPr>
      </w:pPr>
    </w:p>
    <w:p w14:paraId="34D7E4AC" w14:textId="77777777" w:rsidR="007975B7" w:rsidRPr="003878CC" w:rsidRDefault="007975B7" w:rsidP="00663D50">
      <w:pPr>
        <w:spacing w:line="360" w:lineRule="auto"/>
        <w:ind w:firstLine="709"/>
        <w:rPr>
          <w:sz w:val="28"/>
          <w:szCs w:val="28"/>
        </w:rPr>
      </w:pPr>
    </w:p>
    <w:p w14:paraId="596C6902" w14:textId="77777777" w:rsidR="007975B7" w:rsidRPr="003878CC" w:rsidRDefault="007975B7" w:rsidP="00663D50">
      <w:pPr>
        <w:spacing w:line="360" w:lineRule="auto"/>
        <w:ind w:firstLine="709"/>
        <w:rPr>
          <w:sz w:val="28"/>
          <w:szCs w:val="28"/>
        </w:rPr>
      </w:pPr>
    </w:p>
    <w:p w14:paraId="2F05595B" w14:textId="77777777" w:rsidR="007975B7" w:rsidRPr="003878CC" w:rsidRDefault="007975B7" w:rsidP="00663D50">
      <w:pPr>
        <w:spacing w:line="360" w:lineRule="auto"/>
        <w:ind w:firstLine="709"/>
        <w:rPr>
          <w:sz w:val="28"/>
          <w:szCs w:val="28"/>
        </w:rPr>
      </w:pPr>
    </w:p>
    <w:p w14:paraId="7B41B38C" w14:textId="77777777" w:rsidR="007975B7" w:rsidRPr="003878CC" w:rsidRDefault="007975B7" w:rsidP="00663D50">
      <w:pPr>
        <w:spacing w:line="360" w:lineRule="auto"/>
        <w:ind w:firstLine="709"/>
        <w:rPr>
          <w:sz w:val="28"/>
          <w:szCs w:val="28"/>
        </w:rPr>
      </w:pPr>
    </w:p>
    <w:p w14:paraId="22920A9B" w14:textId="77777777" w:rsidR="007975B7" w:rsidRPr="003878CC" w:rsidRDefault="007975B7" w:rsidP="00663D50">
      <w:pPr>
        <w:spacing w:line="360" w:lineRule="auto"/>
        <w:ind w:firstLine="709"/>
        <w:rPr>
          <w:sz w:val="28"/>
          <w:szCs w:val="28"/>
        </w:rPr>
      </w:pPr>
    </w:p>
    <w:p w14:paraId="57ADA2D1" w14:textId="77777777" w:rsidR="007975B7" w:rsidRPr="003878CC" w:rsidRDefault="007975B7" w:rsidP="00663D50">
      <w:pPr>
        <w:spacing w:line="360" w:lineRule="auto"/>
        <w:ind w:firstLine="709"/>
        <w:rPr>
          <w:sz w:val="28"/>
          <w:szCs w:val="28"/>
        </w:rPr>
      </w:pPr>
    </w:p>
    <w:p w14:paraId="3B4C02D8" w14:textId="77777777" w:rsidR="007975B7" w:rsidRPr="003878CC" w:rsidRDefault="007975B7" w:rsidP="00663D50">
      <w:pPr>
        <w:spacing w:line="360" w:lineRule="auto"/>
        <w:ind w:firstLine="709"/>
        <w:rPr>
          <w:sz w:val="28"/>
          <w:szCs w:val="28"/>
        </w:rPr>
      </w:pPr>
    </w:p>
    <w:p w14:paraId="6E15E6EB" w14:textId="77777777" w:rsidR="007975B7" w:rsidRPr="003878CC" w:rsidRDefault="007975B7" w:rsidP="00663D50">
      <w:pPr>
        <w:spacing w:line="360" w:lineRule="auto"/>
        <w:ind w:firstLine="709"/>
        <w:rPr>
          <w:sz w:val="28"/>
          <w:szCs w:val="28"/>
        </w:rPr>
      </w:pPr>
    </w:p>
    <w:p w14:paraId="5948A607" w14:textId="77777777" w:rsidR="007975B7" w:rsidRPr="003878CC" w:rsidRDefault="007975B7" w:rsidP="00663D50">
      <w:pPr>
        <w:spacing w:line="360" w:lineRule="auto"/>
        <w:ind w:firstLine="709"/>
        <w:rPr>
          <w:sz w:val="28"/>
          <w:szCs w:val="28"/>
        </w:rPr>
      </w:pPr>
    </w:p>
    <w:p w14:paraId="531640AB" w14:textId="77777777" w:rsidR="007975B7" w:rsidRPr="003878CC" w:rsidRDefault="007975B7" w:rsidP="00663D50">
      <w:pPr>
        <w:spacing w:line="360" w:lineRule="auto"/>
        <w:ind w:firstLine="709"/>
        <w:rPr>
          <w:sz w:val="28"/>
          <w:szCs w:val="28"/>
        </w:rPr>
      </w:pPr>
    </w:p>
    <w:p w14:paraId="17BBD011" w14:textId="77777777" w:rsidR="007975B7" w:rsidRPr="003878CC" w:rsidRDefault="007975B7" w:rsidP="00663D50">
      <w:pPr>
        <w:spacing w:line="360" w:lineRule="auto"/>
        <w:ind w:firstLine="709"/>
        <w:rPr>
          <w:sz w:val="28"/>
          <w:szCs w:val="28"/>
        </w:rPr>
      </w:pPr>
    </w:p>
    <w:p w14:paraId="1B29DDE4" w14:textId="77777777" w:rsidR="007975B7" w:rsidRPr="003878CC" w:rsidRDefault="007975B7" w:rsidP="00663D50">
      <w:pPr>
        <w:spacing w:line="360" w:lineRule="auto"/>
        <w:ind w:firstLine="709"/>
        <w:rPr>
          <w:sz w:val="28"/>
          <w:szCs w:val="28"/>
        </w:rPr>
      </w:pPr>
    </w:p>
    <w:p w14:paraId="303232C5" w14:textId="77777777" w:rsidR="007975B7" w:rsidRPr="003878CC" w:rsidRDefault="007975B7" w:rsidP="00663D50">
      <w:pPr>
        <w:spacing w:line="360" w:lineRule="auto"/>
        <w:ind w:firstLine="709"/>
        <w:rPr>
          <w:sz w:val="28"/>
          <w:szCs w:val="28"/>
        </w:rPr>
      </w:pPr>
    </w:p>
    <w:p w14:paraId="10D27939" w14:textId="77777777" w:rsidR="007975B7" w:rsidRPr="003878CC" w:rsidRDefault="007975B7" w:rsidP="00663D50">
      <w:pPr>
        <w:spacing w:line="360" w:lineRule="auto"/>
        <w:ind w:firstLine="709"/>
        <w:rPr>
          <w:sz w:val="28"/>
          <w:szCs w:val="28"/>
        </w:rPr>
      </w:pPr>
    </w:p>
    <w:p w14:paraId="75814862" w14:textId="77777777" w:rsidR="007975B7" w:rsidRPr="003878CC" w:rsidRDefault="007975B7" w:rsidP="00663D50">
      <w:pPr>
        <w:spacing w:line="360" w:lineRule="auto"/>
        <w:ind w:firstLine="709"/>
        <w:rPr>
          <w:sz w:val="28"/>
          <w:szCs w:val="28"/>
        </w:rPr>
      </w:pPr>
    </w:p>
    <w:p w14:paraId="7BC2DF25" w14:textId="77777777" w:rsidR="007975B7" w:rsidRPr="003878CC" w:rsidRDefault="007975B7" w:rsidP="00663D50">
      <w:pPr>
        <w:spacing w:line="360" w:lineRule="auto"/>
        <w:ind w:firstLine="709"/>
        <w:rPr>
          <w:sz w:val="28"/>
          <w:szCs w:val="28"/>
        </w:rPr>
      </w:pPr>
    </w:p>
    <w:p w14:paraId="7DF77EE8" w14:textId="77777777" w:rsidR="007975B7" w:rsidRPr="003878CC" w:rsidRDefault="007975B7" w:rsidP="00663D50">
      <w:pPr>
        <w:spacing w:line="360" w:lineRule="auto"/>
        <w:ind w:firstLine="709"/>
        <w:rPr>
          <w:sz w:val="28"/>
          <w:szCs w:val="28"/>
        </w:rPr>
      </w:pPr>
    </w:p>
    <w:p w14:paraId="1ACC7CD9" w14:textId="77777777" w:rsidR="007975B7" w:rsidRPr="003878CC" w:rsidRDefault="00000000" w:rsidP="00663D50">
      <w:pPr>
        <w:spacing w:line="360" w:lineRule="auto"/>
        <w:ind w:firstLine="709"/>
        <w:rPr>
          <w:sz w:val="28"/>
          <w:szCs w:val="28"/>
        </w:rPr>
      </w:pPr>
      <w:r w:rsidRPr="003878CC">
        <w:rPr>
          <w:sz w:val="28"/>
          <w:szCs w:val="28"/>
        </w:rPr>
        <w:lastRenderedPageBreak/>
        <w:t>1. Аналитический раздел</w:t>
      </w:r>
    </w:p>
    <w:p w14:paraId="31DE6055" w14:textId="77777777" w:rsidR="007975B7" w:rsidRPr="003878CC" w:rsidRDefault="00000000" w:rsidP="00663D50">
      <w:pPr>
        <w:spacing w:line="360" w:lineRule="auto"/>
        <w:ind w:firstLine="709"/>
        <w:rPr>
          <w:sz w:val="28"/>
          <w:szCs w:val="28"/>
        </w:rPr>
      </w:pPr>
      <w:r w:rsidRPr="003878CC">
        <w:rPr>
          <w:sz w:val="28"/>
          <w:szCs w:val="28"/>
        </w:rPr>
        <w:t>В данном разделе проводится анализ и выбор методов создания и рендера сложных твердотельных моделей.</w:t>
      </w:r>
    </w:p>
    <w:p w14:paraId="3B226C01" w14:textId="77777777" w:rsidR="007975B7" w:rsidRPr="003878CC" w:rsidRDefault="00000000" w:rsidP="00663D50">
      <w:pPr>
        <w:spacing w:line="360" w:lineRule="auto"/>
        <w:ind w:firstLine="709"/>
        <w:rPr>
          <w:sz w:val="28"/>
          <w:szCs w:val="28"/>
        </w:rPr>
      </w:pPr>
      <w:r w:rsidRPr="003878CC">
        <w:rPr>
          <w:sz w:val="28"/>
          <w:szCs w:val="28"/>
        </w:rPr>
        <w:t>1.1 Анализ методов создания сложных твердотельных моделей</w:t>
      </w:r>
    </w:p>
    <w:p w14:paraId="32963503" w14:textId="77777777" w:rsidR="007975B7" w:rsidRPr="003878CC" w:rsidRDefault="00000000" w:rsidP="00663D50">
      <w:pPr>
        <w:spacing w:line="360" w:lineRule="auto"/>
        <w:ind w:firstLine="709"/>
        <w:rPr>
          <w:sz w:val="28"/>
          <w:szCs w:val="28"/>
        </w:rPr>
      </w:pPr>
      <w:r w:rsidRPr="003878CC">
        <w:rPr>
          <w:sz w:val="28"/>
          <w:szCs w:val="28"/>
        </w:rPr>
        <w:t>Моделирование твёрдого тела — это последовательный и непротиворечивый набор принципов математического и компьютерного моделирования трёхмерных твёрдых тел. На данном этапе рассмотрим существующие методы представления твёрдых тел.</w:t>
      </w:r>
    </w:p>
    <w:p w14:paraId="477C74FA" w14:textId="77777777" w:rsidR="007975B7" w:rsidRPr="003878CC" w:rsidRDefault="00000000" w:rsidP="00663D50">
      <w:pPr>
        <w:spacing w:line="360" w:lineRule="auto"/>
        <w:ind w:firstLine="709"/>
        <w:rPr>
          <w:sz w:val="28"/>
          <w:szCs w:val="28"/>
        </w:rPr>
      </w:pPr>
      <w:r w:rsidRPr="003878CC">
        <w:rPr>
          <w:sz w:val="28"/>
          <w:szCs w:val="28"/>
        </w:rPr>
        <w:t>1.1.1 Клонирование примитивов</w:t>
      </w:r>
    </w:p>
    <w:p w14:paraId="0CA08034" w14:textId="77777777" w:rsidR="007975B7" w:rsidRPr="003878CC" w:rsidRDefault="00000000" w:rsidP="00663D50">
      <w:pPr>
        <w:spacing w:line="360" w:lineRule="auto"/>
        <w:ind w:firstLine="709"/>
        <w:rPr>
          <w:sz w:val="28"/>
          <w:szCs w:val="28"/>
        </w:rPr>
      </w:pPr>
      <w:r w:rsidRPr="003878CC">
        <w:rPr>
          <w:sz w:val="28"/>
          <w:szCs w:val="28"/>
        </w:rPr>
        <w:t>Данный метод представления основан на понятии семейств объектов. Семейством называют группу объектов, отличающихся несколькими параметрами друг от друга. Например, с помощью операций поворота и масштабирования из исходного объекта можно получить семейство (рисунок 1.1.)</w:t>
      </w:r>
    </w:p>
    <w:p w14:paraId="0462F527" w14:textId="4D66E594" w:rsidR="007975B7" w:rsidRPr="003878CC" w:rsidRDefault="005B2854" w:rsidP="00663D50">
      <w:pPr>
        <w:spacing w:line="360" w:lineRule="auto"/>
        <w:ind w:firstLine="709"/>
        <w:rPr>
          <w:sz w:val="28"/>
          <w:szCs w:val="28"/>
        </w:rPr>
      </w:pPr>
      <w:r w:rsidRPr="003878CC">
        <w:rPr>
          <w:noProof/>
          <w:sz w:val="28"/>
          <w:szCs w:val="28"/>
        </w:rPr>
        <w:drawing>
          <wp:anchor distT="0" distB="0" distL="0" distR="0" simplePos="0" relativeHeight="251649536" behindDoc="0" locked="0" layoutInCell="1" allowOverlap="1" wp14:anchorId="58349567" wp14:editId="05DEBF8B">
            <wp:simplePos x="0" y="0"/>
            <wp:positionH relativeFrom="column">
              <wp:posOffset>126365</wp:posOffset>
            </wp:positionH>
            <wp:positionV relativeFrom="paragraph">
              <wp:posOffset>53340</wp:posOffset>
            </wp:positionV>
            <wp:extent cx="4902835" cy="2545080"/>
            <wp:effectExtent l="0" t="0" r="0" b="0"/>
            <wp:wrapSquare wrapText="larges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l="-17" t="-32" r="-17" b="-32"/>
                    <a:stretch>
                      <a:fillRect/>
                    </a:stretch>
                  </pic:blipFill>
                  <pic:spPr bwMode="auto">
                    <a:xfrm>
                      <a:off x="0" y="0"/>
                      <a:ext cx="4902835" cy="2545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3639DBA" w14:textId="77777777" w:rsidR="007975B7" w:rsidRPr="003878CC" w:rsidRDefault="007975B7" w:rsidP="00663D50">
      <w:pPr>
        <w:spacing w:line="360" w:lineRule="auto"/>
        <w:ind w:firstLine="709"/>
        <w:rPr>
          <w:sz w:val="28"/>
          <w:szCs w:val="28"/>
        </w:rPr>
      </w:pPr>
    </w:p>
    <w:p w14:paraId="7FA6CA20" w14:textId="77777777" w:rsidR="007975B7" w:rsidRPr="003878CC" w:rsidRDefault="007975B7" w:rsidP="00663D50">
      <w:pPr>
        <w:spacing w:line="360" w:lineRule="auto"/>
        <w:ind w:firstLine="709"/>
        <w:rPr>
          <w:sz w:val="28"/>
          <w:szCs w:val="28"/>
        </w:rPr>
      </w:pPr>
    </w:p>
    <w:p w14:paraId="3CA51A7F" w14:textId="77777777" w:rsidR="007975B7" w:rsidRPr="003878CC" w:rsidRDefault="007975B7" w:rsidP="00663D50">
      <w:pPr>
        <w:spacing w:line="360" w:lineRule="auto"/>
        <w:ind w:firstLine="709"/>
        <w:rPr>
          <w:sz w:val="28"/>
          <w:szCs w:val="28"/>
        </w:rPr>
      </w:pPr>
    </w:p>
    <w:p w14:paraId="24F65121" w14:textId="77777777" w:rsidR="007975B7" w:rsidRPr="003878CC" w:rsidRDefault="007975B7" w:rsidP="00663D50">
      <w:pPr>
        <w:spacing w:line="360" w:lineRule="auto"/>
        <w:ind w:firstLine="709"/>
        <w:rPr>
          <w:sz w:val="28"/>
          <w:szCs w:val="28"/>
        </w:rPr>
      </w:pPr>
    </w:p>
    <w:p w14:paraId="18933469" w14:textId="77777777" w:rsidR="007975B7" w:rsidRPr="003878CC" w:rsidRDefault="007975B7" w:rsidP="00663D50">
      <w:pPr>
        <w:spacing w:line="360" w:lineRule="auto"/>
        <w:ind w:firstLine="709"/>
        <w:rPr>
          <w:sz w:val="28"/>
          <w:szCs w:val="28"/>
        </w:rPr>
      </w:pPr>
    </w:p>
    <w:p w14:paraId="624E5651" w14:textId="77777777" w:rsidR="007975B7" w:rsidRPr="003878CC" w:rsidRDefault="007975B7" w:rsidP="00663D50">
      <w:pPr>
        <w:spacing w:line="360" w:lineRule="auto"/>
        <w:ind w:firstLine="709"/>
        <w:rPr>
          <w:sz w:val="28"/>
          <w:szCs w:val="28"/>
        </w:rPr>
      </w:pPr>
    </w:p>
    <w:p w14:paraId="725247C6" w14:textId="77777777" w:rsidR="007975B7" w:rsidRPr="003878CC" w:rsidRDefault="007975B7" w:rsidP="00663D50">
      <w:pPr>
        <w:spacing w:line="360" w:lineRule="auto"/>
        <w:ind w:firstLine="709"/>
        <w:rPr>
          <w:sz w:val="28"/>
          <w:szCs w:val="28"/>
        </w:rPr>
      </w:pPr>
    </w:p>
    <w:p w14:paraId="7FECB5A8" w14:textId="77777777" w:rsidR="007975B7" w:rsidRPr="003878CC" w:rsidRDefault="007975B7" w:rsidP="00F80534">
      <w:pPr>
        <w:spacing w:line="360" w:lineRule="auto"/>
        <w:rPr>
          <w:sz w:val="28"/>
          <w:szCs w:val="28"/>
        </w:rPr>
      </w:pPr>
    </w:p>
    <w:p w14:paraId="001DD900" w14:textId="77777777" w:rsidR="007975B7" w:rsidRPr="003878CC" w:rsidRDefault="00000000" w:rsidP="00663D50">
      <w:pPr>
        <w:spacing w:line="360" w:lineRule="auto"/>
        <w:ind w:firstLine="709"/>
        <w:rPr>
          <w:sz w:val="28"/>
          <w:szCs w:val="28"/>
        </w:rPr>
      </w:pPr>
      <w:r w:rsidRPr="003878CC">
        <w:rPr>
          <w:sz w:val="28"/>
          <w:szCs w:val="28"/>
        </w:rPr>
        <w:t>Рисунок 1.1 — пример семейства объектов.</w:t>
      </w:r>
    </w:p>
    <w:p w14:paraId="141A8063" w14:textId="77777777" w:rsidR="007975B7" w:rsidRPr="003878CC" w:rsidRDefault="00000000" w:rsidP="00663D50">
      <w:pPr>
        <w:spacing w:line="360" w:lineRule="auto"/>
        <w:ind w:firstLine="709"/>
        <w:rPr>
          <w:sz w:val="28"/>
          <w:szCs w:val="28"/>
        </w:rPr>
      </w:pPr>
      <w:r w:rsidRPr="003878CC">
        <w:rPr>
          <w:sz w:val="28"/>
          <w:szCs w:val="28"/>
        </w:rPr>
        <w:t xml:space="preserve">При этом каждое семейство объектов называется общим примитивом, а отдельные объекты называются примитивными экземплярами. Так, семейство гаек является общим примитивом, а конкретная гайка, определённая набором характеристик, является примитивным экземпляром. </w:t>
      </w:r>
    </w:p>
    <w:p w14:paraId="57BC0FF6" w14:textId="77777777" w:rsidR="007975B7" w:rsidRPr="003878CC" w:rsidRDefault="00000000" w:rsidP="00663D50">
      <w:pPr>
        <w:spacing w:line="360" w:lineRule="auto"/>
        <w:ind w:firstLine="709"/>
        <w:rPr>
          <w:sz w:val="28"/>
          <w:szCs w:val="28"/>
        </w:rPr>
      </w:pPr>
      <w:r w:rsidRPr="003878CC">
        <w:rPr>
          <w:sz w:val="28"/>
          <w:szCs w:val="28"/>
        </w:rPr>
        <w:t>Особенностью данного методы является невозможность создать сложный объект сочетанием экземпляров. Рассмотрим плюсы и минусы.</w:t>
      </w:r>
    </w:p>
    <w:p w14:paraId="64BD28D6" w14:textId="77777777" w:rsidR="007975B7" w:rsidRPr="003878CC" w:rsidRDefault="00000000" w:rsidP="00663D50">
      <w:pPr>
        <w:spacing w:line="360" w:lineRule="auto"/>
        <w:ind w:firstLine="709"/>
        <w:rPr>
          <w:sz w:val="28"/>
          <w:szCs w:val="28"/>
        </w:rPr>
      </w:pPr>
      <w:r w:rsidRPr="003878CC">
        <w:rPr>
          <w:sz w:val="28"/>
          <w:szCs w:val="28"/>
        </w:rPr>
        <w:lastRenderedPageBreak/>
        <w:t>Минусы:</w:t>
      </w:r>
    </w:p>
    <w:p w14:paraId="47D48F4E" w14:textId="77777777" w:rsidR="007975B7" w:rsidRPr="003878CC" w:rsidRDefault="00000000" w:rsidP="00663D50">
      <w:pPr>
        <w:spacing w:line="360" w:lineRule="auto"/>
        <w:ind w:firstLine="709"/>
        <w:rPr>
          <w:sz w:val="28"/>
          <w:szCs w:val="28"/>
        </w:rPr>
      </w:pPr>
      <w:r w:rsidRPr="003878CC">
        <w:rPr>
          <w:sz w:val="28"/>
          <w:szCs w:val="28"/>
        </w:rPr>
        <w:t>- сложность написания алгоритмов для вычисления свойств представленных тел — отсутствие возможности написать общий алгоритм из-за уникальности примитивов</w:t>
      </w:r>
    </w:p>
    <w:p w14:paraId="408A7CF3" w14:textId="77777777" w:rsidR="007975B7" w:rsidRPr="003878CC" w:rsidRDefault="00000000" w:rsidP="00663D50">
      <w:pPr>
        <w:spacing w:line="360" w:lineRule="auto"/>
        <w:ind w:firstLine="709"/>
        <w:rPr>
          <w:sz w:val="28"/>
          <w:szCs w:val="28"/>
        </w:rPr>
      </w:pPr>
      <w:r w:rsidRPr="003878CC">
        <w:rPr>
          <w:sz w:val="28"/>
          <w:szCs w:val="28"/>
        </w:rPr>
        <w:t>Плюсы:</w:t>
      </w:r>
    </w:p>
    <w:p w14:paraId="1BE85969" w14:textId="77777777" w:rsidR="007975B7" w:rsidRPr="003878CC" w:rsidRDefault="00000000" w:rsidP="00663D50">
      <w:pPr>
        <w:spacing w:line="360" w:lineRule="auto"/>
        <w:ind w:firstLine="709"/>
        <w:rPr>
          <w:sz w:val="28"/>
          <w:szCs w:val="28"/>
        </w:rPr>
      </w:pPr>
      <w:r w:rsidRPr="003878CC">
        <w:rPr>
          <w:sz w:val="28"/>
          <w:szCs w:val="28"/>
        </w:rPr>
        <w:t>- способ хорош, если требуется представление только конкретного семейства моделей.</w:t>
      </w:r>
    </w:p>
    <w:p w14:paraId="3BBAD089" w14:textId="77777777" w:rsidR="007975B7" w:rsidRPr="003878CC" w:rsidRDefault="00000000" w:rsidP="00663D50">
      <w:pPr>
        <w:spacing w:line="360" w:lineRule="auto"/>
        <w:ind w:firstLine="709"/>
        <w:rPr>
          <w:sz w:val="28"/>
          <w:szCs w:val="28"/>
        </w:rPr>
      </w:pPr>
      <w:r w:rsidRPr="003878CC">
        <w:rPr>
          <w:sz w:val="28"/>
          <w:szCs w:val="28"/>
        </w:rPr>
        <w:t xml:space="preserve">Для решения поставленной задачи необходим метод, который позволит не зависеть от типа модели, её формы и параметров. </w:t>
      </w:r>
    </w:p>
    <w:p w14:paraId="08DEE4E0" w14:textId="77777777" w:rsidR="007975B7" w:rsidRPr="003878CC" w:rsidRDefault="00000000" w:rsidP="00663D50">
      <w:pPr>
        <w:spacing w:line="360" w:lineRule="auto"/>
        <w:ind w:firstLine="709"/>
        <w:rPr>
          <w:sz w:val="28"/>
          <w:szCs w:val="28"/>
        </w:rPr>
      </w:pPr>
      <w:r w:rsidRPr="003878CC">
        <w:rPr>
          <w:sz w:val="28"/>
          <w:szCs w:val="28"/>
        </w:rPr>
        <w:t>Изучив данный метод, можно заключить, что он не подходит для решения поставленной задачи, так как возникает необходимость в подробном описании всех свойств определённого семейства, что будет проблематично осуществить для составных тел.</w:t>
      </w:r>
    </w:p>
    <w:p w14:paraId="69FF1554" w14:textId="77777777" w:rsidR="007975B7" w:rsidRPr="003878CC" w:rsidRDefault="007975B7" w:rsidP="00663D50">
      <w:pPr>
        <w:spacing w:line="360" w:lineRule="auto"/>
        <w:ind w:firstLine="709"/>
        <w:rPr>
          <w:sz w:val="28"/>
          <w:szCs w:val="28"/>
        </w:rPr>
      </w:pPr>
    </w:p>
    <w:p w14:paraId="79E21AF1" w14:textId="77777777" w:rsidR="007975B7" w:rsidRPr="003878CC" w:rsidRDefault="00000000" w:rsidP="00663D50">
      <w:pPr>
        <w:spacing w:line="360" w:lineRule="auto"/>
        <w:ind w:firstLine="709"/>
        <w:rPr>
          <w:sz w:val="28"/>
          <w:szCs w:val="28"/>
        </w:rPr>
      </w:pPr>
      <w:r w:rsidRPr="003878CC">
        <w:rPr>
          <w:sz w:val="28"/>
          <w:szCs w:val="28"/>
        </w:rPr>
        <w:t>1.1.2 Граничное представление (</w:t>
      </w:r>
      <w:proofErr w:type="spellStart"/>
      <w:r w:rsidRPr="003878CC">
        <w:rPr>
          <w:sz w:val="28"/>
          <w:szCs w:val="28"/>
          <w:lang w:val="en-US"/>
        </w:rPr>
        <w:t>Brep</w:t>
      </w:r>
      <w:proofErr w:type="spellEnd"/>
      <w:r w:rsidRPr="003878CC">
        <w:rPr>
          <w:sz w:val="28"/>
          <w:szCs w:val="28"/>
        </w:rPr>
        <w:t xml:space="preserve"> – </w:t>
      </w:r>
      <w:r w:rsidRPr="003878CC">
        <w:rPr>
          <w:sz w:val="28"/>
          <w:szCs w:val="28"/>
          <w:lang w:val="en-US"/>
        </w:rPr>
        <w:t>Boundary</w:t>
      </w:r>
      <w:r w:rsidRPr="003878CC">
        <w:rPr>
          <w:sz w:val="28"/>
          <w:szCs w:val="28"/>
        </w:rPr>
        <w:t xml:space="preserve"> </w:t>
      </w:r>
      <w:r w:rsidRPr="003878CC">
        <w:rPr>
          <w:sz w:val="28"/>
          <w:szCs w:val="28"/>
          <w:lang w:val="en-US"/>
        </w:rPr>
        <w:t>Representation</w:t>
      </w:r>
      <w:r w:rsidRPr="003878CC">
        <w:rPr>
          <w:sz w:val="28"/>
          <w:szCs w:val="28"/>
        </w:rPr>
        <w:t>)</w:t>
      </w:r>
    </w:p>
    <w:p w14:paraId="29AF19B1" w14:textId="6F450282" w:rsidR="00371AAD" w:rsidRDefault="000668EC" w:rsidP="000668EC">
      <w:pPr>
        <w:spacing w:line="360" w:lineRule="auto"/>
        <w:ind w:firstLine="709"/>
        <w:rPr>
          <w:sz w:val="28"/>
          <w:szCs w:val="28"/>
        </w:rPr>
      </w:pPr>
      <w:r w:rsidRPr="003878CC">
        <w:rPr>
          <w:noProof/>
          <w:sz w:val="28"/>
          <w:szCs w:val="28"/>
        </w:rPr>
        <w:drawing>
          <wp:anchor distT="0" distB="0" distL="0" distR="0" simplePos="0" relativeHeight="251650560" behindDoc="0" locked="0" layoutInCell="1" allowOverlap="1" wp14:anchorId="7454690E" wp14:editId="06F7D7A5">
            <wp:simplePos x="0" y="0"/>
            <wp:positionH relativeFrom="column">
              <wp:posOffset>-5715</wp:posOffset>
            </wp:positionH>
            <wp:positionV relativeFrom="paragraph">
              <wp:posOffset>1814253</wp:posOffset>
            </wp:positionV>
            <wp:extent cx="6004560" cy="2110105"/>
            <wp:effectExtent l="0" t="0" r="0" b="4445"/>
            <wp:wrapSquare wrapText="larges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l="-21" t="-63" r="-21" b="-63"/>
                    <a:stretch>
                      <a:fillRect/>
                    </a:stretch>
                  </pic:blipFill>
                  <pic:spPr bwMode="auto">
                    <a:xfrm>
                      <a:off x="0" y="0"/>
                      <a:ext cx="6004560" cy="21101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878CC">
        <w:rPr>
          <w:sz w:val="28"/>
          <w:szCs w:val="28"/>
        </w:rPr>
        <w:t>В данной схеме тв</w:t>
      </w:r>
      <w:r>
        <w:rPr>
          <w:sz w:val="28"/>
          <w:szCs w:val="28"/>
        </w:rPr>
        <w:t>е</w:t>
      </w:r>
      <w:r w:rsidRPr="003878CC">
        <w:rPr>
          <w:sz w:val="28"/>
          <w:szCs w:val="28"/>
        </w:rPr>
        <w:t>рдотельные модели представляются как совокупность двумерных границ, которые описывают трёхмерную модель. Твёрдое тело описывается как замкнутая пространственная область, ограниченная набором элементарных поверхностей (граней), имеющих образующие контуры (рёбра) на границе и признак внешней или внутренней стороны поверхности (см. рисунок 1.2)</w:t>
      </w:r>
    </w:p>
    <w:p w14:paraId="0D558427" w14:textId="41B72263" w:rsidR="007975B7" w:rsidRPr="003878CC" w:rsidRDefault="00000000" w:rsidP="00663D50">
      <w:pPr>
        <w:spacing w:line="360" w:lineRule="auto"/>
        <w:ind w:firstLine="709"/>
        <w:rPr>
          <w:sz w:val="28"/>
          <w:szCs w:val="28"/>
        </w:rPr>
      </w:pPr>
      <w:r w:rsidRPr="003878CC">
        <w:rPr>
          <w:sz w:val="28"/>
          <w:szCs w:val="28"/>
        </w:rPr>
        <w:t>Рисунок 1.2 — пример представления т</w:t>
      </w:r>
      <w:r w:rsidR="006F661C">
        <w:rPr>
          <w:sz w:val="28"/>
          <w:szCs w:val="28"/>
        </w:rPr>
        <w:t>в</w:t>
      </w:r>
      <w:r w:rsidRPr="003878CC">
        <w:rPr>
          <w:sz w:val="28"/>
          <w:szCs w:val="28"/>
        </w:rPr>
        <w:t>ёрдого тела как замкнутой области и набором поверхностей.</w:t>
      </w:r>
    </w:p>
    <w:p w14:paraId="473F5892" w14:textId="3445FEC2" w:rsidR="007975B7" w:rsidRPr="003878CC" w:rsidRDefault="00000000" w:rsidP="00663D50">
      <w:pPr>
        <w:spacing w:line="360" w:lineRule="auto"/>
        <w:ind w:firstLine="709"/>
        <w:rPr>
          <w:sz w:val="28"/>
          <w:szCs w:val="28"/>
        </w:rPr>
      </w:pPr>
      <w:r w:rsidRPr="003878CC">
        <w:rPr>
          <w:sz w:val="28"/>
          <w:szCs w:val="28"/>
        </w:rPr>
        <w:lastRenderedPageBreak/>
        <w:t>Такая схема проектирования крайне распространена в приложениях САПР, но, несмотря на это, она также имеет ряд недостатков, которые могут привести к проблемам визуализации результата.</w:t>
      </w:r>
    </w:p>
    <w:p w14:paraId="6435BCD7" w14:textId="77777777" w:rsidR="007975B7" w:rsidRPr="003878CC" w:rsidRDefault="00000000" w:rsidP="00663D50">
      <w:pPr>
        <w:spacing w:line="360" w:lineRule="auto"/>
        <w:ind w:firstLine="709"/>
        <w:rPr>
          <w:sz w:val="28"/>
          <w:szCs w:val="28"/>
        </w:rPr>
      </w:pPr>
      <w:r w:rsidRPr="003878CC">
        <w:rPr>
          <w:sz w:val="28"/>
          <w:szCs w:val="28"/>
        </w:rPr>
        <w:t>Минусы:</w:t>
      </w:r>
    </w:p>
    <w:p w14:paraId="7C9A8235" w14:textId="77777777" w:rsidR="007975B7" w:rsidRPr="003878CC" w:rsidRDefault="00000000" w:rsidP="00663D50">
      <w:pPr>
        <w:spacing w:line="360" w:lineRule="auto"/>
        <w:ind w:firstLine="709"/>
        <w:rPr>
          <w:sz w:val="28"/>
          <w:szCs w:val="28"/>
        </w:rPr>
      </w:pPr>
      <w:r w:rsidRPr="003878CC">
        <w:rPr>
          <w:sz w:val="28"/>
          <w:szCs w:val="28"/>
        </w:rPr>
        <w:t>- большие затраты памяти</w:t>
      </w:r>
    </w:p>
    <w:p w14:paraId="4E821FFE" w14:textId="77777777" w:rsidR="007975B7" w:rsidRPr="003878CC" w:rsidRDefault="00000000" w:rsidP="00663D50">
      <w:pPr>
        <w:spacing w:line="360" w:lineRule="auto"/>
        <w:ind w:firstLine="709"/>
        <w:rPr>
          <w:sz w:val="28"/>
          <w:szCs w:val="28"/>
        </w:rPr>
      </w:pPr>
      <w:r w:rsidRPr="003878CC">
        <w:rPr>
          <w:sz w:val="28"/>
          <w:szCs w:val="28"/>
        </w:rPr>
        <w:t>- в случае сложных объектов могут возникнуть проблемы получения описывающих формул</w:t>
      </w:r>
    </w:p>
    <w:p w14:paraId="71122D1C" w14:textId="77777777" w:rsidR="007975B7" w:rsidRPr="003878CC" w:rsidRDefault="00000000" w:rsidP="00663D50">
      <w:pPr>
        <w:spacing w:line="360" w:lineRule="auto"/>
        <w:ind w:firstLine="709"/>
        <w:rPr>
          <w:sz w:val="28"/>
          <w:szCs w:val="28"/>
        </w:rPr>
      </w:pPr>
      <w:r w:rsidRPr="003878CC">
        <w:rPr>
          <w:sz w:val="28"/>
          <w:szCs w:val="28"/>
        </w:rPr>
        <w:t>- в момент рендера требуется большая вычислительная мощность</w:t>
      </w:r>
    </w:p>
    <w:p w14:paraId="61598335" w14:textId="77777777" w:rsidR="007975B7" w:rsidRPr="003878CC" w:rsidRDefault="00000000" w:rsidP="00663D50">
      <w:pPr>
        <w:spacing w:line="360" w:lineRule="auto"/>
        <w:ind w:firstLine="709"/>
        <w:rPr>
          <w:sz w:val="28"/>
          <w:szCs w:val="28"/>
        </w:rPr>
      </w:pPr>
      <w:r w:rsidRPr="003878CC">
        <w:rPr>
          <w:sz w:val="28"/>
          <w:szCs w:val="28"/>
        </w:rPr>
        <w:t>Плюсы:</w:t>
      </w:r>
    </w:p>
    <w:p w14:paraId="420B61CB" w14:textId="77777777" w:rsidR="007975B7" w:rsidRPr="003878CC" w:rsidRDefault="00000000" w:rsidP="00663D50">
      <w:pPr>
        <w:spacing w:line="360" w:lineRule="auto"/>
        <w:ind w:firstLine="709"/>
        <w:rPr>
          <w:sz w:val="28"/>
          <w:szCs w:val="28"/>
        </w:rPr>
      </w:pPr>
      <w:r w:rsidRPr="003878CC">
        <w:rPr>
          <w:sz w:val="28"/>
          <w:szCs w:val="28"/>
        </w:rPr>
        <w:t>- метод походит не только для твёрдых тел с плоскими гранями, но и для тел с криволинейными гранями или краями</w:t>
      </w:r>
    </w:p>
    <w:p w14:paraId="49B384E8" w14:textId="77777777" w:rsidR="007975B7" w:rsidRPr="003878CC" w:rsidRDefault="00000000" w:rsidP="00663D50">
      <w:pPr>
        <w:spacing w:line="360" w:lineRule="auto"/>
        <w:ind w:firstLine="709"/>
        <w:rPr>
          <w:sz w:val="28"/>
          <w:szCs w:val="28"/>
        </w:rPr>
      </w:pPr>
      <w:r w:rsidRPr="003878CC">
        <w:rPr>
          <w:sz w:val="28"/>
          <w:szCs w:val="28"/>
        </w:rPr>
        <w:t>- благодаря хранению информации о всех составляющих модели, метод обеспечивает высокую точность</w:t>
      </w:r>
    </w:p>
    <w:p w14:paraId="06FEA229" w14:textId="4FCBFDA9" w:rsidR="007975B7" w:rsidRPr="003878CC" w:rsidRDefault="00000000" w:rsidP="00663D50">
      <w:pPr>
        <w:spacing w:line="360" w:lineRule="auto"/>
        <w:ind w:firstLine="709"/>
        <w:rPr>
          <w:sz w:val="28"/>
          <w:szCs w:val="28"/>
        </w:rPr>
      </w:pPr>
      <w:r w:rsidRPr="003878CC">
        <w:rPr>
          <w:sz w:val="28"/>
          <w:szCs w:val="28"/>
        </w:rPr>
        <w:t>Таким образом, данный метод не подходит для решения поставленной задачи, так как он требует значительное количество памяти для хранения необходимой информации, а также вычислительных мощностей в момент рендера.</w:t>
      </w:r>
    </w:p>
    <w:p w14:paraId="719FA541" w14:textId="77777777" w:rsidR="007975B7" w:rsidRPr="003878CC" w:rsidRDefault="007975B7" w:rsidP="00663D50">
      <w:pPr>
        <w:spacing w:line="360" w:lineRule="auto"/>
        <w:ind w:firstLine="709"/>
        <w:rPr>
          <w:sz w:val="28"/>
          <w:szCs w:val="28"/>
        </w:rPr>
      </w:pPr>
    </w:p>
    <w:p w14:paraId="1493AED2" w14:textId="77777777" w:rsidR="007975B7" w:rsidRPr="003878CC" w:rsidRDefault="00000000" w:rsidP="00663D50">
      <w:pPr>
        <w:spacing w:line="360" w:lineRule="auto"/>
        <w:ind w:firstLine="709"/>
        <w:rPr>
          <w:sz w:val="28"/>
          <w:szCs w:val="28"/>
        </w:rPr>
      </w:pPr>
      <w:r w:rsidRPr="003878CC">
        <w:rPr>
          <w:sz w:val="28"/>
          <w:szCs w:val="28"/>
        </w:rPr>
        <w:t>1.1.3 Нумерация пространственного заполнения (</w:t>
      </w:r>
      <w:proofErr w:type="spellStart"/>
      <w:r w:rsidRPr="003878CC">
        <w:rPr>
          <w:sz w:val="28"/>
          <w:szCs w:val="28"/>
        </w:rPr>
        <w:t>воксельный</w:t>
      </w:r>
      <w:proofErr w:type="spellEnd"/>
      <w:r w:rsidRPr="003878CC">
        <w:rPr>
          <w:sz w:val="28"/>
          <w:szCs w:val="28"/>
        </w:rPr>
        <w:t xml:space="preserve"> метод)</w:t>
      </w:r>
    </w:p>
    <w:p w14:paraId="00A659AD" w14:textId="77777777" w:rsidR="007975B7" w:rsidRPr="003878CC" w:rsidRDefault="00000000" w:rsidP="00663D50">
      <w:pPr>
        <w:spacing w:line="360" w:lineRule="auto"/>
        <w:ind w:firstLine="709"/>
        <w:rPr>
          <w:sz w:val="28"/>
          <w:szCs w:val="28"/>
        </w:rPr>
      </w:pPr>
      <w:r w:rsidRPr="003878CC">
        <w:rPr>
          <w:sz w:val="28"/>
          <w:szCs w:val="28"/>
        </w:rPr>
        <w:t>Данный метод получил своё названия благодаря работе с пространственными ячейками (</w:t>
      </w:r>
      <w:proofErr w:type="spellStart"/>
      <w:r w:rsidRPr="003878CC">
        <w:rPr>
          <w:sz w:val="28"/>
          <w:szCs w:val="28"/>
        </w:rPr>
        <w:t>вокселями</w:t>
      </w:r>
      <w:proofErr w:type="spellEnd"/>
      <w:r w:rsidRPr="003878CC">
        <w:rPr>
          <w:sz w:val="28"/>
          <w:szCs w:val="28"/>
        </w:rPr>
        <w:t>), который заполняют моделируемое тело. Данные ячейки представляют собой кубы фиксированного размера и расположены в заданной пространственной сетке. Полученный в результате 3</w:t>
      </w:r>
      <w:r w:rsidRPr="003878CC">
        <w:rPr>
          <w:sz w:val="28"/>
          <w:szCs w:val="28"/>
          <w:lang w:val="en-US"/>
        </w:rPr>
        <w:t>D</w:t>
      </w:r>
      <w:r w:rsidRPr="003878CC">
        <w:rPr>
          <w:sz w:val="28"/>
          <w:szCs w:val="28"/>
        </w:rPr>
        <w:t xml:space="preserve"> объект является совокупностью закрашенных </w:t>
      </w:r>
      <w:proofErr w:type="spellStart"/>
      <w:r w:rsidRPr="003878CC">
        <w:rPr>
          <w:sz w:val="28"/>
          <w:szCs w:val="28"/>
        </w:rPr>
        <w:t>вокселей</w:t>
      </w:r>
      <w:proofErr w:type="spellEnd"/>
      <w:r w:rsidRPr="003878CC">
        <w:rPr>
          <w:sz w:val="28"/>
          <w:szCs w:val="28"/>
        </w:rPr>
        <w:t xml:space="preserve"> (рис. 1.3).</w:t>
      </w:r>
    </w:p>
    <w:p w14:paraId="08CAFBD9" w14:textId="551146A2" w:rsidR="007975B7" w:rsidRPr="003878CC" w:rsidRDefault="005B2854" w:rsidP="00663D50">
      <w:pPr>
        <w:spacing w:line="360" w:lineRule="auto"/>
        <w:ind w:firstLine="709"/>
        <w:rPr>
          <w:sz w:val="28"/>
          <w:szCs w:val="28"/>
        </w:rPr>
      </w:pPr>
      <w:r w:rsidRPr="003878CC">
        <w:rPr>
          <w:noProof/>
          <w:sz w:val="28"/>
          <w:szCs w:val="28"/>
        </w:rPr>
        <w:lastRenderedPageBreak/>
        <w:drawing>
          <wp:anchor distT="0" distB="0" distL="0" distR="0" simplePos="0" relativeHeight="251651584" behindDoc="0" locked="0" layoutInCell="1" allowOverlap="1" wp14:anchorId="654F39B7" wp14:editId="6397E3F6">
            <wp:simplePos x="0" y="0"/>
            <wp:positionH relativeFrom="column">
              <wp:align>center</wp:align>
            </wp:positionH>
            <wp:positionV relativeFrom="paragraph">
              <wp:align>top</wp:align>
            </wp:positionV>
            <wp:extent cx="2159635" cy="2159635"/>
            <wp:effectExtent l="0" t="0" r="0" b="0"/>
            <wp:wrapSquare wrapText="larges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l="-24" t="-24" r="-24" b="-24"/>
                    <a:stretch>
                      <a:fillRect/>
                    </a:stretch>
                  </pic:blipFill>
                  <pic:spPr bwMode="auto">
                    <a:xfrm>
                      <a:off x="0" y="0"/>
                      <a:ext cx="2159635" cy="21596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2C5792" w14:textId="77777777" w:rsidR="007975B7" w:rsidRPr="003878CC" w:rsidRDefault="007975B7" w:rsidP="00663D50">
      <w:pPr>
        <w:spacing w:line="360" w:lineRule="auto"/>
        <w:ind w:firstLine="709"/>
        <w:rPr>
          <w:sz w:val="28"/>
          <w:szCs w:val="28"/>
        </w:rPr>
      </w:pPr>
    </w:p>
    <w:p w14:paraId="36287A08" w14:textId="77777777" w:rsidR="007975B7" w:rsidRPr="003878CC" w:rsidRDefault="007975B7" w:rsidP="00663D50">
      <w:pPr>
        <w:spacing w:line="360" w:lineRule="auto"/>
        <w:ind w:firstLine="709"/>
        <w:rPr>
          <w:sz w:val="28"/>
          <w:szCs w:val="28"/>
        </w:rPr>
      </w:pPr>
    </w:p>
    <w:p w14:paraId="49DE5C0C" w14:textId="77777777" w:rsidR="007975B7" w:rsidRPr="003878CC" w:rsidRDefault="007975B7" w:rsidP="00663D50">
      <w:pPr>
        <w:spacing w:line="360" w:lineRule="auto"/>
        <w:ind w:firstLine="709"/>
        <w:rPr>
          <w:sz w:val="28"/>
          <w:szCs w:val="28"/>
        </w:rPr>
      </w:pPr>
    </w:p>
    <w:p w14:paraId="727E1BB6" w14:textId="77777777" w:rsidR="007975B7" w:rsidRPr="003878CC" w:rsidRDefault="007975B7" w:rsidP="00663D50">
      <w:pPr>
        <w:spacing w:line="360" w:lineRule="auto"/>
        <w:ind w:firstLine="709"/>
        <w:rPr>
          <w:sz w:val="28"/>
          <w:szCs w:val="28"/>
        </w:rPr>
      </w:pPr>
    </w:p>
    <w:p w14:paraId="6AFA0FC6" w14:textId="77777777" w:rsidR="007975B7" w:rsidRPr="003878CC" w:rsidRDefault="007975B7" w:rsidP="00663D50">
      <w:pPr>
        <w:spacing w:line="360" w:lineRule="auto"/>
        <w:ind w:firstLine="709"/>
        <w:rPr>
          <w:sz w:val="28"/>
          <w:szCs w:val="28"/>
        </w:rPr>
      </w:pPr>
    </w:p>
    <w:p w14:paraId="163C061C" w14:textId="77777777" w:rsidR="007975B7" w:rsidRPr="003878CC" w:rsidRDefault="007975B7" w:rsidP="00663D50">
      <w:pPr>
        <w:spacing w:line="360" w:lineRule="auto"/>
        <w:ind w:firstLine="709"/>
        <w:rPr>
          <w:sz w:val="28"/>
          <w:szCs w:val="28"/>
        </w:rPr>
      </w:pPr>
    </w:p>
    <w:p w14:paraId="17C3184C" w14:textId="77777777" w:rsidR="007975B7" w:rsidRPr="003878CC" w:rsidRDefault="007975B7" w:rsidP="00663D50">
      <w:pPr>
        <w:spacing w:line="360" w:lineRule="auto"/>
        <w:ind w:firstLine="709"/>
        <w:rPr>
          <w:sz w:val="28"/>
          <w:szCs w:val="28"/>
        </w:rPr>
      </w:pPr>
    </w:p>
    <w:p w14:paraId="3F169162" w14:textId="77D1BE19" w:rsidR="007975B7" w:rsidRPr="003878CC" w:rsidRDefault="00000000" w:rsidP="00663D50">
      <w:pPr>
        <w:spacing w:line="360" w:lineRule="auto"/>
        <w:ind w:firstLine="709"/>
        <w:rPr>
          <w:sz w:val="28"/>
          <w:szCs w:val="28"/>
        </w:rPr>
      </w:pPr>
      <w:r w:rsidRPr="003878CC">
        <w:rPr>
          <w:sz w:val="28"/>
          <w:szCs w:val="28"/>
        </w:rPr>
        <w:t>Рисунок 1.3 — пример изображения, полученного в результате испол</w:t>
      </w:r>
      <w:r w:rsidR="00E22A17">
        <w:rPr>
          <w:sz w:val="28"/>
          <w:szCs w:val="28"/>
        </w:rPr>
        <w:t>ь</w:t>
      </w:r>
      <w:r w:rsidRPr="003878CC">
        <w:rPr>
          <w:sz w:val="28"/>
          <w:szCs w:val="28"/>
        </w:rPr>
        <w:t xml:space="preserve">зования </w:t>
      </w:r>
      <w:proofErr w:type="spellStart"/>
      <w:r w:rsidRPr="003878CC">
        <w:rPr>
          <w:sz w:val="28"/>
          <w:szCs w:val="28"/>
        </w:rPr>
        <w:t>воксельного</w:t>
      </w:r>
      <w:proofErr w:type="spellEnd"/>
      <w:r w:rsidRPr="003878CC">
        <w:rPr>
          <w:sz w:val="28"/>
          <w:szCs w:val="28"/>
        </w:rPr>
        <w:t xml:space="preserve"> метода.</w:t>
      </w:r>
    </w:p>
    <w:p w14:paraId="5FD429C7" w14:textId="77777777" w:rsidR="007975B7" w:rsidRPr="003878CC" w:rsidRDefault="00000000" w:rsidP="00663D50">
      <w:pPr>
        <w:spacing w:line="360" w:lineRule="auto"/>
        <w:ind w:firstLine="709"/>
        <w:rPr>
          <w:sz w:val="28"/>
          <w:szCs w:val="28"/>
        </w:rPr>
      </w:pPr>
      <w:r w:rsidRPr="003878CC">
        <w:rPr>
          <w:sz w:val="28"/>
          <w:szCs w:val="28"/>
        </w:rPr>
        <w:t>Каждая ячейка при этом должна быть представлена основной характеристикой — например, координатами центра. При сканировании обычно устанавливается определённый порядок обхода, а соответствующий упорядоченный набор координат называется пространственным массивом.</w:t>
      </w:r>
    </w:p>
    <w:p w14:paraId="69539494" w14:textId="16FDE797" w:rsidR="007975B7" w:rsidRPr="003878CC" w:rsidRDefault="00000000" w:rsidP="00663D50">
      <w:pPr>
        <w:spacing w:line="360" w:lineRule="auto"/>
        <w:ind w:firstLine="709"/>
        <w:rPr>
          <w:sz w:val="28"/>
          <w:szCs w:val="28"/>
        </w:rPr>
      </w:pPr>
      <w:r w:rsidRPr="003878CC">
        <w:rPr>
          <w:sz w:val="28"/>
          <w:szCs w:val="28"/>
        </w:rPr>
        <w:t xml:space="preserve">Такие пространственные массивы являются уникальными </w:t>
      </w:r>
      <w:proofErr w:type="spellStart"/>
      <w:r w:rsidRPr="003878CC">
        <w:rPr>
          <w:sz w:val="28"/>
          <w:szCs w:val="28"/>
        </w:rPr>
        <w:t>тв</w:t>
      </w:r>
      <w:r w:rsidR="00E22A17">
        <w:rPr>
          <w:sz w:val="28"/>
          <w:szCs w:val="28"/>
        </w:rPr>
        <w:t>е</w:t>
      </w:r>
      <w:r w:rsidRPr="003878CC">
        <w:rPr>
          <w:sz w:val="28"/>
          <w:szCs w:val="28"/>
        </w:rPr>
        <w:t>дотельными</w:t>
      </w:r>
      <w:proofErr w:type="spellEnd"/>
      <w:r w:rsidRPr="003878CC">
        <w:rPr>
          <w:sz w:val="28"/>
          <w:szCs w:val="28"/>
        </w:rPr>
        <w:t xml:space="preserve"> представлениями, однако они слишком подробны для использования в качестве основного метода хранения модели.</w:t>
      </w:r>
    </w:p>
    <w:p w14:paraId="4677D113" w14:textId="77777777" w:rsidR="007975B7" w:rsidRPr="003878CC" w:rsidRDefault="00000000" w:rsidP="00663D50">
      <w:pPr>
        <w:spacing w:line="360" w:lineRule="auto"/>
        <w:ind w:firstLine="709"/>
        <w:rPr>
          <w:sz w:val="28"/>
          <w:szCs w:val="28"/>
        </w:rPr>
      </w:pPr>
      <w:r w:rsidRPr="003878CC">
        <w:rPr>
          <w:sz w:val="28"/>
          <w:szCs w:val="28"/>
        </w:rPr>
        <w:t>Минусы:</w:t>
      </w:r>
    </w:p>
    <w:p w14:paraId="7D9CA189" w14:textId="77777777" w:rsidR="007975B7" w:rsidRPr="003878CC" w:rsidRDefault="00000000" w:rsidP="00663D50">
      <w:pPr>
        <w:spacing w:line="360" w:lineRule="auto"/>
        <w:ind w:firstLine="709"/>
        <w:rPr>
          <w:sz w:val="28"/>
          <w:szCs w:val="28"/>
        </w:rPr>
      </w:pPr>
      <w:r w:rsidRPr="003878CC">
        <w:rPr>
          <w:sz w:val="28"/>
          <w:szCs w:val="28"/>
        </w:rPr>
        <w:t>- высокие затраты памяти</w:t>
      </w:r>
    </w:p>
    <w:p w14:paraId="7CEE0A97" w14:textId="77777777" w:rsidR="007975B7" w:rsidRPr="003878CC" w:rsidRDefault="00000000" w:rsidP="00663D50">
      <w:pPr>
        <w:spacing w:line="360" w:lineRule="auto"/>
        <w:ind w:firstLine="709"/>
        <w:rPr>
          <w:sz w:val="28"/>
          <w:szCs w:val="28"/>
        </w:rPr>
      </w:pPr>
      <w:r w:rsidRPr="003878CC">
        <w:rPr>
          <w:sz w:val="28"/>
          <w:szCs w:val="28"/>
        </w:rPr>
        <w:t>- каждая ячейка хранит информацию не только о своей координате, но и о цвете, плотности, оптических характеристиках и т. д.</w:t>
      </w:r>
    </w:p>
    <w:p w14:paraId="53192C94" w14:textId="77777777" w:rsidR="007975B7" w:rsidRPr="003878CC" w:rsidRDefault="00000000" w:rsidP="00663D50">
      <w:pPr>
        <w:spacing w:line="360" w:lineRule="auto"/>
        <w:ind w:firstLine="709"/>
        <w:rPr>
          <w:sz w:val="28"/>
          <w:szCs w:val="28"/>
        </w:rPr>
      </w:pPr>
      <w:r w:rsidRPr="003878CC">
        <w:rPr>
          <w:sz w:val="28"/>
          <w:szCs w:val="28"/>
        </w:rPr>
        <w:t xml:space="preserve">- разрешение итогового изображения зависит от размера и формы </w:t>
      </w:r>
      <w:proofErr w:type="spellStart"/>
      <w:r w:rsidRPr="003878CC">
        <w:rPr>
          <w:sz w:val="28"/>
          <w:szCs w:val="28"/>
        </w:rPr>
        <w:t>вокселей</w:t>
      </w:r>
      <w:proofErr w:type="spellEnd"/>
    </w:p>
    <w:p w14:paraId="07D00EFF" w14:textId="77777777" w:rsidR="007975B7" w:rsidRPr="003878CC" w:rsidRDefault="00000000" w:rsidP="00663D50">
      <w:pPr>
        <w:spacing w:line="360" w:lineRule="auto"/>
        <w:ind w:firstLine="709"/>
        <w:rPr>
          <w:sz w:val="28"/>
          <w:szCs w:val="28"/>
        </w:rPr>
      </w:pPr>
      <w:r w:rsidRPr="003878CC">
        <w:rPr>
          <w:sz w:val="28"/>
          <w:szCs w:val="28"/>
        </w:rPr>
        <w:t>Плюсы:</w:t>
      </w:r>
    </w:p>
    <w:p w14:paraId="53DC0F52" w14:textId="77777777" w:rsidR="007975B7" w:rsidRPr="003878CC" w:rsidRDefault="00000000" w:rsidP="00663D50">
      <w:pPr>
        <w:spacing w:line="360" w:lineRule="auto"/>
        <w:ind w:firstLine="709"/>
        <w:rPr>
          <w:sz w:val="28"/>
          <w:szCs w:val="28"/>
        </w:rPr>
      </w:pPr>
      <w:r w:rsidRPr="003878CC">
        <w:rPr>
          <w:sz w:val="28"/>
          <w:szCs w:val="28"/>
        </w:rPr>
        <w:t>- простота метода представления</w:t>
      </w:r>
    </w:p>
    <w:p w14:paraId="3C44AFF4" w14:textId="77777777" w:rsidR="007975B7" w:rsidRPr="003878CC" w:rsidRDefault="00000000" w:rsidP="00663D50">
      <w:pPr>
        <w:spacing w:line="360" w:lineRule="auto"/>
        <w:ind w:firstLine="709"/>
        <w:rPr>
          <w:sz w:val="28"/>
          <w:szCs w:val="28"/>
        </w:rPr>
      </w:pPr>
      <w:r w:rsidRPr="003878CC">
        <w:rPr>
          <w:sz w:val="28"/>
          <w:szCs w:val="28"/>
        </w:rPr>
        <w:t>- однозначное представление</w:t>
      </w:r>
    </w:p>
    <w:p w14:paraId="321F0473" w14:textId="77777777" w:rsidR="007975B7" w:rsidRPr="003878CC" w:rsidRDefault="00000000" w:rsidP="00663D50">
      <w:pPr>
        <w:spacing w:line="360" w:lineRule="auto"/>
        <w:ind w:firstLine="709"/>
        <w:rPr>
          <w:sz w:val="28"/>
          <w:szCs w:val="28"/>
        </w:rPr>
      </w:pPr>
      <w:r w:rsidRPr="003878CC">
        <w:rPr>
          <w:sz w:val="28"/>
          <w:szCs w:val="28"/>
        </w:rPr>
        <w:t xml:space="preserve">Простота и однозначность построения способствуют использованию данного метода при построении представлений, однако структурно использование кубических </w:t>
      </w:r>
      <w:proofErr w:type="spellStart"/>
      <w:r w:rsidRPr="003878CC">
        <w:rPr>
          <w:sz w:val="28"/>
          <w:szCs w:val="28"/>
        </w:rPr>
        <w:t>вокселей</w:t>
      </w:r>
      <w:proofErr w:type="spellEnd"/>
      <w:r w:rsidRPr="003878CC">
        <w:rPr>
          <w:sz w:val="28"/>
          <w:szCs w:val="28"/>
        </w:rPr>
        <w:t xml:space="preserve"> приводит к тому, что для рендера, </w:t>
      </w:r>
      <w:r w:rsidRPr="003878CC">
        <w:rPr>
          <w:sz w:val="28"/>
          <w:szCs w:val="28"/>
        </w:rPr>
        <w:lastRenderedPageBreak/>
        <w:t>например, сферы, будет необходимо проводить сглаживание краёв, что является дополнительной вычислительной нагрузкой.</w:t>
      </w:r>
    </w:p>
    <w:p w14:paraId="6AFA7D53" w14:textId="77777777" w:rsidR="007975B7" w:rsidRPr="003878CC" w:rsidRDefault="00000000" w:rsidP="00663D50">
      <w:pPr>
        <w:spacing w:line="360" w:lineRule="auto"/>
        <w:ind w:firstLine="709"/>
        <w:rPr>
          <w:sz w:val="28"/>
          <w:szCs w:val="28"/>
        </w:rPr>
      </w:pPr>
      <w:r w:rsidRPr="003878CC">
        <w:rPr>
          <w:sz w:val="28"/>
          <w:szCs w:val="28"/>
        </w:rPr>
        <w:t>В нашем случае недостатком является и избыточная информация о каждой ячейке. Таким образом, самостоятельное использование данного метода является неэффективным, однако в совокупности с другими методами можно использовать преимущества аппроксимации для повышения качества изображения тела.</w:t>
      </w:r>
    </w:p>
    <w:p w14:paraId="26A6D948" w14:textId="77777777" w:rsidR="007975B7" w:rsidRPr="003878CC" w:rsidRDefault="00000000" w:rsidP="00663D50">
      <w:pPr>
        <w:spacing w:line="360" w:lineRule="auto"/>
        <w:ind w:firstLine="709"/>
        <w:rPr>
          <w:sz w:val="28"/>
          <w:szCs w:val="28"/>
        </w:rPr>
      </w:pPr>
      <w:r w:rsidRPr="003878CC">
        <w:rPr>
          <w:sz w:val="28"/>
          <w:szCs w:val="28"/>
        </w:rPr>
        <w:t>1.1.4 Октантное дерево</w:t>
      </w:r>
    </w:p>
    <w:p w14:paraId="69EA6A02" w14:textId="77777777" w:rsidR="007975B7" w:rsidRPr="003878CC" w:rsidRDefault="00000000" w:rsidP="00663D50">
      <w:pPr>
        <w:spacing w:line="360" w:lineRule="auto"/>
        <w:ind w:firstLine="709"/>
        <w:rPr>
          <w:sz w:val="28"/>
          <w:szCs w:val="28"/>
        </w:rPr>
      </w:pPr>
      <w:r w:rsidRPr="003878CC">
        <w:rPr>
          <w:sz w:val="28"/>
          <w:szCs w:val="28"/>
        </w:rPr>
        <w:t xml:space="preserve">Данная схема представления является улучшением </w:t>
      </w:r>
      <w:proofErr w:type="spellStart"/>
      <w:r w:rsidRPr="003878CC">
        <w:rPr>
          <w:sz w:val="28"/>
          <w:szCs w:val="28"/>
        </w:rPr>
        <w:t>воксельного</w:t>
      </w:r>
      <w:proofErr w:type="spellEnd"/>
      <w:r w:rsidRPr="003878CC">
        <w:rPr>
          <w:sz w:val="28"/>
          <w:szCs w:val="28"/>
        </w:rPr>
        <w:t xml:space="preserve"> метода. Строится октантное дерево, каждый узел которого соответствует некоторому кубу в трёхмерном пространстве, и для каждого куба определяется его принадлежность модели. У каждого корня дерева есть 8 потомков, т.е. куб делится на 8 равных частей (рис.1.4)</w:t>
      </w:r>
    </w:p>
    <w:p w14:paraId="60F1BA2C" w14:textId="7ABE2506" w:rsidR="007975B7" w:rsidRPr="003878CC" w:rsidRDefault="005B2854" w:rsidP="00663D50">
      <w:pPr>
        <w:spacing w:line="360" w:lineRule="auto"/>
        <w:ind w:firstLine="709"/>
        <w:rPr>
          <w:sz w:val="28"/>
          <w:szCs w:val="28"/>
        </w:rPr>
      </w:pPr>
      <w:r w:rsidRPr="003878CC">
        <w:rPr>
          <w:noProof/>
          <w:sz w:val="28"/>
          <w:szCs w:val="28"/>
        </w:rPr>
        <w:drawing>
          <wp:anchor distT="0" distB="0" distL="0" distR="0" simplePos="0" relativeHeight="251652608" behindDoc="0" locked="0" layoutInCell="1" allowOverlap="1" wp14:anchorId="2B661698" wp14:editId="1D7709C2">
            <wp:simplePos x="0" y="0"/>
            <wp:positionH relativeFrom="column">
              <wp:align>center</wp:align>
            </wp:positionH>
            <wp:positionV relativeFrom="paragraph">
              <wp:align>top</wp:align>
            </wp:positionV>
            <wp:extent cx="5756910" cy="3502025"/>
            <wp:effectExtent l="0" t="0" r="0" b="0"/>
            <wp:wrapSquare wrapText="larges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l="-14" t="-24" r="-14" b="-24"/>
                    <a:stretch>
                      <a:fillRect/>
                    </a:stretch>
                  </pic:blipFill>
                  <pic:spPr bwMode="auto">
                    <a:xfrm>
                      <a:off x="0" y="0"/>
                      <a:ext cx="5756910" cy="3502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47D14E" w14:textId="5FCF2A50" w:rsidR="007975B7" w:rsidRPr="003878CC" w:rsidRDefault="00000000" w:rsidP="00663D50">
      <w:pPr>
        <w:spacing w:line="360" w:lineRule="auto"/>
        <w:ind w:firstLine="709"/>
        <w:rPr>
          <w:sz w:val="28"/>
          <w:szCs w:val="28"/>
        </w:rPr>
      </w:pPr>
      <w:r w:rsidRPr="003878CC">
        <w:rPr>
          <w:sz w:val="28"/>
          <w:szCs w:val="28"/>
        </w:rPr>
        <w:t>Рисунок 1.4 — разделение куба на 8 равных частей и получение окна</w:t>
      </w:r>
      <w:r w:rsidR="006F661C">
        <w:rPr>
          <w:sz w:val="28"/>
          <w:szCs w:val="28"/>
        </w:rPr>
        <w:t>н</w:t>
      </w:r>
      <w:r w:rsidRPr="003878CC">
        <w:rPr>
          <w:sz w:val="28"/>
          <w:szCs w:val="28"/>
        </w:rPr>
        <w:t>тного дерева.</w:t>
      </w:r>
    </w:p>
    <w:p w14:paraId="2D3552B0" w14:textId="77777777" w:rsidR="007975B7" w:rsidRPr="003878CC" w:rsidRDefault="00000000" w:rsidP="00663D50">
      <w:pPr>
        <w:spacing w:line="360" w:lineRule="auto"/>
        <w:ind w:firstLine="709"/>
        <w:rPr>
          <w:sz w:val="28"/>
          <w:szCs w:val="28"/>
        </w:rPr>
      </w:pPr>
      <w:r w:rsidRPr="003878CC">
        <w:rPr>
          <w:sz w:val="28"/>
          <w:szCs w:val="28"/>
        </w:rPr>
        <w:t>Метод позволяет устранить недостаток метода 1.1.4 (</w:t>
      </w:r>
      <w:proofErr w:type="spellStart"/>
      <w:r w:rsidRPr="003878CC">
        <w:rPr>
          <w:sz w:val="28"/>
          <w:szCs w:val="28"/>
        </w:rPr>
        <w:t>воксельного</w:t>
      </w:r>
      <w:proofErr w:type="spellEnd"/>
      <w:r w:rsidRPr="003878CC">
        <w:rPr>
          <w:sz w:val="28"/>
          <w:szCs w:val="28"/>
        </w:rPr>
        <w:t xml:space="preserve">), связанного затратами памяти из-за хранения большого количества данных. И хотя, сохраняя данные только об используемых частях модели, данный метод </w:t>
      </w:r>
      <w:r w:rsidRPr="003878CC">
        <w:rPr>
          <w:sz w:val="28"/>
          <w:szCs w:val="28"/>
        </w:rPr>
        <w:lastRenderedPageBreak/>
        <w:t xml:space="preserve">экономит память в сравнении с </w:t>
      </w:r>
      <w:proofErr w:type="spellStart"/>
      <w:r w:rsidRPr="003878CC">
        <w:rPr>
          <w:sz w:val="28"/>
          <w:szCs w:val="28"/>
        </w:rPr>
        <w:t>воксельным</w:t>
      </w:r>
      <w:proofErr w:type="spellEnd"/>
      <w:r w:rsidRPr="003878CC">
        <w:rPr>
          <w:sz w:val="28"/>
          <w:szCs w:val="28"/>
        </w:rPr>
        <w:t>, по отношению к другим методам, памяти расходуется много.</w:t>
      </w:r>
    </w:p>
    <w:p w14:paraId="71B1EA00" w14:textId="77777777" w:rsidR="007975B7" w:rsidRPr="003878CC" w:rsidRDefault="00000000" w:rsidP="00663D50">
      <w:pPr>
        <w:spacing w:line="360" w:lineRule="auto"/>
        <w:ind w:firstLine="709"/>
        <w:rPr>
          <w:sz w:val="28"/>
          <w:szCs w:val="28"/>
        </w:rPr>
      </w:pPr>
      <w:r w:rsidRPr="003878CC">
        <w:rPr>
          <w:sz w:val="28"/>
          <w:szCs w:val="28"/>
        </w:rPr>
        <w:t>Минусы:</w:t>
      </w:r>
    </w:p>
    <w:p w14:paraId="516AE774" w14:textId="77777777" w:rsidR="007975B7" w:rsidRPr="003878CC" w:rsidRDefault="00000000" w:rsidP="00663D50">
      <w:pPr>
        <w:spacing w:line="360" w:lineRule="auto"/>
        <w:ind w:firstLine="709"/>
        <w:rPr>
          <w:sz w:val="28"/>
          <w:szCs w:val="28"/>
        </w:rPr>
      </w:pPr>
      <w:r w:rsidRPr="003878CC">
        <w:rPr>
          <w:sz w:val="28"/>
          <w:szCs w:val="28"/>
        </w:rPr>
        <w:t>- деление примитива рёбрами кубов дерева может снижать эффективность</w:t>
      </w:r>
    </w:p>
    <w:p w14:paraId="0D3E24E3" w14:textId="77777777" w:rsidR="007975B7" w:rsidRPr="003878CC" w:rsidRDefault="00000000" w:rsidP="00663D50">
      <w:pPr>
        <w:spacing w:line="360" w:lineRule="auto"/>
        <w:ind w:firstLine="709"/>
        <w:rPr>
          <w:sz w:val="28"/>
          <w:szCs w:val="28"/>
        </w:rPr>
      </w:pPr>
      <w:r w:rsidRPr="003878CC">
        <w:rPr>
          <w:sz w:val="28"/>
          <w:szCs w:val="28"/>
        </w:rPr>
        <w:t>- возможное выведение на экран невидимых объектов</w:t>
      </w:r>
    </w:p>
    <w:p w14:paraId="2419C07B" w14:textId="77777777" w:rsidR="007975B7" w:rsidRPr="003878CC" w:rsidRDefault="00000000" w:rsidP="00663D50">
      <w:pPr>
        <w:spacing w:line="360" w:lineRule="auto"/>
        <w:ind w:firstLine="709"/>
        <w:rPr>
          <w:sz w:val="28"/>
          <w:szCs w:val="28"/>
        </w:rPr>
      </w:pPr>
      <w:r w:rsidRPr="003878CC">
        <w:rPr>
          <w:sz w:val="28"/>
          <w:szCs w:val="28"/>
        </w:rPr>
        <w:t>Плюсы:</w:t>
      </w:r>
    </w:p>
    <w:p w14:paraId="0AF9E203" w14:textId="77777777" w:rsidR="007975B7" w:rsidRPr="003878CC" w:rsidRDefault="00000000" w:rsidP="00663D50">
      <w:pPr>
        <w:spacing w:line="360" w:lineRule="auto"/>
        <w:ind w:firstLine="709"/>
        <w:rPr>
          <w:sz w:val="28"/>
          <w:szCs w:val="28"/>
        </w:rPr>
      </w:pPr>
      <w:r w:rsidRPr="003878CC">
        <w:rPr>
          <w:sz w:val="28"/>
          <w:szCs w:val="28"/>
        </w:rPr>
        <w:t>- простота представления</w:t>
      </w:r>
    </w:p>
    <w:p w14:paraId="1D099049" w14:textId="49EC6603" w:rsidR="007975B7" w:rsidRDefault="00000000" w:rsidP="00765AE2">
      <w:pPr>
        <w:spacing w:line="360" w:lineRule="auto"/>
        <w:ind w:firstLine="709"/>
        <w:rPr>
          <w:sz w:val="28"/>
          <w:szCs w:val="28"/>
        </w:rPr>
      </w:pPr>
      <w:r w:rsidRPr="003878CC">
        <w:rPr>
          <w:sz w:val="28"/>
          <w:szCs w:val="28"/>
        </w:rPr>
        <w:t>- однозначность представления</w:t>
      </w:r>
    </w:p>
    <w:p w14:paraId="0D124EB8" w14:textId="77777777" w:rsidR="00765AE2" w:rsidRPr="003878CC" w:rsidRDefault="00765AE2" w:rsidP="00765AE2">
      <w:pPr>
        <w:spacing w:line="360" w:lineRule="auto"/>
        <w:ind w:firstLine="709"/>
        <w:rPr>
          <w:sz w:val="28"/>
          <w:szCs w:val="28"/>
        </w:rPr>
      </w:pPr>
    </w:p>
    <w:p w14:paraId="12F10E00" w14:textId="77777777" w:rsidR="007975B7" w:rsidRPr="003878CC" w:rsidRDefault="00000000" w:rsidP="00663D50">
      <w:pPr>
        <w:spacing w:line="360" w:lineRule="auto"/>
        <w:ind w:firstLine="709"/>
        <w:rPr>
          <w:sz w:val="28"/>
          <w:szCs w:val="28"/>
        </w:rPr>
      </w:pPr>
      <w:r w:rsidRPr="003878CC">
        <w:rPr>
          <w:sz w:val="28"/>
          <w:szCs w:val="28"/>
        </w:rPr>
        <w:t>1.1.5 Выметание (</w:t>
      </w:r>
      <w:r w:rsidRPr="003878CC">
        <w:rPr>
          <w:sz w:val="28"/>
          <w:szCs w:val="28"/>
          <w:lang w:val="en-US"/>
        </w:rPr>
        <w:t>Sweeping</w:t>
      </w:r>
      <w:r w:rsidRPr="003878CC">
        <w:rPr>
          <w:sz w:val="28"/>
          <w:szCs w:val="28"/>
        </w:rPr>
        <w:t>)</w:t>
      </w:r>
    </w:p>
    <w:p w14:paraId="44B2C26F" w14:textId="5A31DE61" w:rsidR="007975B7" w:rsidRPr="003878CC" w:rsidRDefault="00000000" w:rsidP="00663D50">
      <w:pPr>
        <w:spacing w:line="360" w:lineRule="auto"/>
        <w:ind w:firstLine="709"/>
        <w:rPr>
          <w:sz w:val="28"/>
          <w:szCs w:val="28"/>
        </w:rPr>
      </w:pPr>
      <w:r w:rsidRPr="003878CC">
        <w:rPr>
          <w:sz w:val="28"/>
          <w:szCs w:val="28"/>
        </w:rPr>
        <w:t>Данный метод позволяет получить трёхмерную модель из двумерной посредством движения по заданной тра</w:t>
      </w:r>
      <w:r w:rsidR="00262B33">
        <w:rPr>
          <w:sz w:val="28"/>
          <w:szCs w:val="28"/>
        </w:rPr>
        <w:t>ек</w:t>
      </w:r>
      <w:r w:rsidRPr="003878CC">
        <w:rPr>
          <w:sz w:val="28"/>
          <w:szCs w:val="28"/>
        </w:rPr>
        <w:t>тории (</w:t>
      </w:r>
      <w:r w:rsidRPr="003878CC">
        <w:rPr>
          <w:sz w:val="28"/>
          <w:szCs w:val="28"/>
          <w:lang w:val="en-US"/>
        </w:rPr>
        <w:t>sweep</w:t>
      </w:r>
      <w:r w:rsidRPr="003878CC">
        <w:rPr>
          <w:sz w:val="28"/>
          <w:szCs w:val="28"/>
        </w:rPr>
        <w:t>), например, движения вокруг заданной оси или относительно грани (рис. 1.5)</w:t>
      </w:r>
    </w:p>
    <w:p w14:paraId="18D9EB27" w14:textId="178D2FB4" w:rsidR="007975B7" w:rsidRPr="003878CC" w:rsidRDefault="005B2854" w:rsidP="00663D50">
      <w:pPr>
        <w:spacing w:line="360" w:lineRule="auto"/>
        <w:ind w:firstLine="709"/>
        <w:rPr>
          <w:sz w:val="28"/>
          <w:szCs w:val="28"/>
        </w:rPr>
      </w:pPr>
      <w:r w:rsidRPr="003878CC">
        <w:rPr>
          <w:noProof/>
          <w:sz w:val="28"/>
          <w:szCs w:val="28"/>
        </w:rPr>
        <w:drawing>
          <wp:anchor distT="0" distB="0" distL="0" distR="0" simplePos="0" relativeHeight="251653632" behindDoc="0" locked="0" layoutInCell="1" allowOverlap="1" wp14:anchorId="067D9B64" wp14:editId="71E5CA42">
            <wp:simplePos x="0" y="0"/>
            <wp:positionH relativeFrom="column">
              <wp:align>center</wp:align>
            </wp:positionH>
            <wp:positionV relativeFrom="paragraph">
              <wp:align>top</wp:align>
            </wp:positionV>
            <wp:extent cx="1837690" cy="2870835"/>
            <wp:effectExtent l="0" t="0" r="0" b="0"/>
            <wp:wrapSquare wrapText="larges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l="-49" t="-29" r="-49" b="-29"/>
                    <a:stretch>
                      <a:fillRect/>
                    </a:stretch>
                  </pic:blipFill>
                  <pic:spPr bwMode="auto">
                    <a:xfrm>
                      <a:off x="0" y="0"/>
                      <a:ext cx="1837690" cy="2870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B1EEDF0" w14:textId="77777777" w:rsidR="007975B7" w:rsidRPr="003878CC" w:rsidRDefault="007975B7" w:rsidP="00663D50">
      <w:pPr>
        <w:spacing w:line="360" w:lineRule="auto"/>
        <w:ind w:firstLine="709"/>
        <w:rPr>
          <w:sz w:val="28"/>
          <w:szCs w:val="28"/>
        </w:rPr>
      </w:pPr>
    </w:p>
    <w:p w14:paraId="6C9B07EC" w14:textId="77777777" w:rsidR="007975B7" w:rsidRPr="003878CC" w:rsidRDefault="007975B7" w:rsidP="00663D50">
      <w:pPr>
        <w:spacing w:line="360" w:lineRule="auto"/>
        <w:ind w:firstLine="709"/>
        <w:rPr>
          <w:sz w:val="28"/>
          <w:szCs w:val="28"/>
        </w:rPr>
      </w:pPr>
    </w:p>
    <w:p w14:paraId="128BCCC4" w14:textId="77777777" w:rsidR="007975B7" w:rsidRPr="003878CC" w:rsidRDefault="007975B7" w:rsidP="00663D50">
      <w:pPr>
        <w:spacing w:line="360" w:lineRule="auto"/>
        <w:ind w:firstLine="709"/>
        <w:rPr>
          <w:sz w:val="28"/>
          <w:szCs w:val="28"/>
        </w:rPr>
      </w:pPr>
    </w:p>
    <w:p w14:paraId="183B4190" w14:textId="77777777" w:rsidR="007975B7" w:rsidRPr="003878CC" w:rsidRDefault="007975B7" w:rsidP="00663D50">
      <w:pPr>
        <w:spacing w:line="360" w:lineRule="auto"/>
        <w:ind w:firstLine="709"/>
        <w:rPr>
          <w:sz w:val="28"/>
          <w:szCs w:val="28"/>
        </w:rPr>
      </w:pPr>
    </w:p>
    <w:p w14:paraId="344EFA4B" w14:textId="77777777" w:rsidR="007975B7" w:rsidRPr="003878CC" w:rsidRDefault="007975B7" w:rsidP="00663D50">
      <w:pPr>
        <w:spacing w:line="360" w:lineRule="auto"/>
        <w:ind w:firstLine="709"/>
        <w:rPr>
          <w:sz w:val="28"/>
          <w:szCs w:val="28"/>
        </w:rPr>
      </w:pPr>
    </w:p>
    <w:p w14:paraId="54E4E5F0" w14:textId="77777777" w:rsidR="007975B7" w:rsidRPr="003878CC" w:rsidRDefault="007975B7" w:rsidP="00663D50">
      <w:pPr>
        <w:spacing w:line="360" w:lineRule="auto"/>
        <w:ind w:firstLine="709"/>
        <w:rPr>
          <w:sz w:val="28"/>
          <w:szCs w:val="28"/>
        </w:rPr>
      </w:pPr>
    </w:p>
    <w:p w14:paraId="6C560818" w14:textId="77777777" w:rsidR="007975B7" w:rsidRPr="003878CC" w:rsidRDefault="007975B7" w:rsidP="00663D50">
      <w:pPr>
        <w:spacing w:line="360" w:lineRule="auto"/>
        <w:ind w:firstLine="709"/>
        <w:rPr>
          <w:sz w:val="28"/>
          <w:szCs w:val="28"/>
        </w:rPr>
      </w:pPr>
    </w:p>
    <w:p w14:paraId="3B816DBD" w14:textId="77777777" w:rsidR="007975B7" w:rsidRPr="003878CC" w:rsidRDefault="007975B7" w:rsidP="00663D50">
      <w:pPr>
        <w:spacing w:line="360" w:lineRule="auto"/>
        <w:ind w:firstLine="709"/>
        <w:rPr>
          <w:sz w:val="28"/>
          <w:szCs w:val="28"/>
        </w:rPr>
      </w:pPr>
    </w:p>
    <w:p w14:paraId="6F5BD096" w14:textId="77777777" w:rsidR="007975B7" w:rsidRPr="003878CC" w:rsidRDefault="007975B7" w:rsidP="00663D50">
      <w:pPr>
        <w:spacing w:line="360" w:lineRule="auto"/>
        <w:ind w:firstLine="709"/>
        <w:rPr>
          <w:sz w:val="28"/>
          <w:szCs w:val="28"/>
        </w:rPr>
      </w:pPr>
    </w:p>
    <w:p w14:paraId="7FCBA253" w14:textId="77777777" w:rsidR="007975B7" w:rsidRPr="003878CC" w:rsidRDefault="00000000" w:rsidP="00663D50">
      <w:pPr>
        <w:spacing w:line="360" w:lineRule="auto"/>
        <w:ind w:firstLine="709"/>
        <w:rPr>
          <w:sz w:val="28"/>
          <w:szCs w:val="28"/>
        </w:rPr>
      </w:pPr>
      <w:r w:rsidRPr="003878CC">
        <w:rPr>
          <w:sz w:val="28"/>
          <w:szCs w:val="28"/>
        </w:rPr>
        <w:t>Рисунок 1.5 — пример получения трёхмерного изображения посредством вращения фигуры вокруг заданной оси.</w:t>
      </w:r>
    </w:p>
    <w:p w14:paraId="421F52BF" w14:textId="77777777" w:rsidR="007975B7" w:rsidRPr="003878CC" w:rsidRDefault="00000000" w:rsidP="00663D50">
      <w:pPr>
        <w:spacing w:line="360" w:lineRule="auto"/>
        <w:ind w:firstLine="709"/>
        <w:rPr>
          <w:sz w:val="28"/>
          <w:szCs w:val="28"/>
        </w:rPr>
      </w:pPr>
      <w:r w:rsidRPr="003878CC">
        <w:rPr>
          <w:sz w:val="28"/>
          <w:szCs w:val="28"/>
        </w:rPr>
        <w:t xml:space="preserve">Минусы: </w:t>
      </w:r>
    </w:p>
    <w:p w14:paraId="46B64852" w14:textId="77777777" w:rsidR="007975B7" w:rsidRPr="003878CC" w:rsidRDefault="00000000" w:rsidP="00663D50">
      <w:pPr>
        <w:spacing w:line="360" w:lineRule="auto"/>
        <w:ind w:firstLine="709"/>
        <w:rPr>
          <w:sz w:val="28"/>
          <w:szCs w:val="28"/>
        </w:rPr>
      </w:pPr>
      <w:r w:rsidRPr="003878CC">
        <w:rPr>
          <w:sz w:val="28"/>
          <w:szCs w:val="28"/>
        </w:rPr>
        <w:t>- необходимо задавать траектории движения 2</w:t>
      </w:r>
      <w:r w:rsidRPr="003878CC">
        <w:rPr>
          <w:sz w:val="28"/>
          <w:szCs w:val="28"/>
          <w:lang w:val="en-US"/>
        </w:rPr>
        <w:t>D</w:t>
      </w:r>
      <w:r w:rsidRPr="003878CC">
        <w:rPr>
          <w:sz w:val="28"/>
          <w:szCs w:val="28"/>
        </w:rPr>
        <w:t xml:space="preserve"> объектов, что может быть проблематично для тел, имеющих сложную форму</w:t>
      </w:r>
    </w:p>
    <w:p w14:paraId="5A0150F2" w14:textId="77777777" w:rsidR="007975B7" w:rsidRPr="003878CC" w:rsidRDefault="00000000" w:rsidP="00663D50">
      <w:pPr>
        <w:spacing w:line="360" w:lineRule="auto"/>
        <w:ind w:firstLine="709"/>
        <w:rPr>
          <w:sz w:val="28"/>
          <w:szCs w:val="28"/>
        </w:rPr>
      </w:pPr>
      <w:r w:rsidRPr="003878CC">
        <w:rPr>
          <w:sz w:val="28"/>
          <w:szCs w:val="28"/>
        </w:rPr>
        <w:t>Плюсы:</w:t>
      </w:r>
    </w:p>
    <w:p w14:paraId="7F8B47F9" w14:textId="6B2CFA6E" w:rsidR="007975B7" w:rsidRPr="003878CC" w:rsidRDefault="00000000" w:rsidP="00663D50">
      <w:pPr>
        <w:spacing w:line="360" w:lineRule="auto"/>
        <w:ind w:firstLine="709"/>
        <w:rPr>
          <w:sz w:val="28"/>
          <w:szCs w:val="28"/>
        </w:rPr>
      </w:pPr>
      <w:r w:rsidRPr="003878CC">
        <w:rPr>
          <w:sz w:val="28"/>
          <w:szCs w:val="28"/>
        </w:rPr>
        <w:lastRenderedPageBreak/>
        <w:t>- удобное определение простых форм (через простые плоские фигуры)</w:t>
      </w:r>
    </w:p>
    <w:p w14:paraId="1D552986" w14:textId="27A68859" w:rsidR="007975B7" w:rsidRPr="003878CC" w:rsidRDefault="00000000" w:rsidP="00663D50">
      <w:pPr>
        <w:spacing w:line="360" w:lineRule="auto"/>
        <w:ind w:firstLine="709"/>
        <w:rPr>
          <w:sz w:val="28"/>
          <w:szCs w:val="28"/>
        </w:rPr>
      </w:pPr>
      <w:r w:rsidRPr="003878CC">
        <w:rPr>
          <w:sz w:val="28"/>
          <w:szCs w:val="28"/>
        </w:rPr>
        <w:t>- метод можно использовать для быстрого удаления материала внутри тела (см. рисунок 1.6)</w:t>
      </w:r>
    </w:p>
    <w:p w14:paraId="6726BC24" w14:textId="0EAFDED8" w:rsidR="007975B7" w:rsidRPr="003878CC" w:rsidRDefault="005B2854" w:rsidP="00663D50">
      <w:pPr>
        <w:spacing w:line="360" w:lineRule="auto"/>
        <w:ind w:firstLine="709"/>
        <w:rPr>
          <w:sz w:val="28"/>
          <w:szCs w:val="28"/>
        </w:rPr>
      </w:pPr>
      <w:r w:rsidRPr="003878CC">
        <w:rPr>
          <w:noProof/>
          <w:sz w:val="28"/>
          <w:szCs w:val="28"/>
        </w:rPr>
        <w:drawing>
          <wp:inline distT="0" distB="0" distL="0" distR="0" wp14:anchorId="1BBEFA76" wp14:editId="08CBD4D0">
            <wp:extent cx="2242185" cy="19310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l="-24" t="-29" r="-24" b="-29"/>
                    <a:stretch>
                      <a:fillRect/>
                    </a:stretch>
                  </pic:blipFill>
                  <pic:spPr bwMode="auto">
                    <a:xfrm>
                      <a:off x="0" y="0"/>
                      <a:ext cx="2242185" cy="1931035"/>
                    </a:xfrm>
                    <a:prstGeom prst="rect">
                      <a:avLst/>
                    </a:prstGeom>
                    <a:solidFill>
                      <a:srgbClr val="FFFFFF"/>
                    </a:solidFill>
                    <a:ln>
                      <a:noFill/>
                    </a:ln>
                  </pic:spPr>
                </pic:pic>
              </a:graphicData>
            </a:graphic>
          </wp:inline>
        </w:drawing>
      </w:r>
    </w:p>
    <w:p w14:paraId="540C8F56" w14:textId="77777777" w:rsidR="007975B7" w:rsidRPr="003878CC" w:rsidRDefault="00000000" w:rsidP="00663D50">
      <w:pPr>
        <w:spacing w:line="360" w:lineRule="auto"/>
        <w:ind w:firstLine="709"/>
        <w:rPr>
          <w:sz w:val="28"/>
          <w:szCs w:val="28"/>
        </w:rPr>
      </w:pPr>
      <w:r w:rsidRPr="003878CC">
        <w:rPr>
          <w:sz w:val="28"/>
          <w:szCs w:val="28"/>
        </w:rPr>
        <w:t>Рисунок 1.6 — пример удаления материала внутри тела посредством алгоритма выметания.</w:t>
      </w:r>
    </w:p>
    <w:p w14:paraId="00E3C36B" w14:textId="77777777" w:rsidR="007975B7" w:rsidRPr="003878CC" w:rsidRDefault="00000000" w:rsidP="00663D50">
      <w:pPr>
        <w:spacing w:line="360" w:lineRule="auto"/>
        <w:ind w:firstLine="709"/>
        <w:rPr>
          <w:sz w:val="28"/>
          <w:szCs w:val="28"/>
        </w:rPr>
      </w:pPr>
      <w:r w:rsidRPr="003878CC">
        <w:rPr>
          <w:sz w:val="28"/>
          <w:szCs w:val="28"/>
        </w:rPr>
        <w:t>1.1.6 Конструктивная сплошная геометрия (</w:t>
      </w:r>
      <w:r w:rsidRPr="003878CC">
        <w:rPr>
          <w:sz w:val="28"/>
          <w:szCs w:val="28"/>
          <w:lang w:val="en-US"/>
        </w:rPr>
        <w:t>CSG</w:t>
      </w:r>
      <w:r w:rsidRPr="003878CC">
        <w:rPr>
          <w:sz w:val="28"/>
          <w:szCs w:val="28"/>
        </w:rPr>
        <w:t>)</w:t>
      </w:r>
    </w:p>
    <w:p w14:paraId="2C67F3CA" w14:textId="4E44E6AF" w:rsidR="007975B7" w:rsidRPr="003878CC" w:rsidRDefault="00000000" w:rsidP="00765AE2">
      <w:pPr>
        <w:spacing w:line="360" w:lineRule="auto"/>
        <w:ind w:firstLine="709"/>
        <w:rPr>
          <w:sz w:val="28"/>
          <w:szCs w:val="28"/>
        </w:rPr>
      </w:pPr>
      <w:r w:rsidRPr="003878CC">
        <w:rPr>
          <w:sz w:val="28"/>
          <w:szCs w:val="28"/>
        </w:rPr>
        <w:t>Метод конструктивной сплошной геометрии основан на комбинировании примитивов посредством логических операций (объединения, пересечения, вычитания). Любое составное тело может быть описано в виде традиционного уравнения из булевых функций, аргументами которого могут быть как примитивы, так и другие составные тела. Такое представление ещё называют деревом построений (рис. 1.7)</w:t>
      </w:r>
    </w:p>
    <w:p w14:paraId="2B005C42" w14:textId="77777777" w:rsidR="007975B7" w:rsidRPr="003878CC" w:rsidRDefault="007975B7" w:rsidP="00663D50">
      <w:pPr>
        <w:spacing w:line="360" w:lineRule="auto"/>
        <w:ind w:firstLine="709"/>
        <w:rPr>
          <w:sz w:val="28"/>
          <w:szCs w:val="28"/>
        </w:rPr>
      </w:pPr>
    </w:p>
    <w:p w14:paraId="47E01B94" w14:textId="4F16F746" w:rsidR="007975B7" w:rsidRPr="003878CC" w:rsidRDefault="00765AE2" w:rsidP="00663D50">
      <w:pPr>
        <w:spacing w:line="360" w:lineRule="auto"/>
        <w:ind w:firstLine="709"/>
        <w:rPr>
          <w:sz w:val="28"/>
          <w:szCs w:val="28"/>
        </w:rPr>
      </w:pPr>
      <w:r w:rsidRPr="003878CC">
        <w:rPr>
          <w:noProof/>
          <w:sz w:val="28"/>
          <w:szCs w:val="28"/>
        </w:rPr>
        <w:drawing>
          <wp:anchor distT="0" distB="0" distL="0" distR="0" simplePos="0" relativeHeight="251654656" behindDoc="0" locked="0" layoutInCell="1" allowOverlap="1" wp14:anchorId="089B3E03" wp14:editId="10880C19">
            <wp:simplePos x="0" y="0"/>
            <wp:positionH relativeFrom="column">
              <wp:posOffset>1091565</wp:posOffset>
            </wp:positionH>
            <wp:positionV relativeFrom="paragraph">
              <wp:posOffset>0</wp:posOffset>
            </wp:positionV>
            <wp:extent cx="3093720" cy="2741295"/>
            <wp:effectExtent l="0" t="0" r="0" b="1905"/>
            <wp:wrapSquare wrapText="larges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l="-24" t="-27" r="-24" b="-27"/>
                    <a:stretch>
                      <a:fillRect/>
                    </a:stretch>
                  </pic:blipFill>
                  <pic:spPr bwMode="auto">
                    <a:xfrm>
                      <a:off x="0" y="0"/>
                      <a:ext cx="3093720" cy="2741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B8EE12B" w14:textId="5ACB94C4" w:rsidR="007975B7" w:rsidRPr="003878CC" w:rsidRDefault="007975B7" w:rsidP="00663D50">
      <w:pPr>
        <w:spacing w:line="360" w:lineRule="auto"/>
        <w:ind w:firstLine="709"/>
        <w:rPr>
          <w:sz w:val="28"/>
          <w:szCs w:val="28"/>
        </w:rPr>
      </w:pPr>
    </w:p>
    <w:p w14:paraId="336117BF" w14:textId="643ED500" w:rsidR="007975B7" w:rsidRPr="003878CC" w:rsidRDefault="007975B7" w:rsidP="00663D50">
      <w:pPr>
        <w:spacing w:line="360" w:lineRule="auto"/>
        <w:ind w:firstLine="709"/>
        <w:rPr>
          <w:sz w:val="28"/>
          <w:szCs w:val="28"/>
        </w:rPr>
      </w:pPr>
    </w:p>
    <w:p w14:paraId="2ED8CE3C" w14:textId="77777777" w:rsidR="007975B7" w:rsidRPr="003878CC" w:rsidRDefault="007975B7" w:rsidP="00663D50">
      <w:pPr>
        <w:spacing w:line="360" w:lineRule="auto"/>
        <w:ind w:firstLine="709"/>
        <w:rPr>
          <w:sz w:val="28"/>
          <w:szCs w:val="28"/>
        </w:rPr>
      </w:pPr>
    </w:p>
    <w:p w14:paraId="4E6C9116" w14:textId="77777777" w:rsidR="007975B7" w:rsidRPr="003878CC" w:rsidRDefault="007975B7" w:rsidP="00663D50">
      <w:pPr>
        <w:spacing w:line="360" w:lineRule="auto"/>
        <w:ind w:firstLine="709"/>
        <w:rPr>
          <w:sz w:val="28"/>
          <w:szCs w:val="28"/>
        </w:rPr>
      </w:pPr>
    </w:p>
    <w:p w14:paraId="3606E929" w14:textId="77777777" w:rsidR="007975B7" w:rsidRPr="003878CC" w:rsidRDefault="007975B7" w:rsidP="00663D50">
      <w:pPr>
        <w:spacing w:line="360" w:lineRule="auto"/>
        <w:ind w:firstLine="709"/>
        <w:rPr>
          <w:sz w:val="28"/>
          <w:szCs w:val="28"/>
        </w:rPr>
      </w:pPr>
    </w:p>
    <w:p w14:paraId="422BA083" w14:textId="77777777" w:rsidR="007975B7" w:rsidRPr="003878CC" w:rsidRDefault="007975B7" w:rsidP="00663D50">
      <w:pPr>
        <w:spacing w:line="360" w:lineRule="auto"/>
        <w:ind w:firstLine="709"/>
        <w:rPr>
          <w:sz w:val="28"/>
          <w:szCs w:val="28"/>
        </w:rPr>
      </w:pPr>
    </w:p>
    <w:p w14:paraId="1EB99A88" w14:textId="77777777" w:rsidR="007975B7" w:rsidRPr="003878CC" w:rsidRDefault="007975B7" w:rsidP="00663D50">
      <w:pPr>
        <w:spacing w:line="360" w:lineRule="auto"/>
        <w:ind w:firstLine="709"/>
        <w:rPr>
          <w:sz w:val="28"/>
          <w:szCs w:val="28"/>
        </w:rPr>
      </w:pPr>
    </w:p>
    <w:p w14:paraId="516A1E2F" w14:textId="77777777" w:rsidR="007975B7" w:rsidRPr="003878CC" w:rsidRDefault="007975B7" w:rsidP="00663D50">
      <w:pPr>
        <w:spacing w:line="360" w:lineRule="auto"/>
        <w:ind w:firstLine="709"/>
        <w:rPr>
          <w:sz w:val="28"/>
          <w:szCs w:val="28"/>
        </w:rPr>
      </w:pPr>
    </w:p>
    <w:p w14:paraId="6F14D58D" w14:textId="77777777" w:rsidR="007975B7" w:rsidRPr="003878CC" w:rsidRDefault="007975B7" w:rsidP="00663D50">
      <w:pPr>
        <w:spacing w:line="360" w:lineRule="auto"/>
        <w:ind w:firstLine="709"/>
        <w:rPr>
          <w:sz w:val="28"/>
          <w:szCs w:val="28"/>
        </w:rPr>
      </w:pPr>
    </w:p>
    <w:p w14:paraId="3869A434" w14:textId="77777777" w:rsidR="007975B7" w:rsidRPr="003878CC" w:rsidRDefault="00000000" w:rsidP="00663D50">
      <w:pPr>
        <w:spacing w:line="360" w:lineRule="auto"/>
        <w:ind w:firstLine="709"/>
        <w:rPr>
          <w:sz w:val="28"/>
          <w:szCs w:val="28"/>
        </w:rPr>
      </w:pPr>
      <w:r w:rsidRPr="003878CC">
        <w:rPr>
          <w:sz w:val="28"/>
          <w:szCs w:val="28"/>
        </w:rPr>
        <w:lastRenderedPageBreak/>
        <w:t>Рисунок 1.7 — дерево построений при использовании CSG</w:t>
      </w:r>
    </w:p>
    <w:p w14:paraId="47CD2AB8" w14:textId="77777777" w:rsidR="007975B7" w:rsidRPr="003878CC" w:rsidRDefault="00000000" w:rsidP="00663D50">
      <w:pPr>
        <w:spacing w:line="360" w:lineRule="auto"/>
        <w:ind w:firstLine="709"/>
        <w:rPr>
          <w:sz w:val="28"/>
          <w:szCs w:val="28"/>
        </w:rPr>
      </w:pPr>
      <w:r w:rsidRPr="003878CC">
        <w:rPr>
          <w:sz w:val="28"/>
          <w:szCs w:val="28"/>
        </w:rPr>
        <w:t>Особенностью данного метода является то, что необходимо учитывать возможное вырождение тела в плоское в результате логических операций.</w:t>
      </w:r>
    </w:p>
    <w:p w14:paraId="24ECB341" w14:textId="77777777" w:rsidR="007975B7" w:rsidRPr="003878CC" w:rsidRDefault="007975B7" w:rsidP="00663D50">
      <w:pPr>
        <w:spacing w:line="360" w:lineRule="auto"/>
        <w:ind w:firstLine="709"/>
        <w:rPr>
          <w:sz w:val="28"/>
          <w:szCs w:val="28"/>
        </w:rPr>
      </w:pPr>
    </w:p>
    <w:p w14:paraId="27A5995C" w14:textId="77777777" w:rsidR="007975B7" w:rsidRPr="003878CC" w:rsidRDefault="00000000" w:rsidP="00663D50">
      <w:pPr>
        <w:spacing w:line="360" w:lineRule="auto"/>
        <w:ind w:firstLine="709"/>
        <w:rPr>
          <w:sz w:val="28"/>
          <w:szCs w:val="28"/>
        </w:rPr>
      </w:pPr>
      <w:r w:rsidRPr="003878CC">
        <w:rPr>
          <w:sz w:val="28"/>
          <w:szCs w:val="28"/>
        </w:rPr>
        <w:t>1.1.7 Сравнение методов</w:t>
      </w:r>
    </w:p>
    <w:p w14:paraId="16F9229C" w14:textId="77777777" w:rsidR="007975B7" w:rsidRPr="003878CC" w:rsidRDefault="00000000" w:rsidP="00663D50">
      <w:pPr>
        <w:spacing w:line="360" w:lineRule="auto"/>
        <w:ind w:firstLine="709"/>
        <w:rPr>
          <w:sz w:val="28"/>
          <w:szCs w:val="28"/>
        </w:rPr>
      </w:pPr>
      <w:r w:rsidRPr="003878CC">
        <w:rPr>
          <w:sz w:val="28"/>
          <w:szCs w:val="28"/>
        </w:rPr>
        <w:t>Сравним разобранные выше методы, разобрав их по нескольким критериям:</w:t>
      </w:r>
    </w:p>
    <w:p w14:paraId="6EB17962" w14:textId="77777777" w:rsidR="007975B7" w:rsidRPr="003878CC" w:rsidRDefault="00000000" w:rsidP="00663D50">
      <w:pPr>
        <w:spacing w:line="360" w:lineRule="auto"/>
        <w:ind w:firstLine="709"/>
        <w:rPr>
          <w:sz w:val="28"/>
          <w:szCs w:val="28"/>
        </w:rPr>
      </w:pPr>
      <w:r w:rsidRPr="003878CC">
        <w:rPr>
          <w:sz w:val="28"/>
          <w:szCs w:val="28"/>
        </w:rPr>
        <w:t>1. Эффективность — насколько много времени необходимо для создания, исследования и изменения формы модели</w:t>
      </w:r>
    </w:p>
    <w:p w14:paraId="298AA614" w14:textId="77777777" w:rsidR="007975B7" w:rsidRPr="003878CC" w:rsidRDefault="00000000" w:rsidP="00663D50">
      <w:pPr>
        <w:spacing w:line="360" w:lineRule="auto"/>
        <w:ind w:firstLine="709"/>
        <w:rPr>
          <w:sz w:val="28"/>
          <w:szCs w:val="28"/>
        </w:rPr>
      </w:pPr>
      <w:r w:rsidRPr="003878CC">
        <w:rPr>
          <w:sz w:val="28"/>
          <w:szCs w:val="28"/>
        </w:rPr>
        <w:t>2. Однозначность — вместе с моделью хранятся данные, которых достаточно для осуществления геометрических расчётов</w:t>
      </w:r>
    </w:p>
    <w:p w14:paraId="4712224F" w14:textId="77777777" w:rsidR="007975B7" w:rsidRPr="003878CC" w:rsidRDefault="00000000" w:rsidP="00663D50">
      <w:pPr>
        <w:spacing w:line="360" w:lineRule="auto"/>
        <w:ind w:firstLine="709"/>
        <w:rPr>
          <w:sz w:val="28"/>
          <w:szCs w:val="28"/>
        </w:rPr>
      </w:pPr>
      <w:r w:rsidRPr="003878CC">
        <w:rPr>
          <w:sz w:val="28"/>
          <w:szCs w:val="28"/>
        </w:rPr>
        <w:t>3. Практичность — создание модели без введения дополнительных параметров, поддерживая удобство использования</w:t>
      </w:r>
    </w:p>
    <w:p w14:paraId="1DBB10C2" w14:textId="77777777" w:rsidR="007975B7" w:rsidRPr="003878CC" w:rsidRDefault="00000000" w:rsidP="00663D50">
      <w:pPr>
        <w:spacing w:line="360" w:lineRule="auto"/>
        <w:ind w:firstLine="709"/>
        <w:rPr>
          <w:sz w:val="28"/>
          <w:szCs w:val="28"/>
        </w:rPr>
      </w:pPr>
      <w:r w:rsidRPr="003878CC">
        <w:rPr>
          <w:sz w:val="28"/>
          <w:szCs w:val="28"/>
        </w:rPr>
        <w:t>4. Лаконичность — сколько памяти компьютера занимает модель: чем меньше, тем лучше</w:t>
      </w:r>
    </w:p>
    <w:p w14:paraId="2C7EB712" w14:textId="77777777" w:rsidR="007975B7" w:rsidRPr="003878CC" w:rsidRDefault="00000000" w:rsidP="00663D50">
      <w:pPr>
        <w:spacing w:line="360" w:lineRule="auto"/>
        <w:ind w:firstLine="709"/>
        <w:rPr>
          <w:sz w:val="28"/>
          <w:szCs w:val="28"/>
        </w:rPr>
      </w:pPr>
      <w:r w:rsidRPr="003878CC">
        <w:rPr>
          <w:sz w:val="28"/>
          <w:szCs w:val="28"/>
        </w:rPr>
        <w:t>5. Сохранность — хранение истории преобразования модели, чтобы у пользователя была возможность вернуться к предыдущему шагу моделирования без использования преобразовательных вычислений</w:t>
      </w:r>
    </w:p>
    <w:p w14:paraId="14420A27" w14:textId="77777777" w:rsidR="007975B7" w:rsidRPr="003878CC" w:rsidRDefault="00000000" w:rsidP="00663D50">
      <w:pPr>
        <w:spacing w:line="360" w:lineRule="auto"/>
        <w:ind w:firstLine="709"/>
        <w:rPr>
          <w:sz w:val="28"/>
          <w:szCs w:val="28"/>
        </w:rPr>
      </w:pPr>
      <w:r w:rsidRPr="003878CC">
        <w:rPr>
          <w:sz w:val="28"/>
          <w:szCs w:val="28"/>
        </w:rPr>
        <w:t>6. Уникальность — можно ли получить модель только одним способом</w:t>
      </w:r>
    </w:p>
    <w:p w14:paraId="36F176F3" w14:textId="223CD43D" w:rsidR="007975B7" w:rsidRDefault="00000000" w:rsidP="00394F00">
      <w:pPr>
        <w:spacing w:line="360" w:lineRule="auto"/>
        <w:ind w:firstLine="709"/>
        <w:rPr>
          <w:sz w:val="28"/>
          <w:szCs w:val="28"/>
        </w:rPr>
      </w:pPr>
      <w:r w:rsidRPr="003878CC">
        <w:rPr>
          <w:sz w:val="28"/>
          <w:szCs w:val="28"/>
        </w:rPr>
        <w:t>Разбор соответствующих критериев представлен в таблице 1.1.</w:t>
      </w:r>
    </w:p>
    <w:tbl>
      <w:tblPr>
        <w:tblStyle w:val="af1"/>
        <w:tblW w:w="0" w:type="auto"/>
        <w:tblLook w:val="04A0" w:firstRow="1" w:lastRow="0" w:firstColumn="1" w:lastColumn="0" w:noHBand="0" w:noVBand="1"/>
      </w:tblPr>
      <w:tblGrid>
        <w:gridCol w:w="1690"/>
        <w:gridCol w:w="1425"/>
        <w:gridCol w:w="1391"/>
        <w:gridCol w:w="1298"/>
        <w:gridCol w:w="1308"/>
        <w:gridCol w:w="1212"/>
        <w:gridCol w:w="1304"/>
      </w:tblGrid>
      <w:tr w:rsidR="00DA31EC" w14:paraId="0C29E225" w14:textId="77777777" w:rsidTr="00C3198A">
        <w:tc>
          <w:tcPr>
            <w:tcW w:w="1375" w:type="dxa"/>
          </w:tcPr>
          <w:p w14:paraId="10AE8C81" w14:textId="269B1E31" w:rsidR="00C3198A" w:rsidRDefault="00C3198A" w:rsidP="00DA31EC">
            <w:pPr>
              <w:spacing w:line="360" w:lineRule="auto"/>
              <w:jc w:val="center"/>
              <w:rPr>
                <w:sz w:val="28"/>
                <w:szCs w:val="28"/>
              </w:rPr>
            </w:pPr>
            <w:r>
              <w:rPr>
                <w:sz w:val="28"/>
                <w:szCs w:val="28"/>
              </w:rPr>
              <w:t>Методы</w:t>
            </w:r>
          </w:p>
        </w:tc>
        <w:tc>
          <w:tcPr>
            <w:tcW w:w="1375" w:type="dxa"/>
          </w:tcPr>
          <w:p w14:paraId="1350E325" w14:textId="2B11AABC" w:rsidR="00C3198A" w:rsidRDefault="00C3198A" w:rsidP="00DA31EC">
            <w:pPr>
              <w:spacing w:line="360" w:lineRule="auto"/>
              <w:jc w:val="center"/>
              <w:rPr>
                <w:sz w:val="28"/>
                <w:szCs w:val="28"/>
              </w:rPr>
            </w:pPr>
            <w:r>
              <w:rPr>
                <w:sz w:val="28"/>
                <w:szCs w:val="28"/>
              </w:rPr>
              <w:t>Эффективность</w:t>
            </w:r>
          </w:p>
        </w:tc>
        <w:tc>
          <w:tcPr>
            <w:tcW w:w="1375" w:type="dxa"/>
          </w:tcPr>
          <w:p w14:paraId="2126B159" w14:textId="59729307" w:rsidR="00C3198A" w:rsidRDefault="00C3198A" w:rsidP="00DA31EC">
            <w:pPr>
              <w:spacing w:line="360" w:lineRule="auto"/>
              <w:jc w:val="center"/>
              <w:rPr>
                <w:sz w:val="28"/>
                <w:szCs w:val="28"/>
              </w:rPr>
            </w:pPr>
            <w:r>
              <w:rPr>
                <w:sz w:val="28"/>
                <w:szCs w:val="28"/>
              </w:rPr>
              <w:t>Однозначность</w:t>
            </w:r>
          </w:p>
        </w:tc>
        <w:tc>
          <w:tcPr>
            <w:tcW w:w="1375" w:type="dxa"/>
          </w:tcPr>
          <w:p w14:paraId="646E71EE" w14:textId="03384E83" w:rsidR="00C3198A" w:rsidRDefault="00C3198A" w:rsidP="00DA31EC">
            <w:pPr>
              <w:spacing w:line="360" w:lineRule="auto"/>
              <w:jc w:val="center"/>
              <w:rPr>
                <w:sz w:val="28"/>
                <w:szCs w:val="28"/>
              </w:rPr>
            </w:pPr>
            <w:r>
              <w:rPr>
                <w:sz w:val="28"/>
                <w:szCs w:val="28"/>
              </w:rPr>
              <w:t>Практичность</w:t>
            </w:r>
          </w:p>
        </w:tc>
        <w:tc>
          <w:tcPr>
            <w:tcW w:w="1376" w:type="dxa"/>
          </w:tcPr>
          <w:p w14:paraId="7C15A60D" w14:textId="30DCAAC0" w:rsidR="00C3198A" w:rsidRDefault="00C3198A" w:rsidP="00DA31EC">
            <w:pPr>
              <w:spacing w:line="360" w:lineRule="auto"/>
              <w:jc w:val="center"/>
              <w:rPr>
                <w:sz w:val="28"/>
                <w:szCs w:val="28"/>
              </w:rPr>
            </w:pPr>
            <w:r>
              <w:rPr>
                <w:sz w:val="28"/>
                <w:szCs w:val="28"/>
              </w:rPr>
              <w:t>Лаконичность</w:t>
            </w:r>
          </w:p>
        </w:tc>
        <w:tc>
          <w:tcPr>
            <w:tcW w:w="1376" w:type="dxa"/>
          </w:tcPr>
          <w:p w14:paraId="659044D2" w14:textId="5797D997" w:rsidR="00C3198A" w:rsidRDefault="00C3198A" w:rsidP="00DA31EC">
            <w:pPr>
              <w:spacing w:line="360" w:lineRule="auto"/>
              <w:jc w:val="center"/>
              <w:rPr>
                <w:sz w:val="28"/>
                <w:szCs w:val="28"/>
              </w:rPr>
            </w:pPr>
            <w:r>
              <w:rPr>
                <w:sz w:val="28"/>
                <w:szCs w:val="28"/>
              </w:rPr>
              <w:t>Сохранность</w:t>
            </w:r>
          </w:p>
        </w:tc>
        <w:tc>
          <w:tcPr>
            <w:tcW w:w="1376" w:type="dxa"/>
          </w:tcPr>
          <w:p w14:paraId="6AAD0F1E" w14:textId="60141B48" w:rsidR="00C3198A" w:rsidRDefault="00C3198A" w:rsidP="00DA31EC">
            <w:pPr>
              <w:spacing w:line="360" w:lineRule="auto"/>
              <w:jc w:val="center"/>
              <w:rPr>
                <w:sz w:val="28"/>
                <w:szCs w:val="28"/>
              </w:rPr>
            </w:pPr>
            <w:r>
              <w:rPr>
                <w:sz w:val="28"/>
                <w:szCs w:val="28"/>
              </w:rPr>
              <w:t>Уникальность</w:t>
            </w:r>
          </w:p>
        </w:tc>
      </w:tr>
      <w:tr w:rsidR="00DA31EC" w14:paraId="0470C3D8" w14:textId="77777777" w:rsidTr="00C3198A">
        <w:tc>
          <w:tcPr>
            <w:tcW w:w="1375" w:type="dxa"/>
          </w:tcPr>
          <w:p w14:paraId="3DD55CAA" w14:textId="428E2513" w:rsidR="00C3198A" w:rsidRDefault="00C3198A" w:rsidP="00DA31EC">
            <w:pPr>
              <w:spacing w:line="360" w:lineRule="auto"/>
              <w:jc w:val="center"/>
              <w:rPr>
                <w:sz w:val="28"/>
                <w:szCs w:val="28"/>
              </w:rPr>
            </w:pPr>
            <w:r>
              <w:rPr>
                <w:sz w:val="28"/>
                <w:szCs w:val="28"/>
              </w:rPr>
              <w:t>Клонирование примитивов</w:t>
            </w:r>
          </w:p>
        </w:tc>
        <w:tc>
          <w:tcPr>
            <w:tcW w:w="1375" w:type="dxa"/>
          </w:tcPr>
          <w:p w14:paraId="3D50BA94" w14:textId="62311C3F" w:rsidR="00C3198A" w:rsidRDefault="00C3198A" w:rsidP="00DA31EC">
            <w:pPr>
              <w:spacing w:line="360" w:lineRule="auto"/>
              <w:jc w:val="center"/>
              <w:rPr>
                <w:sz w:val="28"/>
                <w:szCs w:val="28"/>
              </w:rPr>
            </w:pPr>
            <w:r>
              <w:rPr>
                <w:sz w:val="28"/>
                <w:szCs w:val="28"/>
              </w:rPr>
              <w:t>+</w:t>
            </w:r>
          </w:p>
        </w:tc>
        <w:tc>
          <w:tcPr>
            <w:tcW w:w="1375" w:type="dxa"/>
          </w:tcPr>
          <w:p w14:paraId="5D128AEB" w14:textId="11158EA2" w:rsidR="00C3198A" w:rsidRDefault="00C3198A" w:rsidP="00DA31EC">
            <w:pPr>
              <w:spacing w:line="360" w:lineRule="auto"/>
              <w:jc w:val="center"/>
              <w:rPr>
                <w:sz w:val="28"/>
                <w:szCs w:val="28"/>
              </w:rPr>
            </w:pPr>
            <w:r>
              <w:rPr>
                <w:sz w:val="28"/>
                <w:szCs w:val="28"/>
              </w:rPr>
              <w:t>+</w:t>
            </w:r>
          </w:p>
        </w:tc>
        <w:tc>
          <w:tcPr>
            <w:tcW w:w="1375" w:type="dxa"/>
          </w:tcPr>
          <w:p w14:paraId="2B683A54" w14:textId="030D85FE" w:rsidR="00C3198A" w:rsidRDefault="00C3198A" w:rsidP="00DA31EC">
            <w:pPr>
              <w:spacing w:line="360" w:lineRule="auto"/>
              <w:jc w:val="center"/>
              <w:rPr>
                <w:sz w:val="28"/>
                <w:szCs w:val="28"/>
              </w:rPr>
            </w:pPr>
            <w:r>
              <w:rPr>
                <w:sz w:val="28"/>
                <w:szCs w:val="28"/>
              </w:rPr>
              <w:t>-</w:t>
            </w:r>
          </w:p>
        </w:tc>
        <w:tc>
          <w:tcPr>
            <w:tcW w:w="1376" w:type="dxa"/>
          </w:tcPr>
          <w:p w14:paraId="58928400" w14:textId="38DA0A09" w:rsidR="00C3198A" w:rsidRDefault="00C3198A" w:rsidP="00DA31EC">
            <w:pPr>
              <w:spacing w:line="360" w:lineRule="auto"/>
              <w:jc w:val="center"/>
              <w:rPr>
                <w:sz w:val="28"/>
                <w:szCs w:val="28"/>
              </w:rPr>
            </w:pPr>
            <w:r>
              <w:rPr>
                <w:sz w:val="28"/>
                <w:szCs w:val="28"/>
              </w:rPr>
              <w:t>-</w:t>
            </w:r>
          </w:p>
        </w:tc>
        <w:tc>
          <w:tcPr>
            <w:tcW w:w="1376" w:type="dxa"/>
          </w:tcPr>
          <w:p w14:paraId="07DEEBE4" w14:textId="1FBFCDEC" w:rsidR="00C3198A" w:rsidRDefault="00C3198A" w:rsidP="00DA31EC">
            <w:pPr>
              <w:spacing w:line="360" w:lineRule="auto"/>
              <w:jc w:val="center"/>
              <w:rPr>
                <w:sz w:val="28"/>
                <w:szCs w:val="28"/>
              </w:rPr>
            </w:pPr>
            <w:r>
              <w:rPr>
                <w:sz w:val="28"/>
                <w:szCs w:val="28"/>
              </w:rPr>
              <w:t>-</w:t>
            </w:r>
          </w:p>
        </w:tc>
        <w:tc>
          <w:tcPr>
            <w:tcW w:w="1376" w:type="dxa"/>
          </w:tcPr>
          <w:p w14:paraId="0E0C2EEC" w14:textId="1C4B8844" w:rsidR="00C3198A" w:rsidRDefault="00C3198A" w:rsidP="00DA31EC">
            <w:pPr>
              <w:spacing w:line="360" w:lineRule="auto"/>
              <w:jc w:val="center"/>
              <w:rPr>
                <w:sz w:val="28"/>
                <w:szCs w:val="28"/>
              </w:rPr>
            </w:pPr>
            <w:r>
              <w:rPr>
                <w:sz w:val="28"/>
                <w:szCs w:val="28"/>
              </w:rPr>
              <w:t>-</w:t>
            </w:r>
          </w:p>
        </w:tc>
      </w:tr>
      <w:tr w:rsidR="00DA31EC" w14:paraId="647F387B" w14:textId="77777777" w:rsidTr="00C3198A">
        <w:tc>
          <w:tcPr>
            <w:tcW w:w="1375" w:type="dxa"/>
          </w:tcPr>
          <w:p w14:paraId="7515DA1B" w14:textId="2571E381" w:rsidR="00C3198A" w:rsidRPr="00C3198A" w:rsidRDefault="00C3198A" w:rsidP="00DA31EC">
            <w:pPr>
              <w:spacing w:line="360" w:lineRule="auto"/>
              <w:jc w:val="center"/>
              <w:rPr>
                <w:sz w:val="28"/>
                <w:szCs w:val="28"/>
                <w:lang w:val="en-US"/>
              </w:rPr>
            </w:pPr>
            <w:proofErr w:type="spellStart"/>
            <w:r>
              <w:rPr>
                <w:sz w:val="28"/>
                <w:szCs w:val="28"/>
                <w:lang w:val="en-US"/>
              </w:rPr>
              <w:t>Brep</w:t>
            </w:r>
            <w:proofErr w:type="spellEnd"/>
          </w:p>
        </w:tc>
        <w:tc>
          <w:tcPr>
            <w:tcW w:w="1375" w:type="dxa"/>
          </w:tcPr>
          <w:p w14:paraId="625D3731" w14:textId="1D319DD6" w:rsidR="00C3198A" w:rsidRPr="00C3198A" w:rsidRDefault="00C3198A" w:rsidP="00DA31EC">
            <w:pPr>
              <w:spacing w:line="360" w:lineRule="auto"/>
              <w:jc w:val="center"/>
              <w:rPr>
                <w:sz w:val="28"/>
                <w:szCs w:val="28"/>
                <w:lang w:val="en-US"/>
              </w:rPr>
            </w:pPr>
            <w:r>
              <w:rPr>
                <w:sz w:val="28"/>
                <w:szCs w:val="28"/>
                <w:lang w:val="en-US"/>
              </w:rPr>
              <w:t>+</w:t>
            </w:r>
          </w:p>
        </w:tc>
        <w:tc>
          <w:tcPr>
            <w:tcW w:w="1375" w:type="dxa"/>
          </w:tcPr>
          <w:p w14:paraId="2D1B3688" w14:textId="1380E9A5" w:rsidR="00C3198A" w:rsidRPr="00C3198A" w:rsidRDefault="00C3198A" w:rsidP="00DA31EC">
            <w:pPr>
              <w:spacing w:line="360" w:lineRule="auto"/>
              <w:jc w:val="center"/>
              <w:rPr>
                <w:sz w:val="28"/>
                <w:szCs w:val="28"/>
                <w:lang w:val="en-US"/>
              </w:rPr>
            </w:pPr>
            <w:r>
              <w:rPr>
                <w:sz w:val="28"/>
                <w:szCs w:val="28"/>
                <w:lang w:val="en-US"/>
              </w:rPr>
              <w:t>+</w:t>
            </w:r>
          </w:p>
        </w:tc>
        <w:tc>
          <w:tcPr>
            <w:tcW w:w="1375" w:type="dxa"/>
          </w:tcPr>
          <w:p w14:paraId="0807D02F" w14:textId="53901CAE" w:rsidR="00C3198A" w:rsidRPr="00C3198A" w:rsidRDefault="00C3198A" w:rsidP="00DA31EC">
            <w:pPr>
              <w:spacing w:line="360" w:lineRule="auto"/>
              <w:jc w:val="center"/>
              <w:rPr>
                <w:sz w:val="28"/>
                <w:szCs w:val="28"/>
                <w:lang w:val="en-US"/>
              </w:rPr>
            </w:pPr>
            <w:r>
              <w:rPr>
                <w:sz w:val="28"/>
                <w:szCs w:val="28"/>
                <w:lang w:val="en-US"/>
              </w:rPr>
              <w:t>-</w:t>
            </w:r>
          </w:p>
        </w:tc>
        <w:tc>
          <w:tcPr>
            <w:tcW w:w="1376" w:type="dxa"/>
          </w:tcPr>
          <w:p w14:paraId="2ECA4735" w14:textId="5AA932D3" w:rsidR="00C3198A" w:rsidRPr="00C3198A" w:rsidRDefault="00C3198A" w:rsidP="00DA31EC">
            <w:pPr>
              <w:spacing w:line="360" w:lineRule="auto"/>
              <w:jc w:val="center"/>
              <w:rPr>
                <w:sz w:val="28"/>
                <w:szCs w:val="28"/>
                <w:lang w:val="en-US"/>
              </w:rPr>
            </w:pPr>
            <w:r>
              <w:rPr>
                <w:sz w:val="28"/>
                <w:szCs w:val="28"/>
                <w:lang w:val="en-US"/>
              </w:rPr>
              <w:t>-</w:t>
            </w:r>
          </w:p>
        </w:tc>
        <w:tc>
          <w:tcPr>
            <w:tcW w:w="1376" w:type="dxa"/>
          </w:tcPr>
          <w:p w14:paraId="211A9592" w14:textId="280FACE8" w:rsidR="00C3198A" w:rsidRPr="00C3198A" w:rsidRDefault="00C3198A" w:rsidP="00DA31EC">
            <w:pPr>
              <w:spacing w:line="360" w:lineRule="auto"/>
              <w:jc w:val="center"/>
              <w:rPr>
                <w:sz w:val="28"/>
                <w:szCs w:val="28"/>
                <w:lang w:val="en-US"/>
              </w:rPr>
            </w:pPr>
            <w:r>
              <w:rPr>
                <w:sz w:val="28"/>
                <w:szCs w:val="28"/>
                <w:lang w:val="en-US"/>
              </w:rPr>
              <w:t>-</w:t>
            </w:r>
          </w:p>
        </w:tc>
        <w:tc>
          <w:tcPr>
            <w:tcW w:w="1376" w:type="dxa"/>
          </w:tcPr>
          <w:p w14:paraId="13E8C94D" w14:textId="7C691B77" w:rsidR="00C3198A" w:rsidRPr="00C3198A" w:rsidRDefault="00C3198A" w:rsidP="00DA31EC">
            <w:pPr>
              <w:spacing w:line="360" w:lineRule="auto"/>
              <w:jc w:val="center"/>
              <w:rPr>
                <w:sz w:val="28"/>
                <w:szCs w:val="28"/>
                <w:lang w:val="en-US"/>
              </w:rPr>
            </w:pPr>
            <w:r>
              <w:rPr>
                <w:sz w:val="28"/>
                <w:szCs w:val="28"/>
                <w:lang w:val="en-US"/>
              </w:rPr>
              <w:t>+</w:t>
            </w:r>
          </w:p>
        </w:tc>
      </w:tr>
      <w:tr w:rsidR="00DA31EC" w14:paraId="60DC33A3" w14:textId="77777777" w:rsidTr="00C3198A">
        <w:tc>
          <w:tcPr>
            <w:tcW w:w="1375" w:type="dxa"/>
          </w:tcPr>
          <w:p w14:paraId="7FA6B8A5" w14:textId="3419DF7C" w:rsidR="00C3198A" w:rsidRDefault="00C3198A" w:rsidP="00DA31EC">
            <w:pPr>
              <w:spacing w:line="360" w:lineRule="auto"/>
              <w:jc w:val="center"/>
              <w:rPr>
                <w:sz w:val="28"/>
                <w:szCs w:val="28"/>
              </w:rPr>
            </w:pPr>
            <w:r>
              <w:rPr>
                <w:sz w:val="28"/>
                <w:szCs w:val="28"/>
              </w:rPr>
              <w:t>Нумерация пространственного заполнения</w:t>
            </w:r>
          </w:p>
        </w:tc>
        <w:tc>
          <w:tcPr>
            <w:tcW w:w="1375" w:type="dxa"/>
          </w:tcPr>
          <w:p w14:paraId="3A069CB6" w14:textId="5F9F5E1A" w:rsidR="00C3198A" w:rsidRDefault="00C3198A" w:rsidP="00DA31EC">
            <w:pPr>
              <w:spacing w:line="360" w:lineRule="auto"/>
              <w:jc w:val="center"/>
              <w:rPr>
                <w:sz w:val="28"/>
                <w:szCs w:val="28"/>
              </w:rPr>
            </w:pPr>
            <w:r>
              <w:rPr>
                <w:sz w:val="28"/>
                <w:szCs w:val="28"/>
              </w:rPr>
              <w:t>-</w:t>
            </w:r>
          </w:p>
        </w:tc>
        <w:tc>
          <w:tcPr>
            <w:tcW w:w="1375" w:type="dxa"/>
          </w:tcPr>
          <w:p w14:paraId="2AB6B4E1" w14:textId="7FEA0546" w:rsidR="00C3198A" w:rsidRDefault="00C3198A" w:rsidP="00DA31EC">
            <w:pPr>
              <w:spacing w:line="360" w:lineRule="auto"/>
              <w:jc w:val="center"/>
              <w:rPr>
                <w:sz w:val="28"/>
                <w:szCs w:val="28"/>
              </w:rPr>
            </w:pPr>
            <w:r>
              <w:rPr>
                <w:sz w:val="28"/>
                <w:szCs w:val="28"/>
              </w:rPr>
              <w:t>+</w:t>
            </w:r>
          </w:p>
        </w:tc>
        <w:tc>
          <w:tcPr>
            <w:tcW w:w="1375" w:type="dxa"/>
          </w:tcPr>
          <w:p w14:paraId="3E45EF82" w14:textId="4FD95BF8" w:rsidR="00C3198A" w:rsidRDefault="00C3198A" w:rsidP="00DA31EC">
            <w:pPr>
              <w:spacing w:line="360" w:lineRule="auto"/>
              <w:jc w:val="center"/>
              <w:rPr>
                <w:sz w:val="28"/>
                <w:szCs w:val="28"/>
              </w:rPr>
            </w:pPr>
            <w:r>
              <w:rPr>
                <w:sz w:val="28"/>
                <w:szCs w:val="28"/>
              </w:rPr>
              <w:t>-</w:t>
            </w:r>
          </w:p>
        </w:tc>
        <w:tc>
          <w:tcPr>
            <w:tcW w:w="1376" w:type="dxa"/>
          </w:tcPr>
          <w:p w14:paraId="1C022AEA" w14:textId="60AA1794" w:rsidR="00C3198A" w:rsidRDefault="00C3198A" w:rsidP="00DA31EC">
            <w:pPr>
              <w:spacing w:line="360" w:lineRule="auto"/>
              <w:jc w:val="center"/>
              <w:rPr>
                <w:sz w:val="28"/>
                <w:szCs w:val="28"/>
              </w:rPr>
            </w:pPr>
            <w:r>
              <w:rPr>
                <w:sz w:val="28"/>
                <w:szCs w:val="28"/>
              </w:rPr>
              <w:t>-</w:t>
            </w:r>
          </w:p>
        </w:tc>
        <w:tc>
          <w:tcPr>
            <w:tcW w:w="1376" w:type="dxa"/>
          </w:tcPr>
          <w:p w14:paraId="1A3520F0" w14:textId="7857647A" w:rsidR="00C3198A" w:rsidRDefault="00C3198A" w:rsidP="00DA31EC">
            <w:pPr>
              <w:spacing w:line="360" w:lineRule="auto"/>
              <w:jc w:val="center"/>
              <w:rPr>
                <w:sz w:val="28"/>
                <w:szCs w:val="28"/>
              </w:rPr>
            </w:pPr>
            <w:r>
              <w:rPr>
                <w:sz w:val="28"/>
                <w:szCs w:val="28"/>
              </w:rPr>
              <w:t>-</w:t>
            </w:r>
          </w:p>
        </w:tc>
        <w:tc>
          <w:tcPr>
            <w:tcW w:w="1376" w:type="dxa"/>
          </w:tcPr>
          <w:p w14:paraId="033D4712" w14:textId="4BB682BF" w:rsidR="00C3198A" w:rsidRDefault="00C3198A" w:rsidP="00DA31EC">
            <w:pPr>
              <w:spacing w:line="360" w:lineRule="auto"/>
              <w:jc w:val="center"/>
              <w:rPr>
                <w:sz w:val="28"/>
                <w:szCs w:val="28"/>
              </w:rPr>
            </w:pPr>
            <w:r>
              <w:rPr>
                <w:sz w:val="28"/>
                <w:szCs w:val="28"/>
              </w:rPr>
              <w:t>+</w:t>
            </w:r>
          </w:p>
        </w:tc>
      </w:tr>
      <w:tr w:rsidR="00DA31EC" w14:paraId="4D877F14" w14:textId="77777777" w:rsidTr="00C3198A">
        <w:tc>
          <w:tcPr>
            <w:tcW w:w="1375" w:type="dxa"/>
          </w:tcPr>
          <w:p w14:paraId="7AB5D399" w14:textId="3B37EC42" w:rsidR="00C3198A" w:rsidRPr="00C3198A" w:rsidRDefault="00C3198A" w:rsidP="00DA31EC">
            <w:pPr>
              <w:spacing w:line="360" w:lineRule="auto"/>
              <w:jc w:val="center"/>
              <w:rPr>
                <w:sz w:val="28"/>
                <w:szCs w:val="28"/>
              </w:rPr>
            </w:pPr>
            <w:r>
              <w:rPr>
                <w:sz w:val="28"/>
                <w:szCs w:val="28"/>
              </w:rPr>
              <w:lastRenderedPageBreak/>
              <w:t>Октантное дерево</w:t>
            </w:r>
          </w:p>
        </w:tc>
        <w:tc>
          <w:tcPr>
            <w:tcW w:w="1375" w:type="dxa"/>
          </w:tcPr>
          <w:p w14:paraId="2C838E31" w14:textId="11D150A4" w:rsidR="00C3198A" w:rsidRDefault="00D913AD" w:rsidP="00DA31EC">
            <w:pPr>
              <w:spacing w:line="360" w:lineRule="auto"/>
              <w:jc w:val="center"/>
              <w:rPr>
                <w:sz w:val="28"/>
                <w:szCs w:val="28"/>
              </w:rPr>
            </w:pPr>
            <w:r>
              <w:rPr>
                <w:sz w:val="28"/>
                <w:szCs w:val="28"/>
              </w:rPr>
              <w:t>-</w:t>
            </w:r>
          </w:p>
        </w:tc>
        <w:tc>
          <w:tcPr>
            <w:tcW w:w="1375" w:type="dxa"/>
          </w:tcPr>
          <w:p w14:paraId="4DF2C025" w14:textId="4439E58C" w:rsidR="00C3198A" w:rsidRDefault="00D913AD" w:rsidP="00DA31EC">
            <w:pPr>
              <w:spacing w:line="360" w:lineRule="auto"/>
              <w:jc w:val="center"/>
              <w:rPr>
                <w:sz w:val="28"/>
                <w:szCs w:val="28"/>
              </w:rPr>
            </w:pPr>
            <w:r>
              <w:rPr>
                <w:sz w:val="28"/>
                <w:szCs w:val="28"/>
              </w:rPr>
              <w:t>+</w:t>
            </w:r>
          </w:p>
        </w:tc>
        <w:tc>
          <w:tcPr>
            <w:tcW w:w="1375" w:type="dxa"/>
          </w:tcPr>
          <w:p w14:paraId="74C23D2E" w14:textId="7C27F669" w:rsidR="00C3198A" w:rsidRDefault="00D913AD" w:rsidP="00DA31EC">
            <w:pPr>
              <w:spacing w:line="360" w:lineRule="auto"/>
              <w:jc w:val="center"/>
              <w:rPr>
                <w:sz w:val="28"/>
                <w:szCs w:val="28"/>
              </w:rPr>
            </w:pPr>
            <w:r>
              <w:rPr>
                <w:sz w:val="28"/>
                <w:szCs w:val="28"/>
              </w:rPr>
              <w:t>-</w:t>
            </w:r>
          </w:p>
        </w:tc>
        <w:tc>
          <w:tcPr>
            <w:tcW w:w="1376" w:type="dxa"/>
          </w:tcPr>
          <w:p w14:paraId="5AB20392" w14:textId="24251015" w:rsidR="00C3198A" w:rsidRDefault="00D913AD" w:rsidP="00DA31EC">
            <w:pPr>
              <w:spacing w:line="360" w:lineRule="auto"/>
              <w:jc w:val="center"/>
              <w:rPr>
                <w:sz w:val="28"/>
                <w:szCs w:val="28"/>
              </w:rPr>
            </w:pPr>
            <w:r>
              <w:rPr>
                <w:sz w:val="28"/>
                <w:szCs w:val="28"/>
              </w:rPr>
              <w:t>+</w:t>
            </w:r>
          </w:p>
        </w:tc>
        <w:tc>
          <w:tcPr>
            <w:tcW w:w="1376" w:type="dxa"/>
          </w:tcPr>
          <w:p w14:paraId="7A3FED99" w14:textId="3CE6CBDF" w:rsidR="00C3198A" w:rsidRDefault="00D913AD" w:rsidP="00DA31EC">
            <w:pPr>
              <w:spacing w:line="360" w:lineRule="auto"/>
              <w:jc w:val="center"/>
              <w:rPr>
                <w:sz w:val="28"/>
                <w:szCs w:val="28"/>
              </w:rPr>
            </w:pPr>
            <w:r>
              <w:rPr>
                <w:sz w:val="28"/>
                <w:szCs w:val="28"/>
              </w:rPr>
              <w:t>-</w:t>
            </w:r>
          </w:p>
        </w:tc>
        <w:tc>
          <w:tcPr>
            <w:tcW w:w="1376" w:type="dxa"/>
          </w:tcPr>
          <w:p w14:paraId="018B0690" w14:textId="7D280678" w:rsidR="00C3198A" w:rsidRDefault="00D913AD" w:rsidP="00DA31EC">
            <w:pPr>
              <w:spacing w:line="360" w:lineRule="auto"/>
              <w:jc w:val="center"/>
              <w:rPr>
                <w:sz w:val="28"/>
                <w:szCs w:val="28"/>
              </w:rPr>
            </w:pPr>
            <w:r>
              <w:rPr>
                <w:sz w:val="28"/>
                <w:szCs w:val="28"/>
              </w:rPr>
              <w:t>+</w:t>
            </w:r>
          </w:p>
        </w:tc>
      </w:tr>
      <w:tr w:rsidR="00DA31EC" w14:paraId="47DF5D79" w14:textId="77777777" w:rsidTr="00C3198A">
        <w:tc>
          <w:tcPr>
            <w:tcW w:w="1375" w:type="dxa"/>
          </w:tcPr>
          <w:p w14:paraId="62230805" w14:textId="77F6C202" w:rsidR="00C3198A" w:rsidRDefault="00D913AD" w:rsidP="00DA31EC">
            <w:pPr>
              <w:spacing w:line="360" w:lineRule="auto"/>
              <w:jc w:val="center"/>
              <w:rPr>
                <w:sz w:val="28"/>
                <w:szCs w:val="28"/>
              </w:rPr>
            </w:pPr>
            <w:r>
              <w:rPr>
                <w:sz w:val="28"/>
                <w:szCs w:val="28"/>
              </w:rPr>
              <w:t>Выметание</w:t>
            </w:r>
          </w:p>
        </w:tc>
        <w:tc>
          <w:tcPr>
            <w:tcW w:w="1375" w:type="dxa"/>
          </w:tcPr>
          <w:p w14:paraId="74F78061" w14:textId="507DB698" w:rsidR="00C3198A" w:rsidRDefault="00D913AD" w:rsidP="00DA31EC">
            <w:pPr>
              <w:spacing w:line="360" w:lineRule="auto"/>
              <w:jc w:val="center"/>
              <w:rPr>
                <w:sz w:val="28"/>
                <w:szCs w:val="28"/>
              </w:rPr>
            </w:pPr>
            <w:r>
              <w:rPr>
                <w:sz w:val="28"/>
                <w:szCs w:val="28"/>
              </w:rPr>
              <w:t>-</w:t>
            </w:r>
          </w:p>
        </w:tc>
        <w:tc>
          <w:tcPr>
            <w:tcW w:w="1375" w:type="dxa"/>
          </w:tcPr>
          <w:p w14:paraId="5604FDE7" w14:textId="01D2C668" w:rsidR="00C3198A" w:rsidRDefault="00D913AD" w:rsidP="00DA31EC">
            <w:pPr>
              <w:spacing w:line="360" w:lineRule="auto"/>
              <w:jc w:val="center"/>
              <w:rPr>
                <w:sz w:val="28"/>
                <w:szCs w:val="28"/>
              </w:rPr>
            </w:pPr>
            <w:r>
              <w:rPr>
                <w:sz w:val="28"/>
                <w:szCs w:val="28"/>
              </w:rPr>
              <w:t>+</w:t>
            </w:r>
          </w:p>
        </w:tc>
        <w:tc>
          <w:tcPr>
            <w:tcW w:w="1375" w:type="dxa"/>
          </w:tcPr>
          <w:p w14:paraId="188D59B7" w14:textId="0E122773" w:rsidR="00C3198A" w:rsidRDefault="00D913AD" w:rsidP="00DA31EC">
            <w:pPr>
              <w:spacing w:line="360" w:lineRule="auto"/>
              <w:jc w:val="center"/>
              <w:rPr>
                <w:sz w:val="28"/>
                <w:szCs w:val="28"/>
              </w:rPr>
            </w:pPr>
            <w:r>
              <w:rPr>
                <w:sz w:val="28"/>
                <w:szCs w:val="28"/>
              </w:rPr>
              <w:t>-</w:t>
            </w:r>
          </w:p>
        </w:tc>
        <w:tc>
          <w:tcPr>
            <w:tcW w:w="1376" w:type="dxa"/>
          </w:tcPr>
          <w:p w14:paraId="01B7904F" w14:textId="46A63D67" w:rsidR="00C3198A" w:rsidRDefault="00D913AD" w:rsidP="00DA31EC">
            <w:pPr>
              <w:spacing w:line="360" w:lineRule="auto"/>
              <w:jc w:val="center"/>
              <w:rPr>
                <w:sz w:val="28"/>
                <w:szCs w:val="28"/>
              </w:rPr>
            </w:pPr>
            <w:r>
              <w:rPr>
                <w:sz w:val="28"/>
                <w:szCs w:val="28"/>
              </w:rPr>
              <w:t>+</w:t>
            </w:r>
          </w:p>
        </w:tc>
        <w:tc>
          <w:tcPr>
            <w:tcW w:w="1376" w:type="dxa"/>
          </w:tcPr>
          <w:p w14:paraId="7A27DD78" w14:textId="728E7327" w:rsidR="00C3198A" w:rsidRDefault="00D913AD" w:rsidP="00DA31EC">
            <w:pPr>
              <w:spacing w:line="360" w:lineRule="auto"/>
              <w:jc w:val="center"/>
              <w:rPr>
                <w:sz w:val="28"/>
                <w:szCs w:val="28"/>
              </w:rPr>
            </w:pPr>
            <w:r>
              <w:rPr>
                <w:sz w:val="28"/>
                <w:szCs w:val="28"/>
              </w:rPr>
              <w:t>-</w:t>
            </w:r>
          </w:p>
        </w:tc>
        <w:tc>
          <w:tcPr>
            <w:tcW w:w="1376" w:type="dxa"/>
          </w:tcPr>
          <w:p w14:paraId="66683C54" w14:textId="5DE49E18" w:rsidR="00C3198A" w:rsidRDefault="00D913AD" w:rsidP="00DA31EC">
            <w:pPr>
              <w:spacing w:line="360" w:lineRule="auto"/>
              <w:jc w:val="center"/>
              <w:rPr>
                <w:sz w:val="28"/>
                <w:szCs w:val="28"/>
              </w:rPr>
            </w:pPr>
            <w:r>
              <w:rPr>
                <w:sz w:val="28"/>
                <w:szCs w:val="28"/>
              </w:rPr>
              <w:t>-</w:t>
            </w:r>
          </w:p>
        </w:tc>
      </w:tr>
      <w:tr w:rsidR="00DA31EC" w14:paraId="0D67243E" w14:textId="77777777" w:rsidTr="00C3198A">
        <w:tc>
          <w:tcPr>
            <w:tcW w:w="1375" w:type="dxa"/>
          </w:tcPr>
          <w:p w14:paraId="5F11C791" w14:textId="7B7E95D0" w:rsidR="00C3198A" w:rsidRPr="00D913AD" w:rsidRDefault="00D913AD" w:rsidP="00DA31EC">
            <w:pPr>
              <w:spacing w:line="360" w:lineRule="auto"/>
              <w:jc w:val="center"/>
              <w:rPr>
                <w:sz w:val="28"/>
                <w:szCs w:val="28"/>
                <w:lang w:val="en-US"/>
              </w:rPr>
            </w:pPr>
            <w:r>
              <w:rPr>
                <w:sz w:val="28"/>
                <w:szCs w:val="28"/>
                <w:lang w:val="en-US"/>
              </w:rPr>
              <w:t>CSG</w:t>
            </w:r>
          </w:p>
        </w:tc>
        <w:tc>
          <w:tcPr>
            <w:tcW w:w="1375" w:type="dxa"/>
          </w:tcPr>
          <w:p w14:paraId="4821F2FF" w14:textId="42463E87" w:rsidR="00C3198A" w:rsidRPr="00D913AD" w:rsidRDefault="00D913AD" w:rsidP="00DA31EC">
            <w:pPr>
              <w:spacing w:line="360" w:lineRule="auto"/>
              <w:jc w:val="center"/>
              <w:rPr>
                <w:sz w:val="28"/>
                <w:szCs w:val="28"/>
                <w:lang w:val="en-US"/>
              </w:rPr>
            </w:pPr>
            <w:r>
              <w:rPr>
                <w:sz w:val="28"/>
                <w:szCs w:val="28"/>
                <w:lang w:val="en-US"/>
              </w:rPr>
              <w:t>+</w:t>
            </w:r>
          </w:p>
        </w:tc>
        <w:tc>
          <w:tcPr>
            <w:tcW w:w="1375" w:type="dxa"/>
          </w:tcPr>
          <w:p w14:paraId="5973FB00" w14:textId="1BD9A586" w:rsidR="00C3198A" w:rsidRPr="00D913AD" w:rsidRDefault="00D913AD" w:rsidP="00DA31EC">
            <w:pPr>
              <w:spacing w:line="360" w:lineRule="auto"/>
              <w:jc w:val="center"/>
              <w:rPr>
                <w:sz w:val="28"/>
                <w:szCs w:val="28"/>
                <w:lang w:val="en-US"/>
              </w:rPr>
            </w:pPr>
            <w:r>
              <w:rPr>
                <w:sz w:val="28"/>
                <w:szCs w:val="28"/>
                <w:lang w:val="en-US"/>
              </w:rPr>
              <w:t>+</w:t>
            </w:r>
          </w:p>
        </w:tc>
        <w:tc>
          <w:tcPr>
            <w:tcW w:w="1375" w:type="dxa"/>
          </w:tcPr>
          <w:p w14:paraId="51710B16" w14:textId="07AFCF6A" w:rsidR="00C3198A" w:rsidRPr="00D913AD" w:rsidRDefault="00D913AD" w:rsidP="00DA31EC">
            <w:pPr>
              <w:spacing w:line="360" w:lineRule="auto"/>
              <w:jc w:val="center"/>
              <w:rPr>
                <w:sz w:val="28"/>
                <w:szCs w:val="28"/>
                <w:lang w:val="en-US"/>
              </w:rPr>
            </w:pPr>
            <w:r>
              <w:rPr>
                <w:sz w:val="28"/>
                <w:szCs w:val="28"/>
                <w:lang w:val="en-US"/>
              </w:rPr>
              <w:t>+</w:t>
            </w:r>
          </w:p>
        </w:tc>
        <w:tc>
          <w:tcPr>
            <w:tcW w:w="1376" w:type="dxa"/>
          </w:tcPr>
          <w:p w14:paraId="78C32DE5" w14:textId="7EB4BECA" w:rsidR="00C3198A" w:rsidRPr="00D913AD" w:rsidRDefault="00D913AD" w:rsidP="00DA31EC">
            <w:pPr>
              <w:spacing w:line="360" w:lineRule="auto"/>
              <w:jc w:val="center"/>
              <w:rPr>
                <w:sz w:val="28"/>
                <w:szCs w:val="28"/>
                <w:lang w:val="en-US"/>
              </w:rPr>
            </w:pPr>
            <w:r>
              <w:rPr>
                <w:sz w:val="28"/>
                <w:szCs w:val="28"/>
                <w:lang w:val="en-US"/>
              </w:rPr>
              <w:t>+</w:t>
            </w:r>
          </w:p>
        </w:tc>
        <w:tc>
          <w:tcPr>
            <w:tcW w:w="1376" w:type="dxa"/>
          </w:tcPr>
          <w:p w14:paraId="72C4A166" w14:textId="77084ECE" w:rsidR="00C3198A" w:rsidRPr="00D913AD" w:rsidRDefault="00D913AD" w:rsidP="00DA31EC">
            <w:pPr>
              <w:spacing w:line="360" w:lineRule="auto"/>
              <w:jc w:val="center"/>
              <w:rPr>
                <w:sz w:val="28"/>
                <w:szCs w:val="28"/>
                <w:lang w:val="en-US"/>
              </w:rPr>
            </w:pPr>
            <w:r>
              <w:rPr>
                <w:sz w:val="28"/>
                <w:szCs w:val="28"/>
                <w:lang w:val="en-US"/>
              </w:rPr>
              <w:t>+</w:t>
            </w:r>
          </w:p>
        </w:tc>
        <w:tc>
          <w:tcPr>
            <w:tcW w:w="1376" w:type="dxa"/>
          </w:tcPr>
          <w:p w14:paraId="7C70C5F4" w14:textId="14C425C1" w:rsidR="00C3198A" w:rsidRPr="00D913AD" w:rsidRDefault="00D913AD" w:rsidP="00DA31EC">
            <w:pPr>
              <w:spacing w:line="360" w:lineRule="auto"/>
              <w:jc w:val="center"/>
              <w:rPr>
                <w:sz w:val="28"/>
                <w:szCs w:val="28"/>
                <w:lang w:val="en-US"/>
              </w:rPr>
            </w:pPr>
            <w:r>
              <w:rPr>
                <w:sz w:val="28"/>
                <w:szCs w:val="28"/>
                <w:lang w:val="en-US"/>
              </w:rPr>
              <w:t>-</w:t>
            </w:r>
          </w:p>
        </w:tc>
      </w:tr>
    </w:tbl>
    <w:p w14:paraId="2ACE19A4" w14:textId="3B9E1D74" w:rsidR="00394F00" w:rsidRDefault="00394F00" w:rsidP="00394F00">
      <w:pPr>
        <w:spacing w:line="360" w:lineRule="auto"/>
        <w:rPr>
          <w:sz w:val="28"/>
          <w:szCs w:val="28"/>
        </w:rPr>
      </w:pPr>
      <w:r>
        <w:rPr>
          <w:sz w:val="28"/>
          <w:szCs w:val="28"/>
        </w:rPr>
        <w:t>Таблица 1.1 – сравнительная таблица методов представления</w:t>
      </w:r>
    </w:p>
    <w:p w14:paraId="3691CEF3" w14:textId="12A6F9E9" w:rsidR="007975B7" w:rsidRPr="003878CC" w:rsidRDefault="00000000" w:rsidP="00663D50">
      <w:pPr>
        <w:spacing w:line="360" w:lineRule="auto"/>
        <w:ind w:firstLine="709"/>
        <w:rPr>
          <w:sz w:val="28"/>
          <w:szCs w:val="28"/>
        </w:rPr>
      </w:pPr>
      <w:r w:rsidRPr="003878CC">
        <w:rPr>
          <w:sz w:val="28"/>
          <w:szCs w:val="28"/>
        </w:rPr>
        <w:t xml:space="preserve">После рассмотрения методов представления предлагается использовать </w:t>
      </w:r>
      <w:r w:rsidRPr="003878CC">
        <w:rPr>
          <w:sz w:val="28"/>
          <w:szCs w:val="28"/>
          <w:lang w:val="en-US"/>
        </w:rPr>
        <w:t>CSG</w:t>
      </w:r>
      <w:r w:rsidRPr="003878CC">
        <w:rPr>
          <w:sz w:val="28"/>
          <w:szCs w:val="28"/>
        </w:rPr>
        <w:t>, как наиболее подходящий метод создания моделей. Дерево построений является удобным с точки зрения модификации объекта и организации пользовательского интерфейса, обеспечивающего наглядный и быстрый доступ к любому элементу, входящему в описание геометрии тела. Остальные схемы требуют дополнительную информацию, которая, хоть и является необходимой для создания модели, не требуется для решения поставленной задачи.</w:t>
      </w:r>
    </w:p>
    <w:p w14:paraId="12BD0524" w14:textId="77777777" w:rsidR="007975B7" w:rsidRPr="003878CC" w:rsidRDefault="007975B7" w:rsidP="00663D50">
      <w:pPr>
        <w:spacing w:line="360" w:lineRule="auto"/>
        <w:ind w:firstLine="709"/>
        <w:rPr>
          <w:sz w:val="28"/>
          <w:szCs w:val="28"/>
        </w:rPr>
      </w:pPr>
    </w:p>
    <w:p w14:paraId="787AE6C7" w14:textId="77777777" w:rsidR="007975B7" w:rsidRPr="003878CC" w:rsidRDefault="00000000" w:rsidP="00663D50">
      <w:pPr>
        <w:spacing w:line="360" w:lineRule="auto"/>
        <w:ind w:firstLine="709"/>
        <w:rPr>
          <w:sz w:val="28"/>
          <w:szCs w:val="28"/>
        </w:rPr>
      </w:pPr>
      <w:r w:rsidRPr="003878CC">
        <w:rPr>
          <w:sz w:val="28"/>
          <w:szCs w:val="28"/>
        </w:rPr>
        <w:t>1.2 Анализ методов рендера модели</w:t>
      </w:r>
    </w:p>
    <w:p w14:paraId="1DF4630C" w14:textId="77777777" w:rsidR="007975B7" w:rsidRPr="003878CC" w:rsidRDefault="00000000" w:rsidP="00663D50">
      <w:pPr>
        <w:spacing w:line="360" w:lineRule="auto"/>
        <w:ind w:firstLine="709"/>
        <w:rPr>
          <w:sz w:val="28"/>
          <w:szCs w:val="28"/>
        </w:rPr>
      </w:pPr>
      <w:r w:rsidRPr="003878CC">
        <w:rPr>
          <w:sz w:val="28"/>
          <w:szCs w:val="28"/>
        </w:rPr>
        <w:t>После выбора способа создания твердотельной модели необходимо изучить методы рендера.</w:t>
      </w:r>
    </w:p>
    <w:p w14:paraId="4388757D" w14:textId="77777777" w:rsidR="007975B7" w:rsidRPr="003878CC" w:rsidRDefault="00000000" w:rsidP="00663D50">
      <w:pPr>
        <w:spacing w:line="360" w:lineRule="auto"/>
        <w:ind w:firstLine="709"/>
        <w:rPr>
          <w:sz w:val="28"/>
          <w:szCs w:val="28"/>
        </w:rPr>
      </w:pPr>
      <w:r w:rsidRPr="003878CC">
        <w:rPr>
          <w:sz w:val="28"/>
          <w:szCs w:val="28"/>
        </w:rPr>
        <w:t xml:space="preserve">Рендеринг (англ. </w:t>
      </w:r>
      <w:r w:rsidRPr="003878CC">
        <w:rPr>
          <w:sz w:val="28"/>
          <w:szCs w:val="28"/>
          <w:lang w:val="en-US"/>
        </w:rPr>
        <w:t>rendering</w:t>
      </w:r>
      <w:r w:rsidRPr="003878CC">
        <w:rPr>
          <w:sz w:val="28"/>
          <w:szCs w:val="28"/>
        </w:rPr>
        <w:t xml:space="preserve"> – “визуализация”) — термин, обозначающий процесс получения изображения по модели при помощи компьютерной программы. </w:t>
      </w:r>
    </w:p>
    <w:p w14:paraId="651003BD" w14:textId="77777777" w:rsidR="007975B7" w:rsidRPr="003878CC" w:rsidRDefault="00000000" w:rsidP="00663D50">
      <w:pPr>
        <w:spacing w:line="360" w:lineRule="auto"/>
        <w:ind w:firstLine="709"/>
        <w:rPr>
          <w:sz w:val="28"/>
          <w:szCs w:val="28"/>
        </w:rPr>
      </w:pPr>
      <w:r w:rsidRPr="003878CC">
        <w:rPr>
          <w:sz w:val="28"/>
          <w:szCs w:val="28"/>
        </w:rPr>
        <w:t>Рассмотрим различные методы рендера.</w:t>
      </w:r>
    </w:p>
    <w:p w14:paraId="326C66DE" w14:textId="77777777" w:rsidR="007975B7" w:rsidRPr="003878CC" w:rsidRDefault="00000000" w:rsidP="00663D50">
      <w:pPr>
        <w:spacing w:line="360" w:lineRule="auto"/>
        <w:ind w:firstLine="709"/>
        <w:rPr>
          <w:sz w:val="28"/>
          <w:szCs w:val="28"/>
        </w:rPr>
      </w:pPr>
      <w:r w:rsidRPr="003878CC">
        <w:rPr>
          <w:sz w:val="28"/>
          <w:szCs w:val="28"/>
        </w:rPr>
        <w:t>1.2.1 Растеризация</w:t>
      </w:r>
    </w:p>
    <w:p w14:paraId="03B31A22" w14:textId="0E303DB7" w:rsidR="007975B7" w:rsidRPr="003878CC" w:rsidRDefault="00000000" w:rsidP="00663D50">
      <w:pPr>
        <w:spacing w:line="360" w:lineRule="auto"/>
        <w:ind w:firstLine="709"/>
        <w:rPr>
          <w:sz w:val="28"/>
          <w:szCs w:val="28"/>
        </w:rPr>
      </w:pPr>
      <w:r w:rsidRPr="003878CC">
        <w:rPr>
          <w:sz w:val="28"/>
          <w:szCs w:val="28"/>
        </w:rPr>
        <w:t xml:space="preserve">Растеризацией называют процесс получения растрового изображения </w:t>
      </w:r>
      <w:r w:rsidR="00262B33" w:rsidRPr="00262B33">
        <w:rPr>
          <w:sz w:val="28"/>
          <w:szCs w:val="28"/>
        </w:rPr>
        <w:t xml:space="preserve">— </w:t>
      </w:r>
      <w:r w:rsidR="00262B33" w:rsidRPr="003878CC">
        <w:rPr>
          <w:sz w:val="28"/>
          <w:szCs w:val="28"/>
        </w:rPr>
        <w:t>изображения</w:t>
      </w:r>
      <w:r w:rsidRPr="003878CC">
        <w:rPr>
          <w:sz w:val="28"/>
          <w:szCs w:val="28"/>
        </w:rPr>
        <w:t>, представляющего собой сетку пикселей — цветных точек (обычно прямоугольных) на мониторе, бумаге или других отображающих устройствах.</w:t>
      </w:r>
    </w:p>
    <w:p w14:paraId="08FE48C5" w14:textId="77777777" w:rsidR="007975B7" w:rsidRPr="003878CC" w:rsidRDefault="00000000" w:rsidP="00663D50">
      <w:pPr>
        <w:spacing w:line="360" w:lineRule="auto"/>
        <w:ind w:firstLine="709"/>
        <w:rPr>
          <w:sz w:val="28"/>
          <w:szCs w:val="28"/>
        </w:rPr>
      </w:pPr>
      <w:r w:rsidRPr="003878CC">
        <w:rPr>
          <w:sz w:val="28"/>
          <w:szCs w:val="28"/>
        </w:rPr>
        <w:t>Технология растеризации основана на обходе вершин треугольника, который после переноса из трёхмерного пространства в двумерное остаётся самим собой. Каждая точка каждого обрабатываемого объекта в трёхмерном пространстве переводится в точку на экране, затем эти точки соединяются и получается изображение объекта. (см. рисунок 1.8)</w:t>
      </w:r>
    </w:p>
    <w:p w14:paraId="1E3A6CCF" w14:textId="2A221AFA" w:rsidR="007975B7" w:rsidRPr="003878CC" w:rsidRDefault="005B2854" w:rsidP="00663D50">
      <w:pPr>
        <w:spacing w:line="360" w:lineRule="auto"/>
        <w:ind w:firstLine="709"/>
        <w:rPr>
          <w:sz w:val="28"/>
          <w:szCs w:val="28"/>
        </w:rPr>
      </w:pPr>
      <w:r w:rsidRPr="003878CC">
        <w:rPr>
          <w:noProof/>
          <w:sz w:val="28"/>
          <w:szCs w:val="28"/>
        </w:rPr>
        <w:lastRenderedPageBreak/>
        <w:drawing>
          <wp:anchor distT="0" distB="0" distL="0" distR="0" simplePos="0" relativeHeight="251655680" behindDoc="0" locked="0" layoutInCell="1" allowOverlap="1" wp14:anchorId="46A6B4F5" wp14:editId="5A773466">
            <wp:simplePos x="0" y="0"/>
            <wp:positionH relativeFrom="column">
              <wp:align>center</wp:align>
            </wp:positionH>
            <wp:positionV relativeFrom="paragraph">
              <wp:align>top</wp:align>
            </wp:positionV>
            <wp:extent cx="5836285" cy="2359660"/>
            <wp:effectExtent l="0" t="0" r="0" b="0"/>
            <wp:wrapSquare wrapText="larges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l="-32" t="-79" r="-32" b="-79"/>
                    <a:stretch>
                      <a:fillRect/>
                    </a:stretch>
                  </pic:blipFill>
                  <pic:spPr bwMode="auto">
                    <a:xfrm>
                      <a:off x="0" y="0"/>
                      <a:ext cx="5836285" cy="23596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26D005D" w14:textId="77777777" w:rsidR="007975B7" w:rsidRPr="003878CC" w:rsidRDefault="007975B7" w:rsidP="00663D50">
      <w:pPr>
        <w:spacing w:line="360" w:lineRule="auto"/>
        <w:ind w:firstLine="709"/>
        <w:rPr>
          <w:sz w:val="28"/>
          <w:szCs w:val="28"/>
        </w:rPr>
      </w:pPr>
    </w:p>
    <w:p w14:paraId="348A3FF4" w14:textId="77777777" w:rsidR="007975B7" w:rsidRPr="003878CC" w:rsidRDefault="00000000" w:rsidP="00663D50">
      <w:pPr>
        <w:spacing w:line="360" w:lineRule="auto"/>
        <w:ind w:firstLine="709"/>
        <w:rPr>
          <w:sz w:val="28"/>
          <w:szCs w:val="28"/>
        </w:rPr>
      </w:pPr>
      <w:r w:rsidRPr="003878CC">
        <w:rPr>
          <w:sz w:val="28"/>
          <w:szCs w:val="28"/>
        </w:rPr>
        <w:t>Рисунок 1.8 — пример переноса треугольника из трёхмерного пространства в двумерное.</w:t>
      </w:r>
    </w:p>
    <w:p w14:paraId="36C45619" w14:textId="77777777" w:rsidR="007975B7" w:rsidRPr="003878CC" w:rsidRDefault="00000000" w:rsidP="00663D50">
      <w:pPr>
        <w:spacing w:line="360" w:lineRule="auto"/>
        <w:ind w:firstLine="709"/>
        <w:rPr>
          <w:sz w:val="28"/>
          <w:szCs w:val="28"/>
        </w:rPr>
      </w:pPr>
      <w:r w:rsidRPr="003878CC">
        <w:rPr>
          <w:sz w:val="28"/>
          <w:szCs w:val="28"/>
        </w:rPr>
        <w:t>Минусы:</w:t>
      </w:r>
    </w:p>
    <w:p w14:paraId="2527CA7C" w14:textId="77777777" w:rsidR="007975B7" w:rsidRPr="003878CC" w:rsidRDefault="00000000" w:rsidP="00663D50">
      <w:pPr>
        <w:spacing w:line="360" w:lineRule="auto"/>
        <w:ind w:firstLine="709"/>
        <w:rPr>
          <w:sz w:val="28"/>
          <w:szCs w:val="28"/>
        </w:rPr>
      </w:pPr>
      <w:r w:rsidRPr="003878CC">
        <w:rPr>
          <w:sz w:val="28"/>
          <w:szCs w:val="28"/>
        </w:rPr>
        <w:t>- изображение может получиться «угловатым» (ступенчатым), что потребует использования алгоритмов сглаживания</w:t>
      </w:r>
    </w:p>
    <w:p w14:paraId="028FC2E1" w14:textId="6BBC511F" w:rsidR="007975B7" w:rsidRPr="003878CC" w:rsidRDefault="00000000" w:rsidP="00663D50">
      <w:pPr>
        <w:spacing w:line="360" w:lineRule="auto"/>
        <w:ind w:firstLine="709"/>
        <w:rPr>
          <w:sz w:val="28"/>
          <w:szCs w:val="28"/>
        </w:rPr>
      </w:pPr>
      <w:r w:rsidRPr="003878CC">
        <w:rPr>
          <w:sz w:val="28"/>
          <w:szCs w:val="28"/>
        </w:rPr>
        <w:t>- алгоритм требует больших вычислительных ресурсов — на дисплее 4К примерно 8 миллионов пикс</w:t>
      </w:r>
      <w:r w:rsidR="00262B33">
        <w:rPr>
          <w:sz w:val="28"/>
          <w:szCs w:val="28"/>
        </w:rPr>
        <w:t>е</w:t>
      </w:r>
      <w:r w:rsidRPr="003878CC">
        <w:rPr>
          <w:sz w:val="28"/>
          <w:szCs w:val="28"/>
        </w:rPr>
        <w:t>лей, могут использоваться миллионы полигонов, частота обновления кадров может быть высокой</w:t>
      </w:r>
    </w:p>
    <w:p w14:paraId="6033DE52" w14:textId="77777777" w:rsidR="007975B7" w:rsidRPr="003878CC" w:rsidRDefault="00000000" w:rsidP="00663D50">
      <w:pPr>
        <w:spacing w:line="360" w:lineRule="auto"/>
        <w:ind w:firstLine="709"/>
        <w:rPr>
          <w:sz w:val="28"/>
          <w:szCs w:val="28"/>
        </w:rPr>
      </w:pPr>
      <w:r w:rsidRPr="003878CC">
        <w:rPr>
          <w:sz w:val="28"/>
          <w:szCs w:val="28"/>
        </w:rPr>
        <w:t>- каждый пиксель обрабатывается много раз</w:t>
      </w:r>
    </w:p>
    <w:p w14:paraId="40E4CC8E" w14:textId="77777777" w:rsidR="007975B7" w:rsidRPr="003878CC" w:rsidRDefault="00000000" w:rsidP="00663D50">
      <w:pPr>
        <w:spacing w:line="360" w:lineRule="auto"/>
        <w:ind w:firstLine="709"/>
        <w:rPr>
          <w:sz w:val="28"/>
          <w:szCs w:val="28"/>
        </w:rPr>
      </w:pPr>
      <w:r w:rsidRPr="003878CC">
        <w:rPr>
          <w:sz w:val="28"/>
          <w:szCs w:val="28"/>
        </w:rPr>
        <w:t xml:space="preserve">- составные модели будет </w:t>
      </w:r>
      <w:proofErr w:type="spellStart"/>
      <w:r w:rsidRPr="003878CC">
        <w:rPr>
          <w:sz w:val="28"/>
          <w:szCs w:val="28"/>
        </w:rPr>
        <w:t>ресурсозатратно</w:t>
      </w:r>
      <w:proofErr w:type="spellEnd"/>
      <w:r w:rsidRPr="003878CC">
        <w:rPr>
          <w:sz w:val="28"/>
          <w:szCs w:val="28"/>
        </w:rPr>
        <w:t xml:space="preserve"> обрабатывать, т. к. 3</w:t>
      </w:r>
      <w:r w:rsidRPr="003878CC">
        <w:rPr>
          <w:sz w:val="28"/>
          <w:szCs w:val="28"/>
          <w:lang w:val="en-US"/>
        </w:rPr>
        <w:t>D</w:t>
      </w:r>
      <w:r w:rsidRPr="003878CC">
        <w:rPr>
          <w:sz w:val="28"/>
          <w:szCs w:val="28"/>
        </w:rPr>
        <w:t xml:space="preserve"> модель должна быть описана как набор примитивов</w:t>
      </w:r>
    </w:p>
    <w:p w14:paraId="2488291F" w14:textId="77777777" w:rsidR="007975B7" w:rsidRPr="003878CC" w:rsidRDefault="00000000" w:rsidP="00663D50">
      <w:pPr>
        <w:spacing w:line="360" w:lineRule="auto"/>
        <w:ind w:firstLine="709"/>
        <w:rPr>
          <w:sz w:val="28"/>
          <w:szCs w:val="28"/>
        </w:rPr>
      </w:pPr>
      <w:r w:rsidRPr="003878CC">
        <w:rPr>
          <w:sz w:val="28"/>
          <w:szCs w:val="28"/>
        </w:rPr>
        <w:t>Плюсы:</w:t>
      </w:r>
    </w:p>
    <w:p w14:paraId="169E5352" w14:textId="77777777" w:rsidR="007975B7" w:rsidRPr="003878CC" w:rsidRDefault="00000000" w:rsidP="00663D50">
      <w:pPr>
        <w:spacing w:line="360" w:lineRule="auto"/>
        <w:ind w:firstLine="709"/>
        <w:rPr>
          <w:sz w:val="28"/>
          <w:szCs w:val="28"/>
        </w:rPr>
      </w:pPr>
      <w:r w:rsidRPr="003878CC">
        <w:rPr>
          <w:sz w:val="28"/>
          <w:szCs w:val="28"/>
        </w:rPr>
        <w:t>- сравнительная простота алгоритма</w:t>
      </w:r>
    </w:p>
    <w:p w14:paraId="20CF222D" w14:textId="455EE7FF" w:rsidR="00DA31EC" w:rsidRPr="003878CC" w:rsidRDefault="00000000" w:rsidP="00DA31EC">
      <w:pPr>
        <w:spacing w:line="360" w:lineRule="auto"/>
        <w:ind w:firstLine="709"/>
        <w:rPr>
          <w:sz w:val="28"/>
          <w:szCs w:val="28"/>
        </w:rPr>
      </w:pPr>
      <w:r w:rsidRPr="003878CC">
        <w:rPr>
          <w:sz w:val="28"/>
          <w:szCs w:val="28"/>
        </w:rPr>
        <w:t>- современные компьютеры оптимизированы для отрисовки растровых изображений, что позволяет делать это довольно эффективно</w:t>
      </w:r>
    </w:p>
    <w:p w14:paraId="5C2152B0" w14:textId="77777777" w:rsidR="007975B7" w:rsidRPr="003878CC" w:rsidRDefault="00000000" w:rsidP="00663D50">
      <w:pPr>
        <w:spacing w:line="360" w:lineRule="auto"/>
        <w:ind w:firstLine="709"/>
        <w:rPr>
          <w:sz w:val="28"/>
          <w:szCs w:val="28"/>
        </w:rPr>
      </w:pPr>
      <w:r w:rsidRPr="003878CC">
        <w:rPr>
          <w:sz w:val="28"/>
          <w:szCs w:val="28"/>
        </w:rPr>
        <w:t>1.2.2 Трассировки лучей</w:t>
      </w:r>
    </w:p>
    <w:p w14:paraId="056E0B46" w14:textId="77777777" w:rsidR="007975B7" w:rsidRPr="003878CC" w:rsidRDefault="00000000" w:rsidP="00663D50">
      <w:pPr>
        <w:spacing w:line="360" w:lineRule="auto"/>
        <w:ind w:firstLine="709"/>
        <w:rPr>
          <w:sz w:val="28"/>
          <w:szCs w:val="28"/>
        </w:rPr>
      </w:pPr>
      <w:r w:rsidRPr="003878CC">
        <w:rPr>
          <w:sz w:val="28"/>
          <w:szCs w:val="28"/>
        </w:rPr>
        <w:t xml:space="preserve">1.2.2.1 </w:t>
      </w:r>
      <w:proofErr w:type="spellStart"/>
      <w:r w:rsidRPr="003878CC">
        <w:rPr>
          <w:sz w:val="28"/>
          <w:szCs w:val="28"/>
          <w:lang w:val="en-US"/>
        </w:rPr>
        <w:t>RayTracing</w:t>
      </w:r>
      <w:proofErr w:type="spellEnd"/>
    </w:p>
    <w:p w14:paraId="69B32E08" w14:textId="77777777" w:rsidR="007975B7" w:rsidRPr="003878CC" w:rsidRDefault="00000000" w:rsidP="00663D50">
      <w:pPr>
        <w:spacing w:line="360" w:lineRule="auto"/>
        <w:ind w:firstLine="709"/>
        <w:rPr>
          <w:sz w:val="28"/>
          <w:szCs w:val="28"/>
        </w:rPr>
      </w:pPr>
      <w:r w:rsidRPr="003878CC">
        <w:rPr>
          <w:sz w:val="28"/>
          <w:szCs w:val="28"/>
        </w:rPr>
        <w:t xml:space="preserve">Трассировка лучей (англ. </w:t>
      </w:r>
      <w:r w:rsidRPr="003878CC">
        <w:rPr>
          <w:sz w:val="28"/>
          <w:szCs w:val="28"/>
          <w:lang w:val="en-US"/>
        </w:rPr>
        <w:t>Ray</w:t>
      </w:r>
      <w:r w:rsidRPr="003878CC">
        <w:rPr>
          <w:sz w:val="28"/>
          <w:szCs w:val="28"/>
        </w:rPr>
        <w:t xml:space="preserve"> </w:t>
      </w:r>
      <w:r w:rsidRPr="003878CC">
        <w:rPr>
          <w:sz w:val="28"/>
          <w:szCs w:val="28"/>
          <w:lang w:val="en-US"/>
        </w:rPr>
        <w:t>Tracing</w:t>
      </w:r>
      <w:r w:rsidRPr="003878CC">
        <w:rPr>
          <w:sz w:val="28"/>
          <w:szCs w:val="28"/>
        </w:rPr>
        <w:t>) – технология отрисовки трёхмерной графики, симулирующая физическое поведение света.</w:t>
      </w:r>
    </w:p>
    <w:p w14:paraId="19F9CC30" w14:textId="77777777" w:rsidR="007975B7" w:rsidRPr="003878CC" w:rsidRDefault="00000000" w:rsidP="00663D50">
      <w:pPr>
        <w:spacing w:line="360" w:lineRule="auto"/>
        <w:ind w:firstLine="709"/>
        <w:rPr>
          <w:sz w:val="28"/>
          <w:szCs w:val="28"/>
        </w:rPr>
      </w:pPr>
      <w:r w:rsidRPr="003878CC">
        <w:rPr>
          <w:sz w:val="28"/>
          <w:szCs w:val="28"/>
        </w:rPr>
        <w:lastRenderedPageBreak/>
        <w:t>Одним из принципов трассировки лучей является поддержка совместимости с существующими трёхмерными моделями, большинство которых собрано из треугольников. Для этого проверяется случай столкновения луча не со стеной, а с треугольником. Рассмотрим этот случай.</w:t>
      </w:r>
    </w:p>
    <w:p w14:paraId="1F1B1AC4" w14:textId="6D016950" w:rsidR="007975B7" w:rsidRDefault="00000000" w:rsidP="00663D50">
      <w:pPr>
        <w:spacing w:line="360" w:lineRule="auto"/>
        <w:ind w:firstLine="709"/>
        <w:rPr>
          <w:sz w:val="28"/>
          <w:szCs w:val="28"/>
        </w:rPr>
      </w:pPr>
      <w:r w:rsidRPr="003878CC">
        <w:rPr>
          <w:sz w:val="28"/>
          <w:szCs w:val="28"/>
        </w:rPr>
        <w:t xml:space="preserve">Пусть вершины треугольника обозначаются как </w:t>
      </w:r>
      <w:r w:rsidRPr="003878CC">
        <w:rPr>
          <w:sz w:val="28"/>
          <w:szCs w:val="28"/>
          <w:lang w:val="en-US"/>
        </w:rPr>
        <w:t>V</w:t>
      </w:r>
      <w:r w:rsidRPr="003878CC">
        <w:rPr>
          <w:sz w:val="28"/>
          <w:szCs w:val="28"/>
        </w:rPr>
        <w:t xml:space="preserve">0, </w:t>
      </w:r>
      <w:r w:rsidRPr="003878CC">
        <w:rPr>
          <w:sz w:val="28"/>
          <w:szCs w:val="28"/>
          <w:lang w:val="en-US"/>
        </w:rPr>
        <w:t>V</w:t>
      </w:r>
      <w:r w:rsidRPr="003878CC">
        <w:rPr>
          <w:sz w:val="28"/>
          <w:szCs w:val="28"/>
        </w:rPr>
        <w:t xml:space="preserve">1, </w:t>
      </w:r>
      <w:r w:rsidRPr="003878CC">
        <w:rPr>
          <w:sz w:val="28"/>
          <w:szCs w:val="28"/>
          <w:lang w:val="en-US"/>
        </w:rPr>
        <w:t>V</w:t>
      </w:r>
      <w:r w:rsidRPr="003878CC">
        <w:rPr>
          <w:sz w:val="28"/>
          <w:szCs w:val="28"/>
        </w:rPr>
        <w:t>2. Векторы двух его рёбер будут обозначены как А, В и заданы формулами 1.1 и 1.2</w:t>
      </w:r>
    </w:p>
    <w:p w14:paraId="6A320EB5" w14:textId="346B3F93" w:rsidR="007A55F7" w:rsidRPr="007A55F7" w:rsidRDefault="007A55F7" w:rsidP="00663D50">
      <w:pPr>
        <w:spacing w:line="360" w:lineRule="auto"/>
        <w:ind w:firstLine="709"/>
        <w:rPr>
          <w:i/>
          <w:sz w:val="28"/>
          <w:szCs w:val="28"/>
        </w:rPr>
      </w:pPr>
      <m:oMathPara>
        <m:oMath>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 xml:space="preserve">                                                                                                                         (1.1)</m:t>
          </m:r>
        </m:oMath>
      </m:oMathPara>
    </w:p>
    <w:p w14:paraId="5E476EF6" w14:textId="5D8E2BCF" w:rsidR="007A55F7" w:rsidRPr="007A55F7" w:rsidRDefault="007A55F7" w:rsidP="00663D50">
      <w:pPr>
        <w:spacing w:line="360" w:lineRule="auto"/>
        <w:ind w:firstLine="709"/>
        <w:rPr>
          <w:i/>
          <w:sz w:val="28"/>
          <w:szCs w:val="28"/>
        </w:rPr>
      </w:pPr>
      <m:oMathPara>
        <m:oMath>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 xml:space="preserve">                                                                                                                         (1.2)</m:t>
          </m:r>
        </m:oMath>
      </m:oMathPara>
    </w:p>
    <w:p w14:paraId="35212647" w14:textId="519B4B5B" w:rsidR="007975B7" w:rsidRDefault="00000000" w:rsidP="00663D50">
      <w:pPr>
        <w:spacing w:line="360" w:lineRule="auto"/>
        <w:ind w:firstLine="709"/>
        <w:rPr>
          <w:sz w:val="28"/>
          <w:szCs w:val="28"/>
        </w:rPr>
      </w:pPr>
      <w:r w:rsidRPr="003878CC">
        <w:rPr>
          <w:sz w:val="28"/>
          <w:szCs w:val="28"/>
        </w:rPr>
        <w:t xml:space="preserve">Определим луч </w:t>
      </w:r>
      <w:r w:rsidRPr="003878CC">
        <w:rPr>
          <w:sz w:val="28"/>
          <w:szCs w:val="28"/>
          <w:lang w:val="en-US"/>
        </w:rPr>
        <w:t>P</w:t>
      </w:r>
      <w:r w:rsidRPr="003878CC">
        <w:rPr>
          <w:sz w:val="28"/>
          <w:szCs w:val="28"/>
        </w:rPr>
        <w:t xml:space="preserve"> </w:t>
      </w:r>
      <w:r w:rsidRPr="003878CC">
        <w:rPr>
          <w:sz w:val="28"/>
          <w:szCs w:val="28"/>
          <w:lang w:val="en-US"/>
        </w:rPr>
        <w:t>c</w:t>
      </w:r>
      <w:r w:rsidRPr="003878CC">
        <w:rPr>
          <w:sz w:val="28"/>
          <w:szCs w:val="28"/>
        </w:rPr>
        <w:t xml:space="preserve"> помощью параметрической формы 1.3</w:t>
      </w:r>
    </w:p>
    <w:p w14:paraId="4DA6CBEF" w14:textId="2CB8DDBF" w:rsidR="00342DAE" w:rsidRPr="003878CC" w:rsidRDefault="00342DAE" w:rsidP="00663D50">
      <w:pPr>
        <w:spacing w:line="360" w:lineRule="auto"/>
        <w:ind w:firstLine="709"/>
        <w:rPr>
          <w:sz w:val="28"/>
          <w:szCs w:val="28"/>
        </w:rPr>
      </w:pPr>
      <m:oMathPara>
        <m:oMath>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m:t>
              </m:r>
            </m:sub>
          </m:sSub>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d</m:t>
              </m:r>
            </m:sub>
          </m:sSub>
          <m:r>
            <w:rPr>
              <w:rFonts w:ascii="Cambria Math" w:hAnsi="Cambria Math"/>
              <w:sz w:val="28"/>
              <w:szCs w:val="28"/>
            </w:rPr>
            <m:t xml:space="preserve">                                                                                                                 (1.3)</m:t>
          </m:r>
        </m:oMath>
      </m:oMathPara>
    </w:p>
    <w:p w14:paraId="7570A423" w14:textId="13990641" w:rsidR="007975B7" w:rsidRPr="003878CC" w:rsidRDefault="00000000" w:rsidP="00663D50">
      <w:pPr>
        <w:spacing w:line="360" w:lineRule="auto"/>
        <w:ind w:firstLine="709"/>
        <w:rPr>
          <w:sz w:val="28"/>
          <w:szCs w:val="28"/>
        </w:rPr>
      </w:pPr>
      <w:r w:rsidRPr="003878CC">
        <w:rPr>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R</m:t>
            </m:r>
            <m:ctrlPr>
              <w:rPr>
                <w:rFonts w:ascii="Cambria Math" w:hAnsi="Cambria Math"/>
                <w:i/>
                <w:sz w:val="28"/>
                <w:szCs w:val="28"/>
                <w:lang w:val="en-US"/>
              </w:rPr>
            </m:ctrlPr>
          </m:e>
          <m:sub>
            <m:r>
              <w:rPr>
                <w:rFonts w:ascii="Cambria Math" w:hAnsi="Cambria Math"/>
                <w:sz w:val="28"/>
                <w:szCs w:val="28"/>
              </w:rPr>
              <m:t>0</m:t>
            </m:r>
          </m:sub>
        </m:sSub>
      </m:oMath>
      <w:r w:rsidRPr="003878CC">
        <w:rPr>
          <w:sz w:val="28"/>
          <w:szCs w:val="28"/>
        </w:rPr>
        <w:t xml:space="preserve"> – начальная точка луча, </w:t>
      </w:r>
      <m:oMath>
        <m:sSub>
          <m:sSubPr>
            <m:ctrlPr>
              <w:rPr>
                <w:rFonts w:ascii="Cambria Math" w:hAnsi="Cambria Math"/>
                <w:i/>
                <w:sz w:val="28"/>
                <w:szCs w:val="28"/>
              </w:rPr>
            </m:ctrlPr>
          </m:sSubPr>
          <m:e>
            <m:r>
              <w:rPr>
                <w:rFonts w:ascii="Cambria Math" w:hAnsi="Cambria Math"/>
                <w:sz w:val="28"/>
                <w:szCs w:val="28"/>
                <w:lang w:val="en-US"/>
              </w:rPr>
              <m:t>R</m:t>
            </m:r>
            <m:ctrlPr>
              <w:rPr>
                <w:rFonts w:ascii="Cambria Math" w:hAnsi="Cambria Math"/>
                <w:i/>
                <w:sz w:val="28"/>
                <w:szCs w:val="28"/>
                <w:lang w:val="en-US"/>
              </w:rPr>
            </m:ctrlPr>
          </m:e>
          <m:sub>
            <m:r>
              <w:rPr>
                <w:rFonts w:ascii="Cambria Math" w:hAnsi="Cambria Math"/>
                <w:sz w:val="28"/>
                <w:szCs w:val="28"/>
              </w:rPr>
              <m:t>d</m:t>
            </m:r>
          </m:sub>
        </m:sSub>
      </m:oMath>
      <w:r w:rsidRPr="003878CC">
        <w:rPr>
          <w:sz w:val="28"/>
          <w:szCs w:val="28"/>
        </w:rPr>
        <w:t xml:space="preserve"> – направление луча, </w:t>
      </w:r>
      <m:oMath>
        <m:r>
          <w:rPr>
            <w:rFonts w:ascii="Cambria Math" w:hAnsi="Cambria Math"/>
            <w:sz w:val="28"/>
            <w:szCs w:val="28"/>
            <w:lang w:val="en-US"/>
          </w:rPr>
          <m:t>t</m:t>
        </m:r>
      </m:oMath>
      <w:r w:rsidRPr="003878CC">
        <w:rPr>
          <w:sz w:val="28"/>
          <w:szCs w:val="28"/>
        </w:rPr>
        <w:t xml:space="preserve"> – расстояние вдоль луча, на которое попала точка.</w:t>
      </w:r>
    </w:p>
    <w:p w14:paraId="7D55D4C9" w14:textId="7C36C754" w:rsidR="007975B7" w:rsidRDefault="00000000" w:rsidP="00663D50">
      <w:pPr>
        <w:spacing w:line="360" w:lineRule="auto"/>
        <w:ind w:firstLine="709"/>
        <w:rPr>
          <w:sz w:val="28"/>
          <w:szCs w:val="28"/>
        </w:rPr>
      </w:pPr>
      <w:r w:rsidRPr="003878CC">
        <w:rPr>
          <w:sz w:val="28"/>
          <w:szCs w:val="28"/>
        </w:rPr>
        <w:t xml:space="preserve">В плоскости треугольника точка пересечения будет иметь координаты </w:t>
      </w:r>
      <m:oMath>
        <m:r>
          <w:rPr>
            <w:rFonts w:ascii="Cambria Math" w:hAnsi="Cambria Math"/>
            <w:sz w:val="28"/>
            <w:szCs w:val="28"/>
          </w:rPr>
          <m:t>(</m:t>
        </m:r>
        <m:r>
          <w:rPr>
            <w:rFonts w:ascii="Cambria Math" w:hAnsi="Cambria Math"/>
            <w:sz w:val="28"/>
            <w:szCs w:val="28"/>
            <w:lang w:val="en-US"/>
          </w:rPr>
          <m:t>u</m:t>
        </m:r>
        <m:r>
          <w:rPr>
            <w:rFonts w:ascii="Cambria Math" w:hAnsi="Cambria Math"/>
            <w:sz w:val="28"/>
            <w:szCs w:val="28"/>
          </w:rPr>
          <m:t xml:space="preserve">, </m:t>
        </m:r>
        <m:r>
          <w:rPr>
            <w:rFonts w:ascii="Cambria Math" w:hAnsi="Cambria Math"/>
            <w:sz w:val="28"/>
            <w:szCs w:val="28"/>
            <w:lang w:val="en-US"/>
          </w:rPr>
          <m:t>v</m:t>
        </m:r>
        <m:r>
          <w:rPr>
            <w:rFonts w:ascii="Cambria Math" w:hAnsi="Cambria Math"/>
            <w:sz w:val="28"/>
            <w:szCs w:val="28"/>
          </w:rPr>
          <m:t>).</m:t>
        </m:r>
      </m:oMath>
      <w:r w:rsidRPr="003878CC">
        <w:rPr>
          <w:sz w:val="28"/>
          <w:szCs w:val="28"/>
        </w:rPr>
        <w:t xml:space="preserve"> Приравняв уравнение луча </w:t>
      </w:r>
      <m:oMath>
        <m:r>
          <w:rPr>
            <w:rFonts w:ascii="Cambria Math" w:hAnsi="Cambria Math"/>
            <w:sz w:val="28"/>
            <w:szCs w:val="28"/>
          </w:rPr>
          <m:t>P</m:t>
        </m:r>
      </m:oMath>
      <w:r w:rsidRPr="003878CC">
        <w:rPr>
          <w:sz w:val="28"/>
          <w:szCs w:val="28"/>
        </w:rPr>
        <w:t xml:space="preserve"> и плоскости в точке </w:t>
      </w:r>
      <m:oMath>
        <m:r>
          <w:rPr>
            <w:rFonts w:ascii="Cambria Math" w:hAnsi="Cambria Math"/>
            <w:sz w:val="28"/>
            <w:szCs w:val="28"/>
          </w:rPr>
          <m:t>(</m:t>
        </m:r>
        <m:r>
          <w:rPr>
            <w:rFonts w:ascii="Cambria Math" w:hAnsi="Cambria Math"/>
            <w:sz w:val="28"/>
            <w:szCs w:val="28"/>
            <w:lang w:val="en-US"/>
          </w:rPr>
          <m:t>u</m:t>
        </m:r>
        <m:r>
          <w:rPr>
            <w:rFonts w:ascii="Cambria Math" w:hAnsi="Cambria Math"/>
            <w:sz w:val="28"/>
            <w:szCs w:val="28"/>
          </w:rPr>
          <m:t xml:space="preserve">, </m:t>
        </m:r>
        <m:r>
          <w:rPr>
            <w:rFonts w:ascii="Cambria Math" w:hAnsi="Cambria Math"/>
            <w:sz w:val="28"/>
            <w:szCs w:val="28"/>
            <w:lang w:val="en-US"/>
          </w:rPr>
          <m:t>v</m:t>
        </m:r>
        <m:r>
          <w:rPr>
            <w:rFonts w:ascii="Cambria Math" w:hAnsi="Cambria Math"/>
            <w:sz w:val="28"/>
            <w:szCs w:val="28"/>
          </w:rPr>
          <m:t>)</m:t>
        </m:r>
      </m:oMath>
      <w:r w:rsidRPr="003878CC">
        <w:rPr>
          <w:sz w:val="28"/>
          <w:szCs w:val="28"/>
        </w:rPr>
        <w:t>, можно найти пересечение:</w:t>
      </w:r>
    </w:p>
    <w:p w14:paraId="5C89D979" w14:textId="485F61A0" w:rsidR="00342DAE" w:rsidRPr="003878CC" w:rsidRDefault="00342DAE" w:rsidP="00663D50">
      <w:pPr>
        <w:spacing w:line="360" w:lineRule="auto"/>
        <w:ind w:firstLine="709"/>
        <w:rPr>
          <w:sz w:val="28"/>
          <w:szCs w:val="28"/>
        </w:rPr>
      </w:pPr>
      <m:oMathPara>
        <m:oMath>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+u*A+v*B                                                                                                     (1.4)</m:t>
          </m:r>
        </m:oMath>
      </m:oMathPara>
    </w:p>
    <w:p w14:paraId="60D12FCF" w14:textId="77777777" w:rsidR="007975B7" w:rsidRPr="003878CC" w:rsidRDefault="00000000" w:rsidP="00663D50">
      <w:pPr>
        <w:spacing w:line="360" w:lineRule="auto"/>
        <w:ind w:firstLine="709"/>
        <w:rPr>
          <w:sz w:val="28"/>
          <w:szCs w:val="28"/>
        </w:rPr>
      </w:pPr>
      <w:r w:rsidRPr="003878CC">
        <w:rPr>
          <w:sz w:val="28"/>
          <w:szCs w:val="28"/>
          <w:lang w:val="en-US"/>
        </w:rPr>
        <w:t>P</w:t>
      </w:r>
      <w:r w:rsidRPr="003878CC">
        <w:rPr>
          <w:sz w:val="28"/>
          <w:szCs w:val="28"/>
        </w:rPr>
        <w:t xml:space="preserve"> = </w:t>
      </w:r>
      <w:r w:rsidRPr="003878CC">
        <w:rPr>
          <w:sz w:val="28"/>
          <w:szCs w:val="28"/>
          <w:lang w:val="en-US"/>
        </w:rPr>
        <w:t>V</w:t>
      </w:r>
      <w:r w:rsidRPr="003878CC">
        <w:rPr>
          <w:sz w:val="28"/>
          <w:szCs w:val="28"/>
        </w:rPr>
        <w:t xml:space="preserve">0 + </w:t>
      </w:r>
      <w:r w:rsidRPr="003878CC">
        <w:rPr>
          <w:sz w:val="28"/>
          <w:szCs w:val="28"/>
          <w:lang w:val="en-US"/>
        </w:rPr>
        <w:t>u</w:t>
      </w:r>
      <w:r w:rsidRPr="003878CC">
        <w:rPr>
          <w:sz w:val="28"/>
          <w:szCs w:val="28"/>
        </w:rPr>
        <w:t xml:space="preserve"> * </w:t>
      </w:r>
      <w:r w:rsidRPr="003878CC">
        <w:rPr>
          <w:sz w:val="28"/>
          <w:szCs w:val="28"/>
          <w:lang w:val="en-US"/>
        </w:rPr>
        <w:t>A</w:t>
      </w:r>
      <w:r w:rsidRPr="003878CC">
        <w:rPr>
          <w:sz w:val="28"/>
          <w:szCs w:val="28"/>
        </w:rPr>
        <w:t xml:space="preserve"> + </w:t>
      </w:r>
      <w:r w:rsidRPr="003878CC">
        <w:rPr>
          <w:sz w:val="28"/>
          <w:szCs w:val="28"/>
          <w:lang w:val="en-US"/>
        </w:rPr>
        <w:t>v</w:t>
      </w:r>
      <w:r w:rsidRPr="003878CC">
        <w:rPr>
          <w:sz w:val="28"/>
          <w:szCs w:val="28"/>
        </w:rPr>
        <w:t xml:space="preserve"> * </w:t>
      </w:r>
      <w:r w:rsidRPr="003878CC">
        <w:rPr>
          <w:sz w:val="28"/>
          <w:szCs w:val="28"/>
          <w:lang w:val="en-US"/>
        </w:rPr>
        <w:t>B</w:t>
      </w:r>
      <w:r w:rsidRPr="003878CC">
        <w:rPr>
          <w:sz w:val="28"/>
          <w:szCs w:val="28"/>
        </w:rPr>
        <w:t xml:space="preserve"> (1.4)</w:t>
      </w:r>
    </w:p>
    <w:p w14:paraId="5423FDBA" w14:textId="3CDE584B" w:rsidR="007975B7" w:rsidRDefault="00000000" w:rsidP="00663D50">
      <w:pPr>
        <w:spacing w:line="360" w:lineRule="auto"/>
        <w:ind w:firstLine="709"/>
        <w:rPr>
          <w:sz w:val="28"/>
          <w:szCs w:val="28"/>
        </w:rPr>
      </w:pPr>
      <w:r w:rsidRPr="003878CC">
        <w:rPr>
          <w:sz w:val="28"/>
          <w:szCs w:val="28"/>
        </w:rPr>
        <w:t xml:space="preserve">Таким образом, составив систему из трёх уравнений 1.5 для координат </w:t>
      </w:r>
      <m:oMath>
        <m:r>
          <w:rPr>
            <w:rFonts w:ascii="Cambria Math" w:hAnsi="Cambria Math"/>
            <w:sz w:val="28"/>
            <w:szCs w:val="28"/>
            <w:lang w:val="en-US"/>
          </w:rPr>
          <m:t>x</m:t>
        </m:r>
        <m:r>
          <w:rPr>
            <w:rFonts w:ascii="Cambria Math" w:hAnsi="Cambria Math"/>
            <w:sz w:val="28"/>
            <w:szCs w:val="28"/>
          </w:rPr>
          <m:t xml:space="preserve">, </m:t>
        </m:r>
        <m:r>
          <w:rPr>
            <w:rFonts w:ascii="Cambria Math" w:hAnsi="Cambria Math"/>
            <w:sz w:val="28"/>
            <w:szCs w:val="28"/>
            <w:lang w:val="en-US"/>
          </w:rPr>
          <m:t>y</m:t>
        </m:r>
        <m:r>
          <w:rPr>
            <w:rFonts w:ascii="Cambria Math" w:hAnsi="Cambria Math"/>
            <w:sz w:val="28"/>
            <w:szCs w:val="28"/>
          </w:rPr>
          <m:t xml:space="preserve">, </m:t>
        </m:r>
        <m:r>
          <w:rPr>
            <w:rFonts w:ascii="Cambria Math" w:hAnsi="Cambria Math"/>
            <w:sz w:val="28"/>
            <w:szCs w:val="28"/>
            <w:lang w:val="en-US"/>
          </w:rPr>
          <m:t>z</m:t>
        </m:r>
      </m:oMath>
      <w:r w:rsidRPr="003878CC">
        <w:rPr>
          <w:sz w:val="28"/>
          <w:szCs w:val="28"/>
        </w:rPr>
        <w:t xml:space="preserve"> и решив её для </w:t>
      </w:r>
      <m:oMath>
        <m:r>
          <w:rPr>
            <w:rFonts w:ascii="Cambria Math" w:hAnsi="Cambria Math"/>
            <w:sz w:val="28"/>
            <w:szCs w:val="28"/>
            <w:lang w:val="en-US"/>
          </w:rPr>
          <m:t>t</m:t>
        </m:r>
        <m:r>
          <w:rPr>
            <w:rFonts w:ascii="Cambria Math" w:hAnsi="Cambria Math"/>
            <w:sz w:val="28"/>
            <w:szCs w:val="28"/>
          </w:rPr>
          <m:t xml:space="preserve">, </m:t>
        </m:r>
        <m:r>
          <w:rPr>
            <w:rFonts w:ascii="Cambria Math" w:hAnsi="Cambria Math"/>
            <w:sz w:val="28"/>
            <w:szCs w:val="28"/>
            <w:lang w:val="en-US"/>
          </w:rPr>
          <m:t>u</m:t>
        </m:r>
        <m:r>
          <w:rPr>
            <w:rFonts w:ascii="Cambria Math" w:hAnsi="Cambria Math"/>
            <w:sz w:val="28"/>
            <w:szCs w:val="28"/>
          </w:rPr>
          <m:t xml:space="preserve">, </m:t>
        </m:r>
        <m:r>
          <w:rPr>
            <w:rFonts w:ascii="Cambria Math" w:hAnsi="Cambria Math"/>
            <w:sz w:val="28"/>
            <w:szCs w:val="28"/>
            <w:lang w:val="en-US"/>
          </w:rPr>
          <m:t>v</m:t>
        </m:r>
      </m:oMath>
      <w:r w:rsidRPr="003878CC">
        <w:rPr>
          <w:sz w:val="28"/>
          <w:szCs w:val="28"/>
        </w:rPr>
        <w:t xml:space="preserve">, необходимо проанализировать определитель. Если он ненулевой (луч не параллелен плоскости), а </w:t>
      </w:r>
      <m:oMath>
        <m:r>
          <w:rPr>
            <w:rFonts w:ascii="Cambria Math" w:hAnsi="Cambria Math"/>
            <w:sz w:val="28"/>
            <w:szCs w:val="28"/>
            <w:lang w:val="en-US"/>
          </w:rPr>
          <m:t>t</m:t>
        </m:r>
        <m:r>
          <w:rPr>
            <w:rFonts w:ascii="Cambria Math" w:hAnsi="Cambria Math"/>
            <w:sz w:val="28"/>
            <w:szCs w:val="28"/>
          </w:rPr>
          <m:t>≥0</m:t>
        </m:r>
      </m:oMath>
      <w:r w:rsidRPr="003878CC">
        <w:rPr>
          <w:sz w:val="28"/>
          <w:szCs w:val="28"/>
        </w:rPr>
        <w:t xml:space="preserve"> и </w:t>
      </w:r>
      <m:oMath>
        <m:r>
          <w:rPr>
            <w:rFonts w:ascii="Cambria Math" w:hAnsi="Cambria Math"/>
            <w:sz w:val="28"/>
            <w:szCs w:val="28"/>
            <w:lang w:val="en-US"/>
          </w:rPr>
          <m:t>u</m:t>
        </m:r>
        <m:r>
          <w:rPr>
            <w:rFonts w:ascii="Cambria Math" w:hAnsi="Cambria Math"/>
            <w:sz w:val="28"/>
            <w:szCs w:val="28"/>
          </w:rPr>
          <m:t xml:space="preserve">, </m:t>
        </m:r>
        <m:r>
          <w:rPr>
            <w:rFonts w:ascii="Cambria Math" w:hAnsi="Cambria Math"/>
            <w:sz w:val="28"/>
            <w:szCs w:val="28"/>
            <w:lang w:val="en-US"/>
          </w:rPr>
          <m:t>v</m:t>
        </m:r>
        <m:r>
          <w:rPr>
            <w:rFonts w:ascii="Cambria Math" w:hAnsi="Cambria Math"/>
            <w:sz w:val="28"/>
            <w:szCs w:val="28"/>
          </w:rPr>
          <m:t xml:space="preserve">, </m:t>
        </m:r>
        <m:r>
          <w:rPr>
            <w:rFonts w:ascii="Cambria Math" w:hAnsi="Cambria Math"/>
            <w:sz w:val="28"/>
            <w:szCs w:val="28"/>
            <w:lang w:val="en-US"/>
          </w:rPr>
          <m:t>u</m:t>
        </m:r>
        <m:r>
          <w:rPr>
            <w:rFonts w:ascii="Cambria Math" w:hAnsi="Cambria Math"/>
            <w:sz w:val="28"/>
            <w:szCs w:val="28"/>
          </w:rPr>
          <m:t>+</m:t>
        </m:r>
        <m:r>
          <w:rPr>
            <w:rFonts w:ascii="Cambria Math" w:hAnsi="Cambria Math"/>
            <w:sz w:val="28"/>
            <w:szCs w:val="28"/>
            <w:lang w:val="en-US"/>
          </w:rPr>
          <m:t>v</m:t>
        </m:r>
      </m:oMath>
      <w:r w:rsidRPr="003878CC">
        <w:rPr>
          <w:sz w:val="28"/>
          <w:szCs w:val="28"/>
        </w:rPr>
        <w:t xml:space="preserve"> лежат в диапазоне от 0 до 1, то </w:t>
      </w:r>
      <w:r w:rsidRPr="003878CC">
        <w:rPr>
          <w:sz w:val="28"/>
          <w:szCs w:val="28"/>
          <w:lang w:val="en-US"/>
        </w:rPr>
        <w:t>P</w:t>
      </w:r>
      <w:r w:rsidRPr="003878CC">
        <w:rPr>
          <w:sz w:val="28"/>
          <w:szCs w:val="28"/>
        </w:rPr>
        <w:t xml:space="preserve"> находится внутри треугольника и поиск столкновения завершается. </w:t>
      </w:r>
      <w:r w:rsidRPr="00A222C2">
        <w:rPr>
          <w:sz w:val="28"/>
          <w:szCs w:val="28"/>
        </w:rPr>
        <w:t>Система 1.5:</w:t>
      </w:r>
    </w:p>
    <w:p w14:paraId="3DC1847F" w14:textId="0E8B4175" w:rsidR="00054246" w:rsidRPr="00394F00" w:rsidRDefault="00000000">
      <m:oMath>
        <m:d>
          <m:dPr>
            <m:begChr m:val="{"/>
            <m:endChr m:val=""/>
            <m:ctrlPr>
              <w:rPr>
                <w:rFonts w:ascii="Cambria Math" w:hAnsi="Cambria Math"/>
                <w:i/>
                <w:sz w:val="32"/>
                <w:szCs w:val="32"/>
              </w:rPr>
            </m:ctrlPr>
          </m:dPr>
          <m:e>
            <m:eqArr>
              <m:eqArrPr>
                <m:ctrlPr>
                  <w:rPr>
                    <w:rFonts w:ascii="Cambria Math" w:hAnsi="Cambria Math"/>
                    <w:i/>
                    <w:sz w:val="32"/>
                    <w:szCs w:val="32"/>
                  </w:rPr>
                </m:ctrlPr>
              </m:eqArrPr>
              <m:e>
                <m:sSub>
                  <m:sSubPr>
                    <m:ctrlPr>
                      <w:rPr>
                        <w:rFonts w:ascii="Cambria Math" w:hAnsi="Cambria Math"/>
                        <w:i/>
                        <w:sz w:val="32"/>
                        <w:szCs w:val="32"/>
                        <w:lang w:val="en-US"/>
                      </w:rPr>
                    </m:ctrlPr>
                  </m:sSubPr>
                  <m:e>
                    <m:r>
                      <w:rPr>
                        <w:rFonts w:ascii="Cambria Math" w:hAnsi="Cambria Math"/>
                        <w:sz w:val="32"/>
                        <w:szCs w:val="32"/>
                        <w:lang w:val="en-US"/>
                      </w:rPr>
                      <m:t>R</m:t>
                    </m:r>
                  </m:e>
                  <m:sub>
                    <m:r>
                      <w:rPr>
                        <w:rFonts w:ascii="Cambria Math" w:hAnsi="Cambria Math"/>
                        <w:sz w:val="32"/>
                        <w:szCs w:val="32"/>
                      </w:rPr>
                      <m:t>0</m:t>
                    </m:r>
                    <m:r>
                      <w:rPr>
                        <w:rFonts w:ascii="Cambria Math" w:hAnsi="Cambria Math"/>
                        <w:sz w:val="32"/>
                        <w:szCs w:val="32"/>
                        <w:lang w:val="en-US"/>
                      </w:rPr>
                      <m:t>x</m:t>
                    </m:r>
                  </m:sub>
                </m:sSub>
                <m:r>
                  <w:rPr>
                    <w:rFonts w:ascii="Cambria Math" w:hAnsi="Cambria Math"/>
                    <w:sz w:val="32"/>
                    <w:szCs w:val="32"/>
                  </w:rPr>
                  <m:t>+</m:t>
                </m:r>
                <m:r>
                  <w:rPr>
                    <w:rFonts w:ascii="Cambria Math" w:hAnsi="Cambria Math"/>
                    <w:sz w:val="32"/>
                    <w:szCs w:val="32"/>
                    <w:lang w:val="en-US"/>
                  </w:rPr>
                  <m:t>t</m:t>
                </m:r>
                <m:r>
                  <w:rPr>
                    <w:rFonts w:ascii="Cambria Math" w:hAnsi="Cambria Math"/>
                    <w:sz w:val="32"/>
                    <w:szCs w:val="32"/>
                  </w:rPr>
                  <m:t>*</m:t>
                </m:r>
                <m:sSub>
                  <m:sSubPr>
                    <m:ctrlPr>
                      <w:rPr>
                        <w:rFonts w:ascii="Cambria Math" w:hAnsi="Cambria Math"/>
                        <w:i/>
                        <w:sz w:val="32"/>
                        <w:szCs w:val="32"/>
                        <w:lang w:val="en-US"/>
                      </w:rPr>
                    </m:ctrlPr>
                  </m:sSubPr>
                  <m:e>
                    <m:r>
                      <w:rPr>
                        <w:rFonts w:ascii="Cambria Math" w:hAnsi="Cambria Math"/>
                        <w:sz w:val="32"/>
                        <w:szCs w:val="32"/>
                        <w:lang w:val="en-US"/>
                      </w:rPr>
                      <m:t>R</m:t>
                    </m:r>
                  </m:e>
                  <m:sub>
                    <m:r>
                      <w:rPr>
                        <w:rFonts w:ascii="Cambria Math" w:hAnsi="Cambria Math"/>
                        <w:sz w:val="32"/>
                        <w:szCs w:val="32"/>
                        <w:lang w:val="en-US"/>
                      </w:rPr>
                      <m:t>dx</m:t>
                    </m:r>
                  </m:sub>
                </m:sSub>
                <m:r>
                  <w:rPr>
                    <w:rFonts w:ascii="Cambria Math" w:hAnsi="Cambria Math"/>
                    <w:sz w:val="32"/>
                    <w:szCs w:val="32"/>
                  </w:rPr>
                  <m:t>=</m:t>
                </m:r>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rPr>
                      <m:t>0</m:t>
                    </m:r>
                    <m:r>
                      <w:rPr>
                        <w:rFonts w:ascii="Cambria Math" w:hAnsi="Cambria Math"/>
                        <w:sz w:val="32"/>
                        <w:szCs w:val="32"/>
                        <w:lang w:val="en-US"/>
                      </w:rPr>
                      <m:t>x</m:t>
                    </m:r>
                  </m:sub>
                </m:sSub>
                <m:r>
                  <w:rPr>
                    <w:rFonts w:ascii="Cambria Math" w:hAnsi="Cambria Math"/>
                    <w:sz w:val="32"/>
                    <w:szCs w:val="32"/>
                  </w:rPr>
                  <m:t>+</m:t>
                </m:r>
                <m:r>
                  <w:rPr>
                    <w:rFonts w:ascii="Cambria Math" w:hAnsi="Cambria Math"/>
                    <w:sz w:val="32"/>
                    <w:szCs w:val="32"/>
                    <w:lang w:val="en-US"/>
                  </w:rPr>
                  <m:t>u</m:t>
                </m:r>
                <m:r>
                  <w:rPr>
                    <w:rFonts w:ascii="Cambria Math" w:hAnsi="Cambria Math"/>
                    <w:sz w:val="32"/>
                    <w:szCs w:val="32"/>
                  </w:rPr>
                  <m:t>*</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x</m:t>
                    </m:r>
                  </m:sub>
                </m:sSub>
                <m:r>
                  <w:rPr>
                    <w:rFonts w:ascii="Cambria Math" w:hAnsi="Cambria Math"/>
                    <w:sz w:val="32"/>
                    <w:szCs w:val="32"/>
                  </w:rPr>
                  <m:t>+</m:t>
                </m:r>
                <m:r>
                  <w:rPr>
                    <w:rFonts w:ascii="Cambria Math" w:hAnsi="Cambria Math"/>
                    <w:sz w:val="32"/>
                    <w:szCs w:val="32"/>
                    <w:lang w:val="en-US"/>
                  </w:rPr>
                  <m:t>v</m:t>
                </m:r>
                <m:r>
                  <w:rPr>
                    <w:rFonts w:ascii="Cambria Math" w:hAnsi="Cambria Math"/>
                    <w:sz w:val="32"/>
                    <w:szCs w:val="32"/>
                  </w:rPr>
                  <m:t>*</m:t>
                </m:r>
                <m:sSub>
                  <m:sSubPr>
                    <m:ctrlPr>
                      <w:rPr>
                        <w:rFonts w:ascii="Cambria Math" w:hAnsi="Cambria Math"/>
                        <w:i/>
                        <w:sz w:val="32"/>
                        <w:szCs w:val="32"/>
                        <w:lang w:val="en-US"/>
                      </w:rPr>
                    </m:ctrlPr>
                  </m:sSubPr>
                  <m:e>
                    <m:r>
                      <w:rPr>
                        <w:rFonts w:ascii="Cambria Math" w:hAnsi="Cambria Math"/>
                        <w:sz w:val="32"/>
                        <w:szCs w:val="32"/>
                        <w:lang w:val="en-US"/>
                      </w:rPr>
                      <m:t>B</m:t>
                    </m:r>
                  </m:e>
                  <m:sub>
                    <m:r>
                      <w:rPr>
                        <w:rFonts w:ascii="Cambria Math" w:hAnsi="Cambria Math"/>
                        <w:sz w:val="32"/>
                        <w:szCs w:val="32"/>
                        <w:lang w:val="en-US"/>
                      </w:rPr>
                      <m:t>x</m:t>
                    </m:r>
                  </m:sub>
                </m:sSub>
              </m:e>
              <m:e>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0y</m:t>
                    </m:r>
                  </m:sub>
                </m:sSub>
                <m:r>
                  <w:rPr>
                    <w:rFonts w:ascii="Cambria Math" w:hAnsi="Cambria Math"/>
                    <w:sz w:val="32"/>
                    <w:szCs w:val="32"/>
                  </w:rPr>
                  <m:t>+t*</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dy</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0y</m:t>
                    </m:r>
                  </m:sub>
                </m:sSub>
                <m:r>
                  <w:rPr>
                    <w:rFonts w:ascii="Cambria Math" w:hAnsi="Cambria Math"/>
                    <w:sz w:val="32"/>
                    <w:szCs w:val="32"/>
                  </w:rPr>
                  <m:t>+u*</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y</m:t>
                    </m:r>
                  </m:sub>
                </m:sSub>
                <m:r>
                  <w:rPr>
                    <w:rFonts w:ascii="Cambria Math" w:hAnsi="Cambria Math"/>
                    <w:sz w:val="32"/>
                    <w:szCs w:val="32"/>
                  </w:rPr>
                  <m:t>+v*</m:t>
                </m:r>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 xml:space="preserve">y  </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R</m:t>
                    </m:r>
                  </m:e>
                  <m:sub>
                    <m:r>
                      <w:rPr>
                        <w:rFonts w:ascii="Cambria Math" w:eastAsia="Cambria Math" w:hAnsi="Cambria Math" w:cs="Cambria Math"/>
                        <w:sz w:val="32"/>
                        <w:szCs w:val="32"/>
                      </w:rPr>
                      <m:t>0z</m:t>
                    </m:r>
                  </m:sub>
                </m:sSub>
                <m:r>
                  <w:rPr>
                    <w:rFonts w:ascii="Cambria Math" w:eastAsia="Cambria Math" w:hAnsi="Cambria Math" w:cs="Cambria Math"/>
                    <w:sz w:val="32"/>
                    <w:szCs w:val="32"/>
                  </w:rPr>
                  <m:t>+t*</m:t>
                </m:r>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R</m:t>
                    </m:r>
                  </m:e>
                  <m:sub>
                    <m:r>
                      <w:rPr>
                        <w:rFonts w:ascii="Cambria Math" w:eastAsia="Cambria Math" w:hAnsi="Cambria Math" w:cs="Cambria Math"/>
                        <w:sz w:val="32"/>
                        <w:szCs w:val="32"/>
                      </w:rPr>
                      <m:t>dz</m:t>
                    </m:r>
                  </m:sub>
                </m:sSub>
                <m:r>
                  <w:rPr>
                    <w:rFonts w:ascii="Cambria Math" w:eastAsia="Cambria Math" w:hAnsi="Cambria Math" w:cs="Cambria Math"/>
                    <w:sz w:val="32"/>
                    <w:szCs w:val="32"/>
                  </w:rPr>
                  <m:t>=</m:t>
                </m:r>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V</m:t>
                    </m:r>
                  </m:e>
                  <m:sub>
                    <m:r>
                      <w:rPr>
                        <w:rFonts w:ascii="Cambria Math" w:eastAsia="Cambria Math" w:hAnsi="Cambria Math" w:cs="Cambria Math"/>
                        <w:sz w:val="32"/>
                        <w:szCs w:val="32"/>
                      </w:rPr>
                      <m:t>0y</m:t>
                    </m:r>
                  </m:sub>
                </m:sSub>
                <m:r>
                  <w:rPr>
                    <w:rFonts w:ascii="Cambria Math" w:eastAsia="Cambria Math" w:hAnsi="Cambria Math" w:cs="Cambria Math"/>
                    <w:sz w:val="32"/>
                    <w:szCs w:val="32"/>
                  </w:rPr>
                  <m:t>+u*</m:t>
                </m:r>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A</m:t>
                    </m:r>
                  </m:e>
                  <m:sub>
                    <m:r>
                      <w:rPr>
                        <w:rFonts w:ascii="Cambria Math" w:eastAsia="Cambria Math" w:hAnsi="Cambria Math" w:cs="Cambria Math"/>
                        <w:sz w:val="32"/>
                        <w:szCs w:val="32"/>
                      </w:rPr>
                      <m:t>z</m:t>
                    </m:r>
                  </m:sub>
                </m:sSub>
                <m:r>
                  <w:rPr>
                    <w:rFonts w:ascii="Cambria Math" w:eastAsia="Cambria Math" w:hAnsi="Cambria Math" w:cs="Cambria Math"/>
                    <w:sz w:val="32"/>
                    <w:szCs w:val="32"/>
                  </w:rPr>
                  <m:t>+v*</m:t>
                </m:r>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B</m:t>
                    </m:r>
                  </m:e>
                  <m:sub>
                    <m:r>
                      <w:rPr>
                        <w:rFonts w:ascii="Cambria Math" w:eastAsia="Cambria Math" w:hAnsi="Cambria Math" w:cs="Cambria Math"/>
                        <w:sz w:val="32"/>
                        <w:szCs w:val="32"/>
                      </w:rPr>
                      <m:t>z</m:t>
                    </m:r>
                  </m:sub>
                </m:sSub>
              </m:e>
            </m:eqArr>
          </m:e>
        </m:d>
      </m:oMath>
      <w:r w:rsidR="00394F00" w:rsidRPr="00394F00">
        <w:rPr>
          <w:sz w:val="32"/>
          <w:szCs w:val="32"/>
        </w:rPr>
        <w:t xml:space="preserve">                                            </w:t>
      </w:r>
      <m:oMath>
        <m:r>
          <w:rPr>
            <w:rFonts w:ascii="Cambria Math" w:hAnsi="Cambria Math"/>
            <w:sz w:val="28"/>
            <w:szCs w:val="28"/>
          </w:rPr>
          <m:t>(1.4)</m:t>
        </m:r>
      </m:oMath>
    </w:p>
    <w:p w14:paraId="38EDFE14" w14:textId="77777777" w:rsidR="00054246" w:rsidRPr="003878CC" w:rsidRDefault="00054246" w:rsidP="00663D50">
      <w:pPr>
        <w:spacing w:line="360" w:lineRule="auto"/>
        <w:ind w:firstLine="709"/>
        <w:rPr>
          <w:sz w:val="28"/>
          <w:szCs w:val="28"/>
        </w:rPr>
      </w:pPr>
    </w:p>
    <w:p w14:paraId="13AA7782" w14:textId="77777777" w:rsidR="007975B7" w:rsidRPr="003878CC" w:rsidRDefault="00000000" w:rsidP="00663D50">
      <w:pPr>
        <w:spacing w:line="360" w:lineRule="auto"/>
        <w:ind w:firstLine="709"/>
        <w:rPr>
          <w:sz w:val="28"/>
          <w:szCs w:val="28"/>
        </w:rPr>
      </w:pPr>
      <w:r w:rsidRPr="003878CC">
        <w:rPr>
          <w:sz w:val="28"/>
          <w:szCs w:val="28"/>
        </w:rPr>
        <w:t xml:space="preserve">Стоит учесть, что вычисления, связанные с конкретным лучом, могут не закончиться после одного треугольника: например, в случае отражения или преломления необходимо проследить дальнейшее поведение луча до тех пор, пока не произойдёт поглощение луча, возврат в начальную точку или </w:t>
      </w:r>
      <w:r w:rsidRPr="003878CC">
        <w:rPr>
          <w:sz w:val="28"/>
          <w:szCs w:val="28"/>
        </w:rPr>
        <w:lastRenderedPageBreak/>
        <w:t>превышение максимального числа отражений. Однако сложность алгоритма позволяет получить более качественное изображение по сравнению с результатом, который может дать растеризация (рисунок 1.9)</w:t>
      </w:r>
    </w:p>
    <w:p w14:paraId="505C1031" w14:textId="2D1A51A6" w:rsidR="007975B7" w:rsidRPr="003878CC" w:rsidRDefault="005B2854" w:rsidP="00394F00">
      <w:pPr>
        <w:spacing w:line="360" w:lineRule="auto"/>
        <w:rPr>
          <w:sz w:val="28"/>
          <w:szCs w:val="28"/>
        </w:rPr>
      </w:pPr>
      <w:r w:rsidRPr="003878CC">
        <w:rPr>
          <w:noProof/>
          <w:sz w:val="28"/>
          <w:szCs w:val="28"/>
        </w:rPr>
        <w:drawing>
          <wp:anchor distT="0" distB="0" distL="0" distR="0" simplePos="0" relativeHeight="251657728" behindDoc="0" locked="0" layoutInCell="1" allowOverlap="1" wp14:anchorId="30166B7A" wp14:editId="46B63CD2">
            <wp:simplePos x="0" y="0"/>
            <wp:positionH relativeFrom="column">
              <wp:posOffset>229235</wp:posOffset>
            </wp:positionH>
            <wp:positionV relativeFrom="paragraph">
              <wp:posOffset>123825</wp:posOffset>
            </wp:positionV>
            <wp:extent cx="5920740" cy="2200275"/>
            <wp:effectExtent l="0" t="0" r="0" b="0"/>
            <wp:wrapSquare wrapText="larges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l="-6" t="-20" r="-6" b="-20"/>
                    <a:stretch>
                      <a:fillRect/>
                    </a:stretch>
                  </pic:blipFill>
                  <pic:spPr bwMode="auto">
                    <a:xfrm>
                      <a:off x="0" y="0"/>
                      <a:ext cx="5920740" cy="22002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E293F21" w14:textId="77777777" w:rsidR="007975B7" w:rsidRPr="003878CC" w:rsidRDefault="00000000" w:rsidP="00663D50">
      <w:pPr>
        <w:spacing w:line="360" w:lineRule="auto"/>
        <w:ind w:firstLine="709"/>
        <w:rPr>
          <w:sz w:val="28"/>
          <w:szCs w:val="28"/>
        </w:rPr>
      </w:pPr>
      <w:r w:rsidRPr="003878CC">
        <w:rPr>
          <w:sz w:val="28"/>
          <w:szCs w:val="28"/>
        </w:rPr>
        <w:t>Рисунок 1.9 — сравнение результатов работы алгоритмов растеризации и трассировки лучей.</w:t>
      </w:r>
    </w:p>
    <w:p w14:paraId="5F677EDF" w14:textId="77777777" w:rsidR="007975B7" w:rsidRPr="003878CC" w:rsidRDefault="00000000" w:rsidP="00663D50">
      <w:pPr>
        <w:spacing w:line="360" w:lineRule="auto"/>
        <w:ind w:firstLine="709"/>
        <w:rPr>
          <w:sz w:val="28"/>
          <w:szCs w:val="28"/>
        </w:rPr>
      </w:pPr>
      <w:r w:rsidRPr="003878CC">
        <w:rPr>
          <w:sz w:val="28"/>
          <w:szCs w:val="28"/>
        </w:rPr>
        <w:t>Минусы:</w:t>
      </w:r>
    </w:p>
    <w:p w14:paraId="207B1F75" w14:textId="77777777" w:rsidR="007975B7" w:rsidRPr="003878CC" w:rsidRDefault="00000000" w:rsidP="00663D50">
      <w:pPr>
        <w:spacing w:line="360" w:lineRule="auto"/>
        <w:ind w:firstLine="709"/>
        <w:rPr>
          <w:sz w:val="28"/>
          <w:szCs w:val="28"/>
        </w:rPr>
      </w:pPr>
      <w:r w:rsidRPr="003878CC">
        <w:rPr>
          <w:sz w:val="28"/>
          <w:szCs w:val="28"/>
        </w:rPr>
        <w:t>- производительность (требуется большая вычислительная способность)</w:t>
      </w:r>
    </w:p>
    <w:p w14:paraId="2E729B4E" w14:textId="77777777" w:rsidR="007975B7" w:rsidRPr="003878CC" w:rsidRDefault="00000000" w:rsidP="00663D50">
      <w:pPr>
        <w:spacing w:line="360" w:lineRule="auto"/>
        <w:ind w:firstLine="709"/>
        <w:rPr>
          <w:sz w:val="28"/>
          <w:szCs w:val="28"/>
        </w:rPr>
      </w:pPr>
      <w:r w:rsidRPr="003878CC">
        <w:rPr>
          <w:sz w:val="28"/>
          <w:szCs w:val="28"/>
        </w:rPr>
        <w:t>Плюсы:</w:t>
      </w:r>
    </w:p>
    <w:p w14:paraId="7DBCC3F8" w14:textId="77777777" w:rsidR="007975B7" w:rsidRPr="003878CC" w:rsidRDefault="00000000" w:rsidP="00663D50">
      <w:pPr>
        <w:spacing w:line="360" w:lineRule="auto"/>
        <w:ind w:firstLine="709"/>
        <w:rPr>
          <w:sz w:val="28"/>
          <w:szCs w:val="28"/>
        </w:rPr>
      </w:pPr>
      <w:r w:rsidRPr="003878CC">
        <w:rPr>
          <w:sz w:val="28"/>
          <w:szCs w:val="28"/>
        </w:rPr>
        <w:t>- возможность получать гладкие изображения без использования дополнительных алгоритмов аппроксимации</w:t>
      </w:r>
    </w:p>
    <w:p w14:paraId="4DB6E99E" w14:textId="77777777" w:rsidR="007975B7" w:rsidRPr="003878CC" w:rsidRDefault="00000000" w:rsidP="00663D50">
      <w:pPr>
        <w:spacing w:line="360" w:lineRule="auto"/>
        <w:ind w:firstLine="709"/>
        <w:rPr>
          <w:sz w:val="28"/>
          <w:szCs w:val="28"/>
        </w:rPr>
      </w:pPr>
      <w:r w:rsidRPr="003878CC">
        <w:rPr>
          <w:sz w:val="28"/>
          <w:szCs w:val="28"/>
        </w:rPr>
        <w:t>- вычислительная сложность практически не зависит от сложности сцены</w:t>
      </w:r>
    </w:p>
    <w:p w14:paraId="7D2D3B38" w14:textId="77777777" w:rsidR="007975B7" w:rsidRPr="003878CC" w:rsidRDefault="00000000" w:rsidP="00663D50">
      <w:pPr>
        <w:spacing w:line="360" w:lineRule="auto"/>
        <w:ind w:firstLine="709"/>
        <w:rPr>
          <w:sz w:val="28"/>
          <w:szCs w:val="28"/>
        </w:rPr>
      </w:pPr>
      <w:r w:rsidRPr="003878CC">
        <w:rPr>
          <w:sz w:val="28"/>
          <w:szCs w:val="28"/>
        </w:rPr>
        <w:t>- отсечение невидимых поверхностей, изменение поля зрения и перспективы являются частью алгоритма.</w:t>
      </w:r>
    </w:p>
    <w:p w14:paraId="4B45D7F7" w14:textId="77777777" w:rsidR="007975B7" w:rsidRPr="003878CC" w:rsidRDefault="00000000" w:rsidP="00663D50">
      <w:pPr>
        <w:spacing w:line="360" w:lineRule="auto"/>
        <w:ind w:firstLine="709"/>
        <w:rPr>
          <w:sz w:val="28"/>
          <w:szCs w:val="28"/>
        </w:rPr>
      </w:pPr>
      <w:r w:rsidRPr="003878CC">
        <w:rPr>
          <w:sz w:val="28"/>
          <w:szCs w:val="28"/>
        </w:rPr>
        <w:t>Несмотря на то, что данный алгоритм позволяет получать изображения хорошего качества, его использование требует больших мощностей. Метод трассировки лучей каждый раз начинает процесс определения цвета пикселя заново, рассматривая каждый луч наблюдения отдельно. Это позволяет придать изображению реалистичность и решает задачи отражения и преломления, однако требует много ресурсов.</w:t>
      </w:r>
    </w:p>
    <w:p w14:paraId="3B05C2F4" w14:textId="77777777" w:rsidR="00BD3DF6" w:rsidRDefault="00BD3DF6" w:rsidP="00663D50">
      <w:pPr>
        <w:spacing w:line="360" w:lineRule="auto"/>
        <w:ind w:firstLine="709"/>
        <w:rPr>
          <w:sz w:val="28"/>
          <w:szCs w:val="28"/>
        </w:rPr>
      </w:pPr>
    </w:p>
    <w:p w14:paraId="241B9C0F" w14:textId="77777777" w:rsidR="00BD3DF6" w:rsidRDefault="00BD3DF6" w:rsidP="00663D50">
      <w:pPr>
        <w:spacing w:line="360" w:lineRule="auto"/>
        <w:ind w:firstLine="709"/>
        <w:rPr>
          <w:sz w:val="28"/>
          <w:szCs w:val="28"/>
        </w:rPr>
      </w:pPr>
    </w:p>
    <w:p w14:paraId="4CF29BC1" w14:textId="77777777" w:rsidR="00BD3DF6" w:rsidRDefault="00BD3DF6" w:rsidP="00663D50">
      <w:pPr>
        <w:spacing w:line="360" w:lineRule="auto"/>
        <w:ind w:firstLine="709"/>
        <w:rPr>
          <w:sz w:val="28"/>
          <w:szCs w:val="28"/>
        </w:rPr>
      </w:pPr>
    </w:p>
    <w:p w14:paraId="788A2915" w14:textId="523EC404" w:rsidR="007975B7" w:rsidRPr="003878CC" w:rsidRDefault="00000000" w:rsidP="00663D50">
      <w:pPr>
        <w:spacing w:line="360" w:lineRule="auto"/>
        <w:ind w:firstLine="709"/>
        <w:rPr>
          <w:sz w:val="28"/>
          <w:szCs w:val="28"/>
        </w:rPr>
      </w:pPr>
      <w:r w:rsidRPr="003878CC">
        <w:rPr>
          <w:sz w:val="28"/>
          <w:szCs w:val="28"/>
        </w:rPr>
        <w:lastRenderedPageBreak/>
        <w:t>1.2.2.2 Бросание лучей (</w:t>
      </w:r>
      <w:proofErr w:type="spellStart"/>
      <w:r w:rsidRPr="003878CC">
        <w:rPr>
          <w:sz w:val="28"/>
          <w:szCs w:val="28"/>
        </w:rPr>
        <w:t>RayCasting</w:t>
      </w:r>
      <w:proofErr w:type="spellEnd"/>
      <w:r w:rsidRPr="003878CC">
        <w:rPr>
          <w:sz w:val="28"/>
          <w:szCs w:val="28"/>
        </w:rPr>
        <w:t>)</w:t>
      </w:r>
    </w:p>
    <w:p w14:paraId="67570D14" w14:textId="46B40373" w:rsidR="007975B7" w:rsidRPr="003878CC" w:rsidRDefault="00000000" w:rsidP="00663D50">
      <w:pPr>
        <w:spacing w:line="360" w:lineRule="auto"/>
        <w:ind w:firstLine="709"/>
        <w:rPr>
          <w:sz w:val="28"/>
          <w:szCs w:val="28"/>
        </w:rPr>
      </w:pPr>
      <w:r w:rsidRPr="003878CC">
        <w:rPr>
          <w:sz w:val="28"/>
          <w:szCs w:val="28"/>
        </w:rPr>
        <w:t xml:space="preserve">Бросание лучей (англ. - Ray </w:t>
      </w:r>
      <w:proofErr w:type="spellStart"/>
      <w:r w:rsidRPr="003878CC">
        <w:rPr>
          <w:sz w:val="28"/>
          <w:szCs w:val="28"/>
        </w:rPr>
        <w:t>Casting</w:t>
      </w:r>
      <w:proofErr w:type="spellEnd"/>
      <w:r w:rsidRPr="003878CC">
        <w:rPr>
          <w:sz w:val="28"/>
          <w:szCs w:val="28"/>
        </w:rPr>
        <w:t>) — это технология, позволяющая преобразовать набор данных в 3D проекцию посредством «бросания лучей» из точки обзора по всем областям видимости.</w:t>
      </w:r>
    </w:p>
    <w:p w14:paraId="119D9B40" w14:textId="77777777" w:rsidR="007975B7" w:rsidRPr="003878CC" w:rsidRDefault="00000000" w:rsidP="00663D50">
      <w:pPr>
        <w:spacing w:line="360" w:lineRule="auto"/>
        <w:ind w:firstLine="709"/>
        <w:rPr>
          <w:sz w:val="28"/>
          <w:szCs w:val="28"/>
        </w:rPr>
      </w:pPr>
      <w:r w:rsidRPr="003878CC">
        <w:rPr>
          <w:sz w:val="28"/>
          <w:szCs w:val="28"/>
        </w:rPr>
        <w:t>Идея алгоритма заключается в том, чтобы испускать лучи из камеры (глаз наблюдателя), по одному лучу на пиксель, после чего находить ближайший объект, который блокирует путь распространения данного луча. Используя информацию о характеристиках материалов, алгоритм бросания лучей также может определять затенение объектов (см. рисунок 1.10)</w:t>
      </w:r>
    </w:p>
    <w:p w14:paraId="665997B3" w14:textId="17F60ED9" w:rsidR="007975B7" w:rsidRPr="003878CC" w:rsidRDefault="005B2854" w:rsidP="00394F00">
      <w:pPr>
        <w:spacing w:line="360" w:lineRule="auto"/>
        <w:rPr>
          <w:sz w:val="28"/>
          <w:szCs w:val="28"/>
        </w:rPr>
      </w:pPr>
      <w:r w:rsidRPr="003878CC">
        <w:rPr>
          <w:noProof/>
          <w:sz w:val="28"/>
          <w:szCs w:val="28"/>
        </w:rPr>
        <w:drawing>
          <wp:anchor distT="0" distB="0" distL="0" distR="0" simplePos="0" relativeHeight="251658752" behindDoc="0" locked="0" layoutInCell="1" allowOverlap="1" wp14:anchorId="6725F924" wp14:editId="66D1C16B">
            <wp:simplePos x="0" y="0"/>
            <wp:positionH relativeFrom="column">
              <wp:posOffset>443230</wp:posOffset>
            </wp:positionH>
            <wp:positionV relativeFrom="paragraph">
              <wp:posOffset>146050</wp:posOffset>
            </wp:positionV>
            <wp:extent cx="5241290" cy="2374265"/>
            <wp:effectExtent l="0" t="0" r="0" b="0"/>
            <wp:wrapSquare wrapText="larges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l="-3" t="-8" r="-3" b="-8"/>
                    <a:stretch>
                      <a:fillRect/>
                    </a:stretch>
                  </pic:blipFill>
                  <pic:spPr bwMode="auto">
                    <a:xfrm>
                      <a:off x="0" y="0"/>
                      <a:ext cx="5241290" cy="23742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ED235F" w14:textId="77777777" w:rsidR="007975B7" w:rsidRPr="003878CC" w:rsidRDefault="00000000" w:rsidP="00663D50">
      <w:pPr>
        <w:spacing w:line="360" w:lineRule="auto"/>
        <w:ind w:firstLine="709"/>
        <w:rPr>
          <w:sz w:val="28"/>
          <w:szCs w:val="28"/>
        </w:rPr>
      </w:pPr>
      <w:r w:rsidRPr="003878CC">
        <w:rPr>
          <w:sz w:val="28"/>
          <w:szCs w:val="28"/>
        </w:rPr>
        <w:t>Рисунок 1.10 — пример работы алгоритма бросания лучей.</w:t>
      </w:r>
    </w:p>
    <w:p w14:paraId="18729468" w14:textId="02F53BAE" w:rsidR="007975B7" w:rsidRPr="003878CC" w:rsidRDefault="00000000" w:rsidP="00663D50">
      <w:pPr>
        <w:spacing w:line="360" w:lineRule="auto"/>
        <w:ind w:firstLine="709"/>
        <w:rPr>
          <w:sz w:val="28"/>
          <w:szCs w:val="28"/>
        </w:rPr>
      </w:pPr>
      <w:r w:rsidRPr="003878CC">
        <w:rPr>
          <w:sz w:val="28"/>
          <w:szCs w:val="28"/>
        </w:rPr>
        <w:t>Данная технология была достаточно распространена при создании игр в конце прошлого века, а из-за возможности преобразования чего-то двумерного в что-то почти трёхмерное графические изображения, полученные в результате бросания лучей</w:t>
      </w:r>
      <w:r w:rsidR="00AD6BF0">
        <w:rPr>
          <w:sz w:val="28"/>
          <w:szCs w:val="28"/>
        </w:rPr>
        <w:t>,</w:t>
      </w:r>
      <w:r w:rsidRPr="003878CC">
        <w:rPr>
          <w:sz w:val="28"/>
          <w:szCs w:val="28"/>
        </w:rPr>
        <w:t xml:space="preserve"> часто называли «псевдо 3D» или «2.5D». </w:t>
      </w:r>
    </w:p>
    <w:p w14:paraId="7EB429A7" w14:textId="77777777" w:rsidR="007975B7" w:rsidRPr="003878CC" w:rsidRDefault="00000000" w:rsidP="00663D50">
      <w:pPr>
        <w:spacing w:line="360" w:lineRule="auto"/>
        <w:ind w:firstLine="709"/>
        <w:rPr>
          <w:sz w:val="28"/>
          <w:szCs w:val="28"/>
        </w:rPr>
      </w:pPr>
      <w:r w:rsidRPr="003878CC">
        <w:rPr>
          <w:sz w:val="28"/>
          <w:szCs w:val="28"/>
        </w:rPr>
        <w:t>Плюсы:</w:t>
      </w:r>
    </w:p>
    <w:p w14:paraId="60AEDDA2" w14:textId="77777777" w:rsidR="007975B7" w:rsidRPr="003878CC" w:rsidRDefault="00000000" w:rsidP="00663D50">
      <w:pPr>
        <w:spacing w:line="360" w:lineRule="auto"/>
        <w:ind w:firstLine="709"/>
        <w:rPr>
          <w:sz w:val="28"/>
          <w:szCs w:val="28"/>
        </w:rPr>
      </w:pPr>
      <w:r w:rsidRPr="003878CC">
        <w:rPr>
          <w:sz w:val="28"/>
          <w:szCs w:val="28"/>
        </w:rPr>
        <w:t>- простота реализации алгоритма</w:t>
      </w:r>
    </w:p>
    <w:p w14:paraId="2F797455" w14:textId="77777777" w:rsidR="007975B7" w:rsidRPr="003878CC" w:rsidRDefault="00000000" w:rsidP="00663D50">
      <w:pPr>
        <w:spacing w:line="360" w:lineRule="auto"/>
        <w:ind w:firstLine="709"/>
        <w:rPr>
          <w:sz w:val="28"/>
          <w:szCs w:val="28"/>
        </w:rPr>
      </w:pPr>
      <w:r w:rsidRPr="003878CC">
        <w:rPr>
          <w:sz w:val="28"/>
          <w:szCs w:val="28"/>
        </w:rPr>
        <w:t>- низкие требования к вычислениям</w:t>
      </w:r>
    </w:p>
    <w:p w14:paraId="6170AA9B" w14:textId="77777777" w:rsidR="007975B7" w:rsidRPr="003878CC" w:rsidRDefault="00000000" w:rsidP="00663D50">
      <w:pPr>
        <w:spacing w:line="360" w:lineRule="auto"/>
        <w:ind w:firstLine="709"/>
        <w:rPr>
          <w:sz w:val="28"/>
          <w:szCs w:val="28"/>
        </w:rPr>
      </w:pPr>
      <w:r w:rsidRPr="003878CC">
        <w:rPr>
          <w:sz w:val="28"/>
          <w:szCs w:val="28"/>
        </w:rPr>
        <w:t>- возможность получать изображение с течением времени («на лету»)</w:t>
      </w:r>
    </w:p>
    <w:p w14:paraId="3A4DF252" w14:textId="77777777" w:rsidR="007975B7" w:rsidRPr="003878CC" w:rsidRDefault="00000000" w:rsidP="00663D50">
      <w:pPr>
        <w:spacing w:line="360" w:lineRule="auto"/>
        <w:ind w:firstLine="709"/>
        <w:rPr>
          <w:sz w:val="28"/>
          <w:szCs w:val="28"/>
        </w:rPr>
      </w:pPr>
      <w:r w:rsidRPr="003878CC">
        <w:rPr>
          <w:sz w:val="28"/>
          <w:szCs w:val="28"/>
        </w:rPr>
        <w:t>Минусы:</w:t>
      </w:r>
    </w:p>
    <w:p w14:paraId="5B5610D9" w14:textId="77777777" w:rsidR="007975B7" w:rsidRPr="003878CC" w:rsidRDefault="00000000" w:rsidP="00663D50">
      <w:pPr>
        <w:spacing w:line="360" w:lineRule="auto"/>
        <w:ind w:firstLine="709"/>
        <w:rPr>
          <w:sz w:val="28"/>
          <w:szCs w:val="28"/>
        </w:rPr>
      </w:pPr>
      <w:r w:rsidRPr="003878CC">
        <w:rPr>
          <w:sz w:val="28"/>
          <w:szCs w:val="28"/>
        </w:rPr>
        <w:t>- в результате рендера получается изображение средне-плохого качества по сравнению с другими методами</w:t>
      </w:r>
    </w:p>
    <w:p w14:paraId="0FD1459A" w14:textId="77777777" w:rsidR="007975B7" w:rsidRPr="003878CC" w:rsidRDefault="00000000" w:rsidP="00663D50">
      <w:pPr>
        <w:spacing w:line="360" w:lineRule="auto"/>
        <w:ind w:firstLine="709"/>
        <w:rPr>
          <w:sz w:val="28"/>
          <w:szCs w:val="28"/>
        </w:rPr>
      </w:pPr>
      <w:r w:rsidRPr="003878CC">
        <w:rPr>
          <w:sz w:val="28"/>
          <w:szCs w:val="28"/>
        </w:rPr>
        <w:lastRenderedPageBreak/>
        <w:t>- есть геометрические ограничения, накладываемые на обрабатываемую поверхность (только простые фигуры)</w:t>
      </w:r>
    </w:p>
    <w:p w14:paraId="6A67E695" w14:textId="77777777" w:rsidR="007975B7" w:rsidRPr="003878CC" w:rsidRDefault="00000000" w:rsidP="00663D50">
      <w:pPr>
        <w:spacing w:line="360" w:lineRule="auto"/>
        <w:ind w:firstLine="709"/>
        <w:rPr>
          <w:sz w:val="28"/>
          <w:szCs w:val="28"/>
        </w:rPr>
      </w:pPr>
      <w:r w:rsidRPr="003878CC">
        <w:rPr>
          <w:sz w:val="28"/>
          <w:szCs w:val="28"/>
        </w:rPr>
        <w:t>Из-за этих геометрических ограничений у игр, созданных с использованием технологии бросания лучей, было множество недостатков: потолок был одной высоты, не было никаких трёхмерных объектов, кроме потолка, стен и пола, всё остальное — двумерные изображения в трёхмерном пространстве (см. рисунок 1.11)</w:t>
      </w:r>
    </w:p>
    <w:p w14:paraId="2F05C077" w14:textId="77777777" w:rsidR="007975B7" w:rsidRPr="003878CC" w:rsidRDefault="007975B7" w:rsidP="00663D50">
      <w:pPr>
        <w:spacing w:line="360" w:lineRule="auto"/>
        <w:ind w:firstLine="709"/>
        <w:rPr>
          <w:sz w:val="28"/>
          <w:szCs w:val="28"/>
        </w:rPr>
      </w:pPr>
    </w:p>
    <w:p w14:paraId="0AB56302" w14:textId="0A581553" w:rsidR="007975B7" w:rsidRPr="003878CC" w:rsidRDefault="005B2854" w:rsidP="00663D50">
      <w:pPr>
        <w:spacing w:line="360" w:lineRule="auto"/>
        <w:ind w:firstLine="709"/>
        <w:rPr>
          <w:sz w:val="28"/>
          <w:szCs w:val="28"/>
        </w:rPr>
      </w:pPr>
      <w:r w:rsidRPr="003878CC">
        <w:rPr>
          <w:noProof/>
          <w:sz w:val="28"/>
          <w:szCs w:val="28"/>
        </w:rPr>
        <w:drawing>
          <wp:anchor distT="0" distB="0" distL="0" distR="0" simplePos="0" relativeHeight="251659776" behindDoc="0" locked="0" layoutInCell="1" allowOverlap="1" wp14:anchorId="36D3C168" wp14:editId="75C464B3">
            <wp:simplePos x="0" y="0"/>
            <wp:positionH relativeFrom="column">
              <wp:align>center</wp:align>
            </wp:positionH>
            <wp:positionV relativeFrom="paragraph">
              <wp:align>top</wp:align>
            </wp:positionV>
            <wp:extent cx="6035675" cy="4526280"/>
            <wp:effectExtent l="0" t="0" r="0" b="0"/>
            <wp:wrapSquare wrapText="larges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l="-5" t="-8" r="-5" b="-8"/>
                    <a:stretch>
                      <a:fillRect/>
                    </a:stretch>
                  </pic:blipFill>
                  <pic:spPr bwMode="auto">
                    <a:xfrm>
                      <a:off x="0" y="0"/>
                      <a:ext cx="6035675" cy="45262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BA40C08" w14:textId="77777777" w:rsidR="007975B7" w:rsidRPr="003878CC" w:rsidRDefault="00000000" w:rsidP="00663D50">
      <w:pPr>
        <w:spacing w:line="360" w:lineRule="auto"/>
        <w:ind w:firstLine="709"/>
        <w:rPr>
          <w:sz w:val="28"/>
          <w:szCs w:val="28"/>
        </w:rPr>
      </w:pPr>
      <w:r w:rsidRPr="003878CC">
        <w:rPr>
          <w:sz w:val="28"/>
          <w:szCs w:val="28"/>
        </w:rPr>
        <w:t>Рисунок 1.11 — Скриншот из игры Doom 1: Объекты (оружие и враги) — просто растровые изображения, перенесённые и отрисованные поверх фона.</w:t>
      </w:r>
    </w:p>
    <w:p w14:paraId="0F6E739D" w14:textId="65BB0F04" w:rsidR="007975B7" w:rsidRDefault="007975B7" w:rsidP="00663D50">
      <w:pPr>
        <w:spacing w:line="360" w:lineRule="auto"/>
        <w:ind w:firstLine="709"/>
        <w:rPr>
          <w:sz w:val="28"/>
          <w:szCs w:val="28"/>
        </w:rPr>
      </w:pPr>
    </w:p>
    <w:p w14:paraId="543BF1C1" w14:textId="77777777" w:rsidR="00394F00" w:rsidRPr="003878CC" w:rsidRDefault="00394F00" w:rsidP="00663D50">
      <w:pPr>
        <w:spacing w:line="360" w:lineRule="auto"/>
        <w:ind w:firstLine="709"/>
        <w:rPr>
          <w:sz w:val="28"/>
          <w:szCs w:val="28"/>
        </w:rPr>
      </w:pPr>
    </w:p>
    <w:p w14:paraId="574C9EE7" w14:textId="77777777" w:rsidR="00BD3DF6" w:rsidRDefault="00BD3DF6" w:rsidP="00663D50">
      <w:pPr>
        <w:spacing w:line="360" w:lineRule="auto"/>
        <w:ind w:firstLine="709"/>
        <w:rPr>
          <w:sz w:val="28"/>
          <w:szCs w:val="28"/>
        </w:rPr>
      </w:pPr>
    </w:p>
    <w:p w14:paraId="05C622CE" w14:textId="77777777" w:rsidR="00BD3DF6" w:rsidRDefault="00BD3DF6" w:rsidP="00663D50">
      <w:pPr>
        <w:spacing w:line="360" w:lineRule="auto"/>
        <w:ind w:firstLine="709"/>
        <w:rPr>
          <w:sz w:val="28"/>
          <w:szCs w:val="28"/>
        </w:rPr>
      </w:pPr>
    </w:p>
    <w:p w14:paraId="1B56064F" w14:textId="3178E3C1" w:rsidR="007975B7" w:rsidRPr="003878CC" w:rsidRDefault="00000000" w:rsidP="00663D50">
      <w:pPr>
        <w:spacing w:line="360" w:lineRule="auto"/>
        <w:ind w:firstLine="709"/>
        <w:rPr>
          <w:sz w:val="28"/>
          <w:szCs w:val="28"/>
        </w:rPr>
      </w:pPr>
      <w:r w:rsidRPr="003878CC">
        <w:rPr>
          <w:sz w:val="28"/>
          <w:szCs w:val="28"/>
        </w:rPr>
        <w:lastRenderedPageBreak/>
        <w:t xml:space="preserve">1.2.2.3 </w:t>
      </w:r>
      <w:proofErr w:type="spellStart"/>
      <w:r w:rsidRPr="003878CC">
        <w:rPr>
          <w:sz w:val="28"/>
          <w:szCs w:val="28"/>
        </w:rPr>
        <w:t>RayMarching</w:t>
      </w:r>
      <w:proofErr w:type="spellEnd"/>
    </w:p>
    <w:p w14:paraId="4E3CC7FC" w14:textId="77777777" w:rsidR="007975B7" w:rsidRPr="003878CC" w:rsidRDefault="00000000" w:rsidP="00663D50">
      <w:pPr>
        <w:spacing w:line="360" w:lineRule="auto"/>
        <w:ind w:firstLine="709"/>
        <w:rPr>
          <w:sz w:val="28"/>
          <w:szCs w:val="28"/>
        </w:rPr>
      </w:pPr>
      <w:proofErr w:type="spellStart"/>
      <w:r w:rsidRPr="003878CC">
        <w:rPr>
          <w:sz w:val="28"/>
          <w:szCs w:val="28"/>
        </w:rPr>
        <w:t>Марширование</w:t>
      </w:r>
      <w:proofErr w:type="spellEnd"/>
      <w:r w:rsidRPr="003878CC">
        <w:rPr>
          <w:sz w:val="28"/>
          <w:szCs w:val="28"/>
        </w:rPr>
        <w:t xml:space="preserve"> лучей (англ. Ray </w:t>
      </w:r>
      <w:proofErr w:type="spellStart"/>
      <w:r w:rsidRPr="003878CC">
        <w:rPr>
          <w:sz w:val="28"/>
          <w:szCs w:val="28"/>
        </w:rPr>
        <w:t>Marching</w:t>
      </w:r>
      <w:proofErr w:type="spellEnd"/>
      <w:r w:rsidRPr="003878CC">
        <w:rPr>
          <w:sz w:val="28"/>
          <w:szCs w:val="28"/>
        </w:rPr>
        <w:t xml:space="preserve">) — разновидность алгоритмов трассировки лучей, является изменённой версией технологии </w:t>
      </w:r>
      <w:proofErr w:type="spellStart"/>
      <w:r w:rsidRPr="003878CC">
        <w:rPr>
          <w:sz w:val="28"/>
          <w:szCs w:val="28"/>
        </w:rPr>
        <w:t>RayTracing</w:t>
      </w:r>
      <w:proofErr w:type="spellEnd"/>
      <w:r w:rsidRPr="003878CC">
        <w:rPr>
          <w:sz w:val="28"/>
          <w:szCs w:val="28"/>
        </w:rPr>
        <w:t xml:space="preserve">. </w:t>
      </w:r>
    </w:p>
    <w:p w14:paraId="0CD0ECBC" w14:textId="77777777" w:rsidR="007975B7" w:rsidRPr="003878CC" w:rsidRDefault="00000000" w:rsidP="00663D50">
      <w:pPr>
        <w:spacing w:line="360" w:lineRule="auto"/>
        <w:ind w:firstLine="709"/>
        <w:rPr>
          <w:sz w:val="28"/>
          <w:szCs w:val="28"/>
        </w:rPr>
      </w:pPr>
      <w:proofErr w:type="spellStart"/>
      <w:r w:rsidRPr="003878CC">
        <w:rPr>
          <w:sz w:val="28"/>
          <w:szCs w:val="28"/>
        </w:rPr>
        <w:t>RayMarching</w:t>
      </w:r>
      <w:proofErr w:type="spellEnd"/>
      <w:r w:rsidRPr="003878CC">
        <w:rPr>
          <w:sz w:val="28"/>
          <w:szCs w:val="28"/>
        </w:rPr>
        <w:t xml:space="preserve"> похож на традиционную технологию трассировки лучей тем, что лучи в сцену испускаются для каждого пикселя. Однако в то время, как в трассировке лучей имеются системы уравнений, позволяющие получить точку пересечения луча и объектов, в технологии </w:t>
      </w:r>
      <w:proofErr w:type="spellStart"/>
      <w:r w:rsidRPr="003878CC">
        <w:rPr>
          <w:sz w:val="28"/>
          <w:szCs w:val="28"/>
        </w:rPr>
        <w:t>марширования</w:t>
      </w:r>
      <w:proofErr w:type="spellEnd"/>
      <w:r w:rsidRPr="003878CC">
        <w:rPr>
          <w:sz w:val="28"/>
          <w:szCs w:val="28"/>
        </w:rPr>
        <w:t xml:space="preserve"> лучей предлагается другое решение. В ней происходит смещение текущего положения вдоль луча до тех пор, пока не будет найдена точка, пересекающая объект. Данная операция является простой по сравнению с решением системы уравнений, однако находит точку пересечения не слишком точно (см. рисунок 1.12).</w:t>
      </w:r>
    </w:p>
    <w:p w14:paraId="4616A823" w14:textId="70D396B1" w:rsidR="007975B7" w:rsidRPr="003878CC" w:rsidRDefault="005B2854" w:rsidP="00663D50">
      <w:pPr>
        <w:spacing w:line="360" w:lineRule="auto"/>
        <w:ind w:firstLine="709"/>
        <w:rPr>
          <w:sz w:val="28"/>
          <w:szCs w:val="28"/>
        </w:rPr>
      </w:pPr>
      <w:r w:rsidRPr="003878CC">
        <w:rPr>
          <w:noProof/>
          <w:sz w:val="28"/>
          <w:szCs w:val="28"/>
        </w:rPr>
        <w:drawing>
          <wp:anchor distT="0" distB="0" distL="0" distR="0" simplePos="0" relativeHeight="251660800" behindDoc="0" locked="0" layoutInCell="1" allowOverlap="1" wp14:anchorId="74AF78C3" wp14:editId="21BD28D1">
            <wp:simplePos x="0" y="0"/>
            <wp:positionH relativeFrom="page">
              <wp:posOffset>1330325</wp:posOffset>
            </wp:positionH>
            <wp:positionV relativeFrom="paragraph">
              <wp:posOffset>187325</wp:posOffset>
            </wp:positionV>
            <wp:extent cx="5236845" cy="274320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l="-9" t="-18" r="-9" b="-18"/>
                    <a:stretch>
                      <a:fillRect/>
                    </a:stretch>
                  </pic:blipFill>
                  <pic:spPr bwMode="auto">
                    <a:xfrm>
                      <a:off x="0" y="0"/>
                      <a:ext cx="5236845" cy="2743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3D1743" w14:textId="77777777" w:rsidR="007975B7" w:rsidRPr="003878CC" w:rsidRDefault="00000000" w:rsidP="00663D50">
      <w:pPr>
        <w:spacing w:line="360" w:lineRule="auto"/>
        <w:ind w:firstLine="709"/>
        <w:rPr>
          <w:sz w:val="28"/>
          <w:szCs w:val="28"/>
        </w:rPr>
      </w:pPr>
      <w:r w:rsidRPr="003878CC">
        <w:rPr>
          <w:sz w:val="28"/>
          <w:szCs w:val="28"/>
        </w:rPr>
        <w:t xml:space="preserve">Рисунок 1.12 — Простейшая реализация метода </w:t>
      </w:r>
      <w:proofErr w:type="spellStart"/>
      <w:r w:rsidRPr="003878CC">
        <w:rPr>
          <w:sz w:val="28"/>
          <w:szCs w:val="28"/>
        </w:rPr>
        <w:t>RayMarching</w:t>
      </w:r>
      <w:proofErr w:type="spellEnd"/>
      <w:r w:rsidRPr="003878CC">
        <w:rPr>
          <w:sz w:val="28"/>
          <w:szCs w:val="28"/>
        </w:rPr>
        <w:t xml:space="preserve"> с фиксированным интервалом шага. Красными точками показаны все обрабатываемые точки.</w:t>
      </w:r>
    </w:p>
    <w:p w14:paraId="38B2494C" w14:textId="09814A7A" w:rsidR="007975B7" w:rsidRPr="003878CC" w:rsidRDefault="00000000" w:rsidP="00663D50">
      <w:pPr>
        <w:spacing w:line="360" w:lineRule="auto"/>
        <w:ind w:firstLine="709"/>
        <w:rPr>
          <w:sz w:val="28"/>
          <w:szCs w:val="28"/>
        </w:rPr>
      </w:pPr>
      <w:r w:rsidRPr="003878CC">
        <w:rPr>
          <w:sz w:val="28"/>
          <w:szCs w:val="28"/>
        </w:rPr>
        <w:t>Данная реализация вп</w:t>
      </w:r>
      <w:r w:rsidR="00A5707E">
        <w:rPr>
          <w:sz w:val="28"/>
          <w:szCs w:val="28"/>
        </w:rPr>
        <w:t>олне</w:t>
      </w:r>
      <w:r w:rsidRPr="003878CC">
        <w:rPr>
          <w:sz w:val="28"/>
          <w:szCs w:val="28"/>
        </w:rPr>
        <w:t xml:space="preserve"> достаточна для использования во множестве областей, например, в случаях построения объёмных и прозрачных поверхностей. Для непрозрачных объектов можно ввести ещё одну оптимизацию, для которой будет использовано поле расстояний со знаком.</w:t>
      </w:r>
    </w:p>
    <w:p w14:paraId="2AB2A813" w14:textId="77777777" w:rsidR="007975B7" w:rsidRPr="003878CC" w:rsidRDefault="00000000" w:rsidP="00663D50">
      <w:pPr>
        <w:spacing w:line="360" w:lineRule="auto"/>
        <w:ind w:firstLine="709"/>
        <w:rPr>
          <w:sz w:val="28"/>
          <w:szCs w:val="28"/>
        </w:rPr>
      </w:pPr>
      <w:r w:rsidRPr="003878CC">
        <w:rPr>
          <w:sz w:val="28"/>
          <w:szCs w:val="28"/>
        </w:rPr>
        <w:lastRenderedPageBreak/>
        <w:t xml:space="preserve">Поле расстояний со знаком (англ. </w:t>
      </w:r>
      <w:proofErr w:type="spellStart"/>
      <w:r w:rsidRPr="003878CC">
        <w:rPr>
          <w:sz w:val="28"/>
          <w:szCs w:val="28"/>
        </w:rPr>
        <w:t>Signed</w:t>
      </w:r>
      <w:proofErr w:type="spellEnd"/>
      <w:r w:rsidRPr="003878CC">
        <w:rPr>
          <w:sz w:val="28"/>
          <w:szCs w:val="28"/>
        </w:rPr>
        <w:t xml:space="preserve"> </w:t>
      </w:r>
      <w:proofErr w:type="spellStart"/>
      <w:r w:rsidRPr="003878CC">
        <w:rPr>
          <w:sz w:val="28"/>
          <w:szCs w:val="28"/>
        </w:rPr>
        <w:t>Distance</w:t>
      </w:r>
      <w:proofErr w:type="spellEnd"/>
      <w:r w:rsidRPr="003878CC">
        <w:rPr>
          <w:sz w:val="28"/>
          <w:szCs w:val="28"/>
        </w:rPr>
        <w:t xml:space="preserve"> Field) — это функция, получающая на входе координаты точки и возвращающее кратчайшее расстояние от этой точки до поверхности каждого объекта в сцене. При этом возвращается отрицательное число, если точка находится внутри объекта. Таким образом, мы можем ограничить количество шагов при движении вдоль луча (см. рисунок 1.13)</w:t>
      </w:r>
    </w:p>
    <w:p w14:paraId="22E6B4F9" w14:textId="4012EB35" w:rsidR="007975B7" w:rsidRPr="003878CC" w:rsidRDefault="005B2854" w:rsidP="00663D50">
      <w:pPr>
        <w:spacing w:line="360" w:lineRule="auto"/>
        <w:ind w:firstLine="709"/>
        <w:rPr>
          <w:sz w:val="28"/>
          <w:szCs w:val="28"/>
        </w:rPr>
      </w:pPr>
      <w:r w:rsidRPr="003878CC">
        <w:rPr>
          <w:noProof/>
          <w:sz w:val="28"/>
          <w:szCs w:val="28"/>
        </w:rPr>
        <w:drawing>
          <wp:anchor distT="0" distB="0" distL="0" distR="0" simplePos="0" relativeHeight="251661824" behindDoc="0" locked="0" layoutInCell="1" allowOverlap="1" wp14:anchorId="0AB8C3B5" wp14:editId="6ADF5338">
            <wp:simplePos x="0" y="0"/>
            <wp:positionH relativeFrom="column">
              <wp:posOffset>437515</wp:posOffset>
            </wp:positionH>
            <wp:positionV relativeFrom="paragraph">
              <wp:posOffset>145415</wp:posOffset>
            </wp:positionV>
            <wp:extent cx="5269230" cy="302641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l="-9" t="-17" r="-9" b="-17"/>
                    <a:stretch>
                      <a:fillRect/>
                    </a:stretch>
                  </pic:blipFill>
                  <pic:spPr bwMode="auto">
                    <a:xfrm>
                      <a:off x="0" y="0"/>
                      <a:ext cx="5269230" cy="3026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878CC">
        <w:rPr>
          <w:sz w:val="28"/>
          <w:szCs w:val="28"/>
        </w:rPr>
        <w:t>Рисунок 1.13 — визу</w:t>
      </w:r>
      <w:r w:rsidR="00A5707E">
        <w:rPr>
          <w:sz w:val="28"/>
          <w:szCs w:val="28"/>
        </w:rPr>
        <w:t>а</w:t>
      </w:r>
      <w:r w:rsidRPr="003878CC">
        <w:rPr>
          <w:sz w:val="28"/>
          <w:szCs w:val="28"/>
        </w:rPr>
        <w:t xml:space="preserve">лизация метода </w:t>
      </w:r>
      <w:proofErr w:type="spellStart"/>
      <w:r w:rsidRPr="003878CC">
        <w:rPr>
          <w:sz w:val="28"/>
          <w:szCs w:val="28"/>
        </w:rPr>
        <w:t>RayMarching</w:t>
      </w:r>
      <w:proofErr w:type="spellEnd"/>
      <w:r w:rsidRPr="003878CC">
        <w:rPr>
          <w:sz w:val="28"/>
          <w:szCs w:val="28"/>
        </w:rPr>
        <w:t xml:space="preserve"> с использованием поля расстояний со знаком. Красные точки — обрабатываемые точки, синие круги — области, которые гарантированно не содержат объектов (т.к. они находятся в результатах функции поля расстояний). Пунктирные зелёные линии — истинные кратчайшие векторы между каждой обрабатываемой точкой и сценой.</w:t>
      </w:r>
    </w:p>
    <w:p w14:paraId="07B986A8" w14:textId="1AB66922" w:rsidR="007975B7" w:rsidRDefault="00000000" w:rsidP="00663D50">
      <w:pPr>
        <w:spacing w:line="360" w:lineRule="auto"/>
        <w:ind w:firstLine="709"/>
        <w:rPr>
          <w:sz w:val="28"/>
          <w:szCs w:val="28"/>
        </w:rPr>
      </w:pPr>
      <w:r w:rsidRPr="003878CC">
        <w:rPr>
          <w:sz w:val="28"/>
          <w:szCs w:val="28"/>
        </w:rPr>
        <w:t xml:space="preserve">Описание алгоритма: для каждого пикселя на экране определяется расстояние до ближайшего объекта, которое определяет радиус, на который можно пустить луч. Для конечной точки луча определяем радиус до тех пор, пока он не станет достаточно маленьким — это будет означать столкновение с объектом. Если же радиус стабильно увеличивается, то это показывает, что луч прошёл мимо объектов на сцене. </w:t>
      </w:r>
    </w:p>
    <w:p w14:paraId="62EC0608" w14:textId="13B04217" w:rsidR="00394F00" w:rsidRDefault="00394F00" w:rsidP="00663D50">
      <w:pPr>
        <w:spacing w:line="360" w:lineRule="auto"/>
        <w:ind w:firstLine="709"/>
        <w:rPr>
          <w:sz w:val="28"/>
          <w:szCs w:val="28"/>
        </w:rPr>
      </w:pPr>
    </w:p>
    <w:p w14:paraId="6BE43662" w14:textId="77777777" w:rsidR="00394F00" w:rsidRPr="003878CC" w:rsidRDefault="00394F00" w:rsidP="00663D50">
      <w:pPr>
        <w:spacing w:line="360" w:lineRule="auto"/>
        <w:ind w:firstLine="709"/>
        <w:rPr>
          <w:sz w:val="28"/>
          <w:szCs w:val="28"/>
        </w:rPr>
      </w:pPr>
    </w:p>
    <w:p w14:paraId="736F9878" w14:textId="77777777" w:rsidR="007975B7" w:rsidRPr="003878CC" w:rsidRDefault="00000000" w:rsidP="00663D50">
      <w:pPr>
        <w:spacing w:line="360" w:lineRule="auto"/>
        <w:ind w:firstLine="709"/>
        <w:rPr>
          <w:sz w:val="28"/>
          <w:szCs w:val="28"/>
        </w:rPr>
      </w:pPr>
      <w:r w:rsidRPr="003878CC">
        <w:rPr>
          <w:sz w:val="28"/>
          <w:szCs w:val="28"/>
        </w:rPr>
        <w:lastRenderedPageBreak/>
        <w:t>Плюсы:</w:t>
      </w:r>
    </w:p>
    <w:p w14:paraId="1B3931B3" w14:textId="77777777" w:rsidR="007975B7" w:rsidRPr="003878CC" w:rsidRDefault="00000000" w:rsidP="00663D50">
      <w:pPr>
        <w:spacing w:line="360" w:lineRule="auto"/>
        <w:ind w:firstLine="709"/>
        <w:rPr>
          <w:sz w:val="28"/>
          <w:szCs w:val="28"/>
        </w:rPr>
      </w:pPr>
      <w:r w:rsidRPr="003878CC">
        <w:rPr>
          <w:sz w:val="28"/>
          <w:szCs w:val="28"/>
        </w:rPr>
        <w:t>- неплохая производительность по сравнению с технологией трассировки лучей</w:t>
      </w:r>
    </w:p>
    <w:p w14:paraId="7C346E79" w14:textId="77777777" w:rsidR="007975B7" w:rsidRPr="003878CC" w:rsidRDefault="00000000" w:rsidP="00663D50">
      <w:pPr>
        <w:spacing w:line="360" w:lineRule="auto"/>
        <w:ind w:firstLine="709"/>
        <w:rPr>
          <w:sz w:val="28"/>
          <w:szCs w:val="28"/>
        </w:rPr>
      </w:pPr>
      <w:r w:rsidRPr="003878CC">
        <w:rPr>
          <w:sz w:val="28"/>
          <w:szCs w:val="28"/>
        </w:rPr>
        <w:t>- метод подходит для рендера сложных поверхностей, для которых сложно определить пересечение аналитическими методами</w:t>
      </w:r>
    </w:p>
    <w:p w14:paraId="027F1EFB" w14:textId="77777777" w:rsidR="007975B7" w:rsidRPr="003878CC" w:rsidRDefault="00000000" w:rsidP="00663D50">
      <w:pPr>
        <w:spacing w:line="360" w:lineRule="auto"/>
        <w:ind w:firstLine="709"/>
        <w:rPr>
          <w:sz w:val="28"/>
          <w:szCs w:val="28"/>
        </w:rPr>
      </w:pPr>
      <w:r w:rsidRPr="003878CC">
        <w:rPr>
          <w:sz w:val="28"/>
          <w:szCs w:val="28"/>
        </w:rPr>
        <w:t>- используя поля расстояний со знаком можно произвести ускорение рендеринга до реального времени</w:t>
      </w:r>
    </w:p>
    <w:p w14:paraId="61D442F2" w14:textId="77777777" w:rsidR="007975B7" w:rsidRPr="003878CC" w:rsidRDefault="00000000" w:rsidP="00663D50">
      <w:pPr>
        <w:spacing w:line="360" w:lineRule="auto"/>
        <w:ind w:firstLine="709"/>
        <w:rPr>
          <w:sz w:val="28"/>
          <w:szCs w:val="28"/>
        </w:rPr>
      </w:pPr>
      <w:r w:rsidRPr="003878CC">
        <w:rPr>
          <w:sz w:val="28"/>
          <w:szCs w:val="28"/>
        </w:rPr>
        <w:t>- хорошее качество изображения (сопоставимое с результатами алгоритма трассировки луча)</w:t>
      </w:r>
    </w:p>
    <w:p w14:paraId="27192DDC" w14:textId="77777777" w:rsidR="007975B7" w:rsidRPr="003878CC" w:rsidRDefault="00000000" w:rsidP="00663D50">
      <w:pPr>
        <w:spacing w:line="360" w:lineRule="auto"/>
        <w:ind w:firstLine="709"/>
        <w:rPr>
          <w:sz w:val="28"/>
          <w:szCs w:val="28"/>
        </w:rPr>
      </w:pPr>
      <w:r w:rsidRPr="003878CC">
        <w:rPr>
          <w:sz w:val="28"/>
          <w:szCs w:val="28"/>
        </w:rPr>
        <w:t>Минусы:</w:t>
      </w:r>
    </w:p>
    <w:p w14:paraId="0C0129A4" w14:textId="77777777" w:rsidR="007975B7" w:rsidRPr="003878CC" w:rsidRDefault="00000000" w:rsidP="00663D50">
      <w:pPr>
        <w:spacing w:line="360" w:lineRule="auto"/>
        <w:ind w:firstLine="709"/>
        <w:rPr>
          <w:sz w:val="28"/>
          <w:szCs w:val="28"/>
        </w:rPr>
      </w:pPr>
      <w:r w:rsidRPr="003878CC">
        <w:rPr>
          <w:sz w:val="28"/>
          <w:szCs w:val="28"/>
        </w:rPr>
        <w:t>- пересечение луча и объекта всё ещё вычисляется не точно, с установленной погрешностью.</w:t>
      </w:r>
    </w:p>
    <w:p w14:paraId="23A72E74" w14:textId="77777777" w:rsidR="007975B7" w:rsidRPr="003878CC" w:rsidRDefault="00000000" w:rsidP="00663D50">
      <w:pPr>
        <w:spacing w:line="360" w:lineRule="auto"/>
        <w:ind w:firstLine="709"/>
        <w:rPr>
          <w:sz w:val="28"/>
          <w:szCs w:val="28"/>
        </w:rPr>
      </w:pPr>
      <w:r w:rsidRPr="003878CC">
        <w:rPr>
          <w:sz w:val="28"/>
          <w:szCs w:val="28"/>
        </w:rPr>
        <w:t>1.2.3 Сравнение методов</w:t>
      </w:r>
    </w:p>
    <w:p w14:paraId="5FADE29E" w14:textId="77777777" w:rsidR="007975B7" w:rsidRPr="003878CC" w:rsidRDefault="00000000" w:rsidP="00663D50">
      <w:pPr>
        <w:spacing w:line="360" w:lineRule="auto"/>
        <w:ind w:firstLine="709"/>
        <w:rPr>
          <w:sz w:val="28"/>
          <w:szCs w:val="28"/>
        </w:rPr>
      </w:pPr>
      <w:r w:rsidRPr="003878CC">
        <w:rPr>
          <w:sz w:val="28"/>
          <w:szCs w:val="28"/>
        </w:rPr>
        <w:t>Сравним описанные выше методы, разобрав следующие критерии:</w:t>
      </w:r>
    </w:p>
    <w:p w14:paraId="2CDBB65E" w14:textId="77777777" w:rsidR="007975B7" w:rsidRPr="003878CC" w:rsidRDefault="00000000" w:rsidP="00663D50">
      <w:pPr>
        <w:spacing w:line="360" w:lineRule="auto"/>
        <w:ind w:firstLine="709"/>
        <w:rPr>
          <w:sz w:val="28"/>
          <w:szCs w:val="28"/>
        </w:rPr>
      </w:pPr>
      <w:r w:rsidRPr="003878CC">
        <w:rPr>
          <w:sz w:val="28"/>
          <w:szCs w:val="28"/>
        </w:rPr>
        <w:t>1. Эффективность, т.е. как много времени нужно для рендера модели</w:t>
      </w:r>
    </w:p>
    <w:p w14:paraId="03F00E5E" w14:textId="77777777" w:rsidR="007975B7" w:rsidRPr="003878CC" w:rsidRDefault="00000000" w:rsidP="00663D50">
      <w:pPr>
        <w:spacing w:line="360" w:lineRule="auto"/>
        <w:ind w:firstLine="709"/>
        <w:rPr>
          <w:sz w:val="28"/>
          <w:szCs w:val="28"/>
        </w:rPr>
      </w:pPr>
      <w:r w:rsidRPr="003878CC">
        <w:rPr>
          <w:sz w:val="28"/>
          <w:szCs w:val="28"/>
        </w:rPr>
        <w:t>2. Точность, т.е. обработка истинных границ рассматриваемой модели</w:t>
      </w:r>
    </w:p>
    <w:p w14:paraId="2B63D3F0" w14:textId="77777777" w:rsidR="007975B7" w:rsidRPr="003878CC" w:rsidRDefault="00000000" w:rsidP="00663D50">
      <w:pPr>
        <w:spacing w:line="360" w:lineRule="auto"/>
        <w:ind w:firstLine="709"/>
        <w:rPr>
          <w:sz w:val="28"/>
          <w:szCs w:val="28"/>
        </w:rPr>
      </w:pPr>
      <w:r w:rsidRPr="003878CC">
        <w:rPr>
          <w:sz w:val="28"/>
          <w:szCs w:val="28"/>
        </w:rPr>
        <w:t>3. Качество получаемого изображения</w:t>
      </w:r>
    </w:p>
    <w:p w14:paraId="2FC662F9" w14:textId="77777777" w:rsidR="007975B7" w:rsidRPr="003878CC" w:rsidRDefault="00000000" w:rsidP="00663D50">
      <w:pPr>
        <w:spacing w:line="360" w:lineRule="auto"/>
        <w:ind w:firstLine="709"/>
        <w:rPr>
          <w:sz w:val="28"/>
          <w:szCs w:val="28"/>
        </w:rPr>
      </w:pPr>
      <w:r w:rsidRPr="003878CC">
        <w:rPr>
          <w:sz w:val="28"/>
          <w:szCs w:val="28"/>
        </w:rPr>
        <w:t>4. Реальность — возможность получения изображения в режиме реального времени</w:t>
      </w:r>
    </w:p>
    <w:p w14:paraId="09274D48" w14:textId="3BDCCE45" w:rsidR="00394F00" w:rsidRDefault="00000000" w:rsidP="00394F00">
      <w:pPr>
        <w:spacing w:line="360" w:lineRule="auto"/>
        <w:ind w:firstLine="709"/>
        <w:rPr>
          <w:sz w:val="28"/>
          <w:szCs w:val="28"/>
        </w:rPr>
      </w:pPr>
      <w:r w:rsidRPr="003878CC">
        <w:rPr>
          <w:sz w:val="28"/>
          <w:szCs w:val="28"/>
        </w:rPr>
        <w:t>Разбор описанных методов по перечисленным критериям представлен в таблице 1.2</w:t>
      </w:r>
    </w:p>
    <w:tbl>
      <w:tblPr>
        <w:tblStyle w:val="af1"/>
        <w:tblW w:w="0" w:type="auto"/>
        <w:tblLook w:val="04A0" w:firstRow="1" w:lastRow="0" w:firstColumn="1" w:lastColumn="0" w:noHBand="0" w:noVBand="1"/>
      </w:tblPr>
      <w:tblGrid>
        <w:gridCol w:w="1914"/>
        <w:gridCol w:w="2093"/>
        <w:gridCol w:w="1867"/>
        <w:gridCol w:w="1865"/>
        <w:gridCol w:w="1889"/>
      </w:tblGrid>
      <w:tr w:rsidR="00DA31EC" w14:paraId="07257EA3" w14:textId="77777777" w:rsidTr="00DA31EC">
        <w:tc>
          <w:tcPr>
            <w:tcW w:w="1925" w:type="dxa"/>
          </w:tcPr>
          <w:p w14:paraId="46F24098" w14:textId="5C3B6AC5" w:rsidR="00DA31EC" w:rsidRDefault="00DA31EC" w:rsidP="00DA31EC">
            <w:pPr>
              <w:spacing w:line="360" w:lineRule="auto"/>
              <w:jc w:val="center"/>
              <w:rPr>
                <w:sz w:val="28"/>
                <w:szCs w:val="28"/>
              </w:rPr>
            </w:pPr>
            <w:r>
              <w:rPr>
                <w:sz w:val="28"/>
                <w:szCs w:val="28"/>
              </w:rPr>
              <w:t>Методы</w:t>
            </w:r>
          </w:p>
        </w:tc>
        <w:tc>
          <w:tcPr>
            <w:tcW w:w="1925" w:type="dxa"/>
          </w:tcPr>
          <w:p w14:paraId="56A4E1CE" w14:textId="17A75A6D" w:rsidR="00DA31EC" w:rsidRDefault="00DA31EC" w:rsidP="00DA31EC">
            <w:pPr>
              <w:spacing w:line="360" w:lineRule="auto"/>
              <w:jc w:val="center"/>
              <w:rPr>
                <w:sz w:val="28"/>
                <w:szCs w:val="28"/>
              </w:rPr>
            </w:pPr>
            <w:r>
              <w:rPr>
                <w:sz w:val="28"/>
                <w:szCs w:val="28"/>
              </w:rPr>
              <w:t>Эффективность</w:t>
            </w:r>
          </w:p>
        </w:tc>
        <w:tc>
          <w:tcPr>
            <w:tcW w:w="1926" w:type="dxa"/>
          </w:tcPr>
          <w:p w14:paraId="0E778CD5" w14:textId="5370A11F" w:rsidR="00DA31EC" w:rsidRDefault="00DA31EC" w:rsidP="00DA31EC">
            <w:pPr>
              <w:spacing w:line="360" w:lineRule="auto"/>
              <w:jc w:val="center"/>
              <w:rPr>
                <w:sz w:val="28"/>
                <w:szCs w:val="28"/>
              </w:rPr>
            </w:pPr>
            <w:r>
              <w:rPr>
                <w:sz w:val="28"/>
                <w:szCs w:val="28"/>
              </w:rPr>
              <w:t>Точность</w:t>
            </w:r>
          </w:p>
        </w:tc>
        <w:tc>
          <w:tcPr>
            <w:tcW w:w="1926" w:type="dxa"/>
          </w:tcPr>
          <w:p w14:paraId="1B62778F" w14:textId="786FE98A" w:rsidR="00DA31EC" w:rsidRDefault="00DA31EC" w:rsidP="00DA31EC">
            <w:pPr>
              <w:spacing w:line="360" w:lineRule="auto"/>
              <w:jc w:val="center"/>
              <w:rPr>
                <w:sz w:val="28"/>
                <w:szCs w:val="28"/>
              </w:rPr>
            </w:pPr>
            <w:r>
              <w:rPr>
                <w:sz w:val="28"/>
                <w:szCs w:val="28"/>
              </w:rPr>
              <w:t>Качество</w:t>
            </w:r>
          </w:p>
        </w:tc>
        <w:tc>
          <w:tcPr>
            <w:tcW w:w="1926" w:type="dxa"/>
          </w:tcPr>
          <w:p w14:paraId="2B917AEC" w14:textId="3A885141" w:rsidR="00DA31EC" w:rsidRDefault="00DA31EC" w:rsidP="00DA31EC">
            <w:pPr>
              <w:spacing w:line="360" w:lineRule="auto"/>
              <w:jc w:val="center"/>
              <w:rPr>
                <w:sz w:val="28"/>
                <w:szCs w:val="28"/>
              </w:rPr>
            </w:pPr>
            <w:r>
              <w:rPr>
                <w:sz w:val="28"/>
                <w:szCs w:val="28"/>
              </w:rPr>
              <w:t>Реальность</w:t>
            </w:r>
          </w:p>
        </w:tc>
      </w:tr>
      <w:tr w:rsidR="00DA31EC" w14:paraId="49CE510D" w14:textId="77777777" w:rsidTr="00DA31EC">
        <w:tc>
          <w:tcPr>
            <w:tcW w:w="1925" w:type="dxa"/>
          </w:tcPr>
          <w:p w14:paraId="4477F0F5" w14:textId="5D4FF603" w:rsidR="00DA31EC" w:rsidRDefault="00DA31EC" w:rsidP="00DA31EC">
            <w:pPr>
              <w:spacing w:line="360" w:lineRule="auto"/>
              <w:jc w:val="center"/>
              <w:rPr>
                <w:sz w:val="28"/>
                <w:szCs w:val="28"/>
              </w:rPr>
            </w:pPr>
            <w:r>
              <w:rPr>
                <w:sz w:val="28"/>
                <w:szCs w:val="28"/>
              </w:rPr>
              <w:t>Растеризация</w:t>
            </w:r>
          </w:p>
        </w:tc>
        <w:tc>
          <w:tcPr>
            <w:tcW w:w="1925" w:type="dxa"/>
          </w:tcPr>
          <w:p w14:paraId="4863B441" w14:textId="4243CF02" w:rsidR="00DA31EC" w:rsidRDefault="00DA31EC" w:rsidP="00DA31EC">
            <w:pPr>
              <w:spacing w:line="360" w:lineRule="auto"/>
              <w:jc w:val="center"/>
              <w:rPr>
                <w:sz w:val="28"/>
                <w:szCs w:val="28"/>
              </w:rPr>
            </w:pPr>
            <w:r>
              <w:rPr>
                <w:sz w:val="28"/>
                <w:szCs w:val="28"/>
              </w:rPr>
              <w:t>+</w:t>
            </w:r>
          </w:p>
        </w:tc>
        <w:tc>
          <w:tcPr>
            <w:tcW w:w="1926" w:type="dxa"/>
          </w:tcPr>
          <w:p w14:paraId="340705DE" w14:textId="3E695751" w:rsidR="00DA31EC" w:rsidRDefault="00DA31EC" w:rsidP="00DA31EC">
            <w:pPr>
              <w:spacing w:line="360" w:lineRule="auto"/>
              <w:jc w:val="center"/>
              <w:rPr>
                <w:sz w:val="28"/>
                <w:szCs w:val="28"/>
              </w:rPr>
            </w:pPr>
            <w:r>
              <w:rPr>
                <w:sz w:val="28"/>
                <w:szCs w:val="28"/>
              </w:rPr>
              <w:t>+</w:t>
            </w:r>
          </w:p>
        </w:tc>
        <w:tc>
          <w:tcPr>
            <w:tcW w:w="1926" w:type="dxa"/>
          </w:tcPr>
          <w:p w14:paraId="0C78F0D7" w14:textId="6A47A53A" w:rsidR="00DA31EC" w:rsidRDefault="00DA31EC" w:rsidP="00DA31EC">
            <w:pPr>
              <w:spacing w:line="360" w:lineRule="auto"/>
              <w:jc w:val="center"/>
              <w:rPr>
                <w:sz w:val="28"/>
                <w:szCs w:val="28"/>
              </w:rPr>
            </w:pPr>
            <w:r>
              <w:rPr>
                <w:sz w:val="28"/>
                <w:szCs w:val="28"/>
              </w:rPr>
              <w:t>-</w:t>
            </w:r>
          </w:p>
        </w:tc>
        <w:tc>
          <w:tcPr>
            <w:tcW w:w="1926" w:type="dxa"/>
          </w:tcPr>
          <w:p w14:paraId="16BC1DC2" w14:textId="599A8400" w:rsidR="00DA31EC" w:rsidRDefault="00DA31EC" w:rsidP="00DA31EC">
            <w:pPr>
              <w:spacing w:line="360" w:lineRule="auto"/>
              <w:jc w:val="center"/>
              <w:rPr>
                <w:sz w:val="28"/>
                <w:szCs w:val="28"/>
              </w:rPr>
            </w:pPr>
            <w:r>
              <w:rPr>
                <w:sz w:val="28"/>
                <w:szCs w:val="28"/>
              </w:rPr>
              <w:t>+</w:t>
            </w:r>
          </w:p>
        </w:tc>
      </w:tr>
      <w:tr w:rsidR="00DA31EC" w14:paraId="6C280265" w14:textId="77777777" w:rsidTr="00DA31EC">
        <w:tc>
          <w:tcPr>
            <w:tcW w:w="1925" w:type="dxa"/>
          </w:tcPr>
          <w:p w14:paraId="0B0834B2" w14:textId="2449790C" w:rsidR="00DA31EC" w:rsidRPr="00DA31EC" w:rsidRDefault="00DA31EC" w:rsidP="00DA31EC">
            <w:pPr>
              <w:spacing w:line="360" w:lineRule="auto"/>
              <w:jc w:val="center"/>
              <w:rPr>
                <w:sz w:val="28"/>
                <w:szCs w:val="28"/>
                <w:lang w:val="en-US"/>
              </w:rPr>
            </w:pPr>
            <w:proofErr w:type="spellStart"/>
            <w:r>
              <w:rPr>
                <w:sz w:val="28"/>
                <w:szCs w:val="28"/>
                <w:lang w:val="en-US"/>
              </w:rPr>
              <w:t>RayTracing</w:t>
            </w:r>
            <w:proofErr w:type="spellEnd"/>
          </w:p>
        </w:tc>
        <w:tc>
          <w:tcPr>
            <w:tcW w:w="1925" w:type="dxa"/>
          </w:tcPr>
          <w:p w14:paraId="54DA4364" w14:textId="31B5895E" w:rsidR="00DA31EC" w:rsidRPr="00DA31EC" w:rsidRDefault="00DA31EC" w:rsidP="00DA31EC">
            <w:pPr>
              <w:spacing w:line="360" w:lineRule="auto"/>
              <w:jc w:val="center"/>
              <w:rPr>
                <w:sz w:val="28"/>
                <w:szCs w:val="28"/>
                <w:lang w:val="en-US"/>
              </w:rPr>
            </w:pPr>
            <w:r>
              <w:rPr>
                <w:sz w:val="28"/>
                <w:szCs w:val="28"/>
                <w:lang w:val="en-US"/>
              </w:rPr>
              <w:t>-</w:t>
            </w:r>
          </w:p>
        </w:tc>
        <w:tc>
          <w:tcPr>
            <w:tcW w:w="1926" w:type="dxa"/>
          </w:tcPr>
          <w:p w14:paraId="54582C0B" w14:textId="1C63A3FB" w:rsidR="00DA31EC" w:rsidRPr="00DA31EC" w:rsidRDefault="00DA31EC" w:rsidP="00DA31EC">
            <w:pPr>
              <w:spacing w:line="360" w:lineRule="auto"/>
              <w:jc w:val="center"/>
              <w:rPr>
                <w:sz w:val="28"/>
                <w:szCs w:val="28"/>
                <w:lang w:val="en-US"/>
              </w:rPr>
            </w:pPr>
            <w:r>
              <w:rPr>
                <w:sz w:val="28"/>
                <w:szCs w:val="28"/>
                <w:lang w:val="en-US"/>
              </w:rPr>
              <w:t>+</w:t>
            </w:r>
          </w:p>
        </w:tc>
        <w:tc>
          <w:tcPr>
            <w:tcW w:w="1926" w:type="dxa"/>
          </w:tcPr>
          <w:p w14:paraId="559E7E3B" w14:textId="35969CF1" w:rsidR="00DA31EC" w:rsidRPr="00DA31EC" w:rsidRDefault="00DA31EC" w:rsidP="00DA31EC">
            <w:pPr>
              <w:spacing w:line="360" w:lineRule="auto"/>
              <w:jc w:val="center"/>
              <w:rPr>
                <w:sz w:val="28"/>
                <w:szCs w:val="28"/>
                <w:lang w:val="en-US"/>
              </w:rPr>
            </w:pPr>
            <w:r>
              <w:rPr>
                <w:sz w:val="28"/>
                <w:szCs w:val="28"/>
                <w:lang w:val="en-US"/>
              </w:rPr>
              <w:t>+</w:t>
            </w:r>
          </w:p>
        </w:tc>
        <w:tc>
          <w:tcPr>
            <w:tcW w:w="1926" w:type="dxa"/>
          </w:tcPr>
          <w:p w14:paraId="3C5D8E47" w14:textId="610DE38F" w:rsidR="00DA31EC" w:rsidRPr="00DA31EC" w:rsidRDefault="00DA31EC" w:rsidP="00DA31EC">
            <w:pPr>
              <w:spacing w:line="360" w:lineRule="auto"/>
              <w:jc w:val="center"/>
              <w:rPr>
                <w:sz w:val="28"/>
                <w:szCs w:val="28"/>
                <w:lang w:val="en-US"/>
              </w:rPr>
            </w:pPr>
            <w:r>
              <w:rPr>
                <w:sz w:val="28"/>
                <w:szCs w:val="28"/>
                <w:lang w:val="en-US"/>
              </w:rPr>
              <w:t>-</w:t>
            </w:r>
          </w:p>
        </w:tc>
      </w:tr>
      <w:tr w:rsidR="00DA31EC" w14:paraId="0235EF8B" w14:textId="77777777" w:rsidTr="00DA31EC">
        <w:tc>
          <w:tcPr>
            <w:tcW w:w="1925" w:type="dxa"/>
          </w:tcPr>
          <w:p w14:paraId="55F0DD44" w14:textId="6D40ED9B" w:rsidR="00DA31EC" w:rsidRPr="00DA31EC" w:rsidRDefault="00DA31EC" w:rsidP="00DA31EC">
            <w:pPr>
              <w:spacing w:line="360" w:lineRule="auto"/>
              <w:jc w:val="center"/>
              <w:rPr>
                <w:sz w:val="28"/>
                <w:szCs w:val="28"/>
                <w:lang w:val="en-US"/>
              </w:rPr>
            </w:pPr>
            <w:proofErr w:type="spellStart"/>
            <w:r>
              <w:rPr>
                <w:sz w:val="28"/>
                <w:szCs w:val="28"/>
                <w:lang w:val="en-US"/>
              </w:rPr>
              <w:t>RayCasting</w:t>
            </w:r>
            <w:proofErr w:type="spellEnd"/>
          </w:p>
        </w:tc>
        <w:tc>
          <w:tcPr>
            <w:tcW w:w="1925" w:type="dxa"/>
          </w:tcPr>
          <w:p w14:paraId="14656E38" w14:textId="12832D13" w:rsidR="00DA31EC" w:rsidRPr="00DA31EC" w:rsidRDefault="00DA31EC" w:rsidP="00DA31EC">
            <w:pPr>
              <w:spacing w:line="360" w:lineRule="auto"/>
              <w:jc w:val="center"/>
              <w:rPr>
                <w:sz w:val="28"/>
                <w:szCs w:val="28"/>
                <w:lang w:val="en-US"/>
              </w:rPr>
            </w:pPr>
            <w:r>
              <w:rPr>
                <w:sz w:val="28"/>
                <w:szCs w:val="28"/>
                <w:lang w:val="en-US"/>
              </w:rPr>
              <w:t>+</w:t>
            </w:r>
          </w:p>
        </w:tc>
        <w:tc>
          <w:tcPr>
            <w:tcW w:w="1926" w:type="dxa"/>
          </w:tcPr>
          <w:p w14:paraId="12421F22" w14:textId="4D64EA19" w:rsidR="00DA31EC" w:rsidRPr="00DA31EC" w:rsidRDefault="00DA31EC" w:rsidP="00DA31EC">
            <w:pPr>
              <w:spacing w:line="360" w:lineRule="auto"/>
              <w:jc w:val="center"/>
              <w:rPr>
                <w:sz w:val="28"/>
                <w:szCs w:val="28"/>
                <w:lang w:val="en-US"/>
              </w:rPr>
            </w:pPr>
            <w:r>
              <w:rPr>
                <w:sz w:val="28"/>
                <w:szCs w:val="28"/>
                <w:lang w:val="en-US"/>
              </w:rPr>
              <w:t>+</w:t>
            </w:r>
          </w:p>
        </w:tc>
        <w:tc>
          <w:tcPr>
            <w:tcW w:w="1926" w:type="dxa"/>
          </w:tcPr>
          <w:p w14:paraId="0DB10517" w14:textId="3375A3C4" w:rsidR="00DA31EC" w:rsidRPr="00DA31EC" w:rsidRDefault="00DA31EC" w:rsidP="00DA31EC">
            <w:pPr>
              <w:spacing w:line="360" w:lineRule="auto"/>
              <w:jc w:val="center"/>
              <w:rPr>
                <w:sz w:val="28"/>
                <w:szCs w:val="28"/>
                <w:lang w:val="en-US"/>
              </w:rPr>
            </w:pPr>
            <w:r>
              <w:rPr>
                <w:sz w:val="28"/>
                <w:szCs w:val="28"/>
                <w:lang w:val="en-US"/>
              </w:rPr>
              <w:t>-</w:t>
            </w:r>
          </w:p>
        </w:tc>
        <w:tc>
          <w:tcPr>
            <w:tcW w:w="1926" w:type="dxa"/>
          </w:tcPr>
          <w:p w14:paraId="5B1CFD80" w14:textId="43185225" w:rsidR="00DA31EC" w:rsidRPr="00DA31EC" w:rsidRDefault="00DA31EC" w:rsidP="00DA31EC">
            <w:pPr>
              <w:spacing w:line="360" w:lineRule="auto"/>
              <w:jc w:val="center"/>
              <w:rPr>
                <w:sz w:val="28"/>
                <w:szCs w:val="28"/>
                <w:lang w:val="en-US"/>
              </w:rPr>
            </w:pPr>
            <w:r>
              <w:rPr>
                <w:sz w:val="28"/>
                <w:szCs w:val="28"/>
                <w:lang w:val="en-US"/>
              </w:rPr>
              <w:t>+</w:t>
            </w:r>
          </w:p>
        </w:tc>
      </w:tr>
      <w:tr w:rsidR="00DA31EC" w14:paraId="57F37448" w14:textId="77777777" w:rsidTr="00DA31EC">
        <w:tc>
          <w:tcPr>
            <w:tcW w:w="1925" w:type="dxa"/>
          </w:tcPr>
          <w:p w14:paraId="6A336B61" w14:textId="162E5856" w:rsidR="00DA31EC" w:rsidRPr="00DA31EC" w:rsidRDefault="00DA31EC" w:rsidP="00DA31EC">
            <w:pPr>
              <w:spacing w:line="360" w:lineRule="auto"/>
              <w:jc w:val="center"/>
              <w:rPr>
                <w:sz w:val="28"/>
                <w:szCs w:val="28"/>
                <w:lang w:val="en-US"/>
              </w:rPr>
            </w:pPr>
            <w:proofErr w:type="spellStart"/>
            <w:r>
              <w:rPr>
                <w:sz w:val="28"/>
                <w:szCs w:val="28"/>
                <w:lang w:val="en-US"/>
              </w:rPr>
              <w:t>RayMarching</w:t>
            </w:r>
            <w:proofErr w:type="spellEnd"/>
          </w:p>
        </w:tc>
        <w:tc>
          <w:tcPr>
            <w:tcW w:w="1925" w:type="dxa"/>
          </w:tcPr>
          <w:p w14:paraId="51AB57CF" w14:textId="570C28CB" w:rsidR="00DA31EC" w:rsidRPr="00DA31EC" w:rsidRDefault="00DA31EC" w:rsidP="00DA31EC">
            <w:pPr>
              <w:spacing w:line="360" w:lineRule="auto"/>
              <w:jc w:val="center"/>
              <w:rPr>
                <w:sz w:val="28"/>
                <w:szCs w:val="28"/>
                <w:lang w:val="en-US"/>
              </w:rPr>
            </w:pPr>
            <w:r>
              <w:rPr>
                <w:sz w:val="28"/>
                <w:szCs w:val="28"/>
                <w:lang w:val="en-US"/>
              </w:rPr>
              <w:t>+</w:t>
            </w:r>
          </w:p>
        </w:tc>
        <w:tc>
          <w:tcPr>
            <w:tcW w:w="1926" w:type="dxa"/>
          </w:tcPr>
          <w:p w14:paraId="35547C70" w14:textId="0885C546" w:rsidR="00DA31EC" w:rsidRPr="00DA31EC" w:rsidRDefault="00DA31EC" w:rsidP="00DA31EC">
            <w:pPr>
              <w:spacing w:line="360" w:lineRule="auto"/>
              <w:jc w:val="center"/>
              <w:rPr>
                <w:sz w:val="28"/>
                <w:szCs w:val="28"/>
                <w:lang w:val="en-US"/>
              </w:rPr>
            </w:pPr>
            <w:r>
              <w:rPr>
                <w:sz w:val="28"/>
                <w:szCs w:val="28"/>
                <w:lang w:val="en-US"/>
              </w:rPr>
              <w:t>-</w:t>
            </w:r>
          </w:p>
        </w:tc>
        <w:tc>
          <w:tcPr>
            <w:tcW w:w="1926" w:type="dxa"/>
          </w:tcPr>
          <w:p w14:paraId="05369F2C" w14:textId="0EEDB386" w:rsidR="00DA31EC" w:rsidRPr="00DA31EC" w:rsidRDefault="00DA31EC" w:rsidP="00DA31EC">
            <w:pPr>
              <w:spacing w:line="360" w:lineRule="auto"/>
              <w:jc w:val="center"/>
              <w:rPr>
                <w:sz w:val="28"/>
                <w:szCs w:val="28"/>
                <w:lang w:val="en-US"/>
              </w:rPr>
            </w:pPr>
            <w:r>
              <w:rPr>
                <w:sz w:val="28"/>
                <w:szCs w:val="28"/>
                <w:lang w:val="en-US"/>
              </w:rPr>
              <w:t>+</w:t>
            </w:r>
          </w:p>
        </w:tc>
        <w:tc>
          <w:tcPr>
            <w:tcW w:w="1926" w:type="dxa"/>
          </w:tcPr>
          <w:p w14:paraId="1B84FD3B" w14:textId="194B1E34" w:rsidR="00DA31EC" w:rsidRPr="00DA31EC" w:rsidRDefault="00DA31EC" w:rsidP="00DA31EC">
            <w:pPr>
              <w:spacing w:line="360" w:lineRule="auto"/>
              <w:jc w:val="center"/>
              <w:rPr>
                <w:sz w:val="28"/>
                <w:szCs w:val="28"/>
                <w:lang w:val="en-US"/>
              </w:rPr>
            </w:pPr>
            <w:r>
              <w:rPr>
                <w:sz w:val="28"/>
                <w:szCs w:val="28"/>
                <w:lang w:val="en-US"/>
              </w:rPr>
              <w:t>-</w:t>
            </w:r>
          </w:p>
        </w:tc>
      </w:tr>
    </w:tbl>
    <w:p w14:paraId="6294712B" w14:textId="77777777" w:rsidR="007975B7" w:rsidRPr="003878CC" w:rsidRDefault="00000000" w:rsidP="00663D50">
      <w:pPr>
        <w:spacing w:line="360" w:lineRule="auto"/>
        <w:ind w:firstLine="709"/>
        <w:rPr>
          <w:sz w:val="28"/>
          <w:szCs w:val="28"/>
        </w:rPr>
      </w:pPr>
      <w:r w:rsidRPr="003878CC">
        <w:rPr>
          <w:sz w:val="28"/>
          <w:szCs w:val="28"/>
        </w:rPr>
        <w:t>Таблица 1.2 — сравнительная таблица методов рендера</w:t>
      </w:r>
    </w:p>
    <w:p w14:paraId="73C66B7D" w14:textId="77777777" w:rsidR="007975B7" w:rsidRPr="003878CC" w:rsidRDefault="00000000" w:rsidP="00663D50">
      <w:pPr>
        <w:spacing w:line="360" w:lineRule="auto"/>
        <w:ind w:firstLine="709"/>
        <w:rPr>
          <w:sz w:val="28"/>
          <w:szCs w:val="28"/>
        </w:rPr>
      </w:pPr>
      <w:r w:rsidRPr="003878CC">
        <w:rPr>
          <w:sz w:val="28"/>
          <w:szCs w:val="28"/>
        </w:rPr>
        <w:t xml:space="preserve">Таким образом, были рассмотрены методы рендера модели. Учитывая поставленную задачу, а также метод представления модели, выбранный в предыдущем разделе, можно сказать, что алгоритм </w:t>
      </w:r>
      <w:proofErr w:type="spellStart"/>
      <w:r w:rsidRPr="003878CC">
        <w:rPr>
          <w:sz w:val="28"/>
          <w:szCs w:val="28"/>
        </w:rPr>
        <w:t>марширования</w:t>
      </w:r>
      <w:proofErr w:type="spellEnd"/>
      <w:r w:rsidRPr="003878CC">
        <w:rPr>
          <w:sz w:val="28"/>
          <w:szCs w:val="28"/>
        </w:rPr>
        <w:t xml:space="preserve"> лучей </w:t>
      </w:r>
      <w:r w:rsidRPr="003878CC">
        <w:rPr>
          <w:sz w:val="28"/>
          <w:szCs w:val="28"/>
        </w:rPr>
        <w:lastRenderedPageBreak/>
        <w:t>(</w:t>
      </w:r>
      <w:proofErr w:type="spellStart"/>
      <w:r w:rsidRPr="003878CC">
        <w:rPr>
          <w:sz w:val="28"/>
          <w:szCs w:val="28"/>
        </w:rPr>
        <w:t>RayMarching</w:t>
      </w:r>
      <w:proofErr w:type="spellEnd"/>
      <w:r w:rsidRPr="003878CC">
        <w:rPr>
          <w:sz w:val="28"/>
          <w:szCs w:val="28"/>
        </w:rPr>
        <w:t>) является оптимальным при использовании конструктивной сплошной геометрии (CSG). В такой связке можно получать качественное изображение при отрисовке в режиме реального времени. Есть и недостаток такого выбора: будет присутствовать некоторая погрешность при вычислении границ объекта, однако плюсы метода делают выбор гораздо выгоднее других.</w:t>
      </w:r>
    </w:p>
    <w:p w14:paraId="1E1697B1" w14:textId="77777777" w:rsidR="007975B7" w:rsidRPr="003878CC" w:rsidRDefault="007975B7" w:rsidP="00663D50">
      <w:pPr>
        <w:spacing w:line="360" w:lineRule="auto"/>
        <w:ind w:firstLine="709"/>
        <w:rPr>
          <w:sz w:val="28"/>
          <w:szCs w:val="28"/>
        </w:rPr>
      </w:pPr>
    </w:p>
    <w:p w14:paraId="63C62FC0" w14:textId="77777777" w:rsidR="007975B7" w:rsidRPr="003878CC" w:rsidRDefault="00000000" w:rsidP="00663D50">
      <w:pPr>
        <w:spacing w:line="360" w:lineRule="auto"/>
        <w:ind w:firstLine="709"/>
        <w:rPr>
          <w:sz w:val="28"/>
          <w:szCs w:val="28"/>
        </w:rPr>
      </w:pPr>
      <w:r w:rsidRPr="003878CC">
        <w:rPr>
          <w:sz w:val="28"/>
          <w:szCs w:val="28"/>
        </w:rPr>
        <w:t>1.3 Методы преобразования и визуализации</w:t>
      </w:r>
    </w:p>
    <w:p w14:paraId="4522B968" w14:textId="77777777" w:rsidR="007975B7" w:rsidRPr="003878CC" w:rsidRDefault="00000000" w:rsidP="00663D50">
      <w:pPr>
        <w:spacing w:line="360" w:lineRule="auto"/>
        <w:ind w:firstLine="709"/>
        <w:rPr>
          <w:sz w:val="28"/>
          <w:szCs w:val="28"/>
        </w:rPr>
      </w:pPr>
      <w:r w:rsidRPr="003878CC">
        <w:rPr>
          <w:sz w:val="28"/>
          <w:szCs w:val="28"/>
        </w:rPr>
        <w:t>В данном разделе рассматриваются способы преобразования модели и придания ей реалистичного вида.</w:t>
      </w:r>
    </w:p>
    <w:p w14:paraId="602FB0C2" w14:textId="77777777" w:rsidR="007975B7" w:rsidRPr="003878CC" w:rsidRDefault="00000000" w:rsidP="00663D50">
      <w:pPr>
        <w:spacing w:line="360" w:lineRule="auto"/>
        <w:ind w:firstLine="709"/>
        <w:rPr>
          <w:sz w:val="28"/>
          <w:szCs w:val="28"/>
        </w:rPr>
      </w:pPr>
      <w:r w:rsidRPr="003878CC">
        <w:rPr>
          <w:sz w:val="28"/>
          <w:szCs w:val="28"/>
        </w:rPr>
        <w:t>1.3.1 Матрицы преобразования</w:t>
      </w:r>
    </w:p>
    <w:p w14:paraId="3DF63300" w14:textId="65C93304" w:rsidR="007975B7" w:rsidRDefault="00000000" w:rsidP="00693FBB">
      <w:pPr>
        <w:spacing w:line="360" w:lineRule="auto"/>
        <w:ind w:firstLine="709"/>
        <w:rPr>
          <w:sz w:val="28"/>
          <w:szCs w:val="28"/>
        </w:rPr>
      </w:pPr>
      <w:r w:rsidRPr="003878CC">
        <w:rPr>
          <w:sz w:val="28"/>
          <w:szCs w:val="28"/>
        </w:rPr>
        <w:t xml:space="preserve">Для преобразования тела в пространстве обычно используются операции перемещения, поворота и масштабирования. Осуществление этих преобразований может быть реализовано при помощи матриц преобразования 1.3 </w:t>
      </w:r>
    </w:p>
    <w:tbl>
      <w:tblPr>
        <w:tblStyle w:val="af1"/>
        <w:tblW w:w="0" w:type="auto"/>
        <w:tblLook w:val="04A0" w:firstRow="1" w:lastRow="0" w:firstColumn="1" w:lastColumn="0" w:noHBand="0" w:noVBand="1"/>
      </w:tblPr>
      <w:tblGrid>
        <w:gridCol w:w="2248"/>
        <w:gridCol w:w="2986"/>
        <w:gridCol w:w="4394"/>
      </w:tblGrid>
      <w:tr w:rsidR="00C9779E" w14:paraId="3F095025" w14:textId="77777777" w:rsidTr="00693FBB">
        <w:tc>
          <w:tcPr>
            <w:tcW w:w="3209" w:type="dxa"/>
          </w:tcPr>
          <w:p w14:paraId="08AD93FA" w14:textId="51E6261D" w:rsidR="00693FBB" w:rsidRPr="002D5DFC" w:rsidRDefault="00693FBB" w:rsidP="00693FBB">
            <w:pPr>
              <w:spacing w:line="360" w:lineRule="auto"/>
            </w:pPr>
            <w:r w:rsidRPr="002D5DFC">
              <w:t>Преобразование</w:t>
            </w:r>
          </w:p>
        </w:tc>
        <w:tc>
          <w:tcPr>
            <w:tcW w:w="3209" w:type="dxa"/>
          </w:tcPr>
          <w:p w14:paraId="061297BE" w14:textId="114637F8" w:rsidR="00693FBB" w:rsidRPr="002D5DFC" w:rsidRDefault="00693FBB" w:rsidP="00693FBB">
            <w:pPr>
              <w:spacing w:line="360" w:lineRule="auto"/>
            </w:pPr>
            <w:r w:rsidRPr="002D5DFC">
              <w:t>Матрица</w:t>
            </w:r>
          </w:p>
        </w:tc>
        <w:tc>
          <w:tcPr>
            <w:tcW w:w="3210" w:type="dxa"/>
          </w:tcPr>
          <w:p w14:paraId="1254172A" w14:textId="63B382B5" w:rsidR="00693FBB" w:rsidRPr="002D5DFC" w:rsidRDefault="00693FBB" w:rsidP="00693FBB">
            <w:pPr>
              <w:spacing w:line="360" w:lineRule="auto"/>
            </w:pPr>
            <w:r w:rsidRPr="002D5DFC">
              <w:t>Формула</w:t>
            </w:r>
          </w:p>
        </w:tc>
      </w:tr>
      <w:tr w:rsidR="00C9779E" w14:paraId="3F2585F3" w14:textId="77777777" w:rsidTr="00693FBB">
        <w:tc>
          <w:tcPr>
            <w:tcW w:w="3209" w:type="dxa"/>
          </w:tcPr>
          <w:p w14:paraId="63546385" w14:textId="275DF10C" w:rsidR="00693FBB" w:rsidRPr="002D5DFC" w:rsidRDefault="00693FBB" w:rsidP="00693FBB">
            <w:pPr>
              <w:spacing w:line="360" w:lineRule="auto"/>
            </w:pPr>
            <w:r w:rsidRPr="002D5DFC">
              <w:t>Перемещение</w:t>
            </w:r>
          </w:p>
        </w:tc>
        <w:tc>
          <w:tcPr>
            <w:tcW w:w="3209" w:type="dxa"/>
          </w:tcPr>
          <w:p w14:paraId="377ADB7B" w14:textId="2C850415" w:rsidR="00693FBB" w:rsidRPr="002D5DFC" w:rsidRDefault="00000000" w:rsidP="00BC3E48">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lang w:val="en-US"/>
                                        </w:rPr>
                                        <m:t>dx</m:t>
                                      </m:r>
                                    </m:e>
                                    <m:e>
                                      <m:r>
                                        <w:rPr>
                                          <w:rFonts w:ascii="Cambria Math" w:hAnsi="Cambria Math"/>
                                        </w:rPr>
                                        <m:t>d</m:t>
                                      </m:r>
                                    </m:e>
                                  </m:mr>
                                </m:m>
                                <m:r>
                                  <w:rPr>
                                    <w:rFonts w:ascii="Cambria Math" w:hAnsi="Cambria Math"/>
                                  </w:rPr>
                                  <m:t>y</m:t>
                                </m:r>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dz</m:t>
                                      </m:r>
                                    </m:e>
                                    <m:e>
                                      <m:r>
                                        <w:rPr>
                                          <w:rFonts w:ascii="Cambria Math" w:hAnsi="Cambria Math"/>
                                        </w:rPr>
                                        <m:t>1</m:t>
                                      </m:r>
                                    </m:e>
                                  </m:mr>
                                </m:m>
                              </m:e>
                            </m:mr>
                          </m:m>
                        </m:e>
                      </m:mr>
                    </m:m>
                  </m:e>
                </m:d>
              </m:oMath>
            </m:oMathPara>
          </w:p>
        </w:tc>
        <w:tc>
          <w:tcPr>
            <w:tcW w:w="3210" w:type="dxa"/>
          </w:tcPr>
          <w:p w14:paraId="7F42C250" w14:textId="79638B33" w:rsidR="00693FBB" w:rsidRPr="002D5DFC" w:rsidRDefault="00000000" w:rsidP="00693FBB">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=x+dx</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=y+dy</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=z+dz</m:t>
                              </m:r>
                            </m:e>
                          </m:mr>
                        </m:m>
                      </m:e>
                    </m:eqArr>
                  </m:e>
                </m:d>
              </m:oMath>
            </m:oMathPara>
          </w:p>
        </w:tc>
      </w:tr>
      <w:tr w:rsidR="00C9779E" w14:paraId="41D83DBD" w14:textId="77777777" w:rsidTr="00693FBB">
        <w:tc>
          <w:tcPr>
            <w:tcW w:w="3209" w:type="dxa"/>
          </w:tcPr>
          <w:p w14:paraId="1D90A41B" w14:textId="3F52813B" w:rsidR="00693FBB" w:rsidRPr="002D5DFC" w:rsidRDefault="007F27FD" w:rsidP="00693FBB">
            <w:pPr>
              <w:spacing w:line="360" w:lineRule="auto"/>
            </w:pPr>
            <w:r w:rsidRPr="002D5DFC">
              <w:t>Масштабирование</w:t>
            </w:r>
          </w:p>
        </w:tc>
        <w:tc>
          <w:tcPr>
            <w:tcW w:w="3209" w:type="dxa"/>
          </w:tcPr>
          <w:p w14:paraId="50F457B4" w14:textId="1211D7C9" w:rsidR="00693FBB" w:rsidRPr="002D5DFC" w:rsidRDefault="00000000" w:rsidP="00693FBB">
            <w:pPr>
              <w:spacing w:line="360" w:lineRule="auto"/>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x</m:t>
                                    </m:r>
                                  </m:sub>
                                </m:sSub>
                              </m:e>
                              <m:e>
                                <m:r>
                                  <w:rPr>
                                    <w:rFonts w:ascii="Cambria Math" w:hAnsi="Cambria Math"/>
                                  </w:rPr>
                                  <m:t>0</m:t>
                                </m:r>
                              </m:e>
                            </m:mr>
                          </m:m>
                        </m:e>
                        <m:e>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0</m:t>
                                </m:r>
                              </m:e>
                            </m:mr>
                          </m:m>
                        </m:e>
                      </m:m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 xml:space="preserve">  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mr>
                            <m:mr>
                              <m:e>
                                <m:m>
                                  <m:mPr>
                                    <m:mcs>
                                      <m:mc>
                                        <m:mcPr>
                                          <m:count m:val="2"/>
                                          <m:mcJc m:val="center"/>
                                        </m:mcPr>
                                      </m:mc>
                                    </m:mcs>
                                    <m:ctrlPr>
                                      <w:rPr>
                                        <w:rFonts w:ascii="Cambria Math" w:hAnsi="Cambria Math"/>
                                        <w:i/>
                                      </w:rPr>
                                    </m:ctrlPr>
                                  </m:mPr>
                                  <m:mr>
                                    <m:e>
                                      <m:r>
                                        <w:rPr>
                                          <w:rFonts w:ascii="Cambria Math" w:hAnsi="Cambria Math"/>
                                        </w:rPr>
                                        <m:t xml:space="preserve"> 0</m:t>
                                      </m:r>
                                    </m:e>
                                    <m:e>
                                      <m:r>
                                        <w:rPr>
                                          <w:rFonts w:ascii="Cambria Math" w:hAnsi="Cambria Math"/>
                                        </w:rPr>
                                        <m:t xml:space="preserve"> 0</m:t>
                                      </m:r>
                                    </m:e>
                                  </m:mr>
                                </m:m>
                              </m:e>
                            </m:mr>
                            <m:mr>
                              <m:e>
                                <m:m>
                                  <m:mPr>
                                    <m:mcs>
                                      <m:mc>
                                        <m:mcPr>
                                          <m:count m:val="2"/>
                                          <m:mcJc m:val="center"/>
                                        </m:mcPr>
                                      </m:mc>
                                    </m:mcs>
                                    <m:ctrlPr>
                                      <w:rPr>
                                        <w:rFonts w:ascii="Cambria Math" w:hAnsi="Cambria Math"/>
                                        <w:i/>
                                      </w:rPr>
                                    </m:ctrlPr>
                                  </m:mPr>
                                  <m:mr>
                                    <m:e>
                                      <m:r>
                                        <w:rPr>
                                          <w:rFonts w:ascii="Cambria Math" w:hAnsi="Cambria Math"/>
                                        </w:rPr>
                                        <m:t xml:space="preserve"> 0</m:t>
                                      </m:r>
                                    </m:e>
                                    <m:e>
                                      <m:r>
                                        <w:rPr>
                                          <w:rFonts w:ascii="Cambria Math" w:hAnsi="Cambria Math"/>
                                        </w:rPr>
                                        <m:t xml:space="preserve"> 0</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 xml:space="preserve"> 0</m:t>
                                      </m:r>
                                    </m:e>
                                    <m:e>
                                      <m:r>
                                        <w:rPr>
                                          <w:rFonts w:ascii="Cambria Math" w:hAnsi="Cambria Math"/>
                                        </w:rPr>
                                        <m:t xml:space="preserve"> 0</m:t>
                                      </m:r>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z</m:t>
                                          </m:r>
                                        </m:sub>
                                      </m:sSub>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 xml:space="preserve"> 0</m:t>
                                      </m:r>
                                    </m:e>
                                    <m:e>
                                      <m:r>
                                        <w:rPr>
                                          <w:rFonts w:ascii="Cambria Math" w:hAnsi="Cambria Math"/>
                                        </w:rPr>
                                        <m:t xml:space="preserve"> 1</m:t>
                                      </m:r>
                                    </m:e>
                                  </m:mr>
                                </m:m>
                              </m:e>
                            </m:mr>
                          </m:m>
                        </m:e>
                      </m:mr>
                    </m:m>
                  </m:e>
                </m:d>
              </m:oMath>
            </m:oMathPara>
          </w:p>
        </w:tc>
        <w:tc>
          <w:tcPr>
            <w:tcW w:w="3210" w:type="dxa"/>
          </w:tcPr>
          <w:p w14:paraId="48D58190" w14:textId="2F75B0FF" w:rsidR="00693FBB" w:rsidRPr="002D5DFC" w:rsidRDefault="00000000" w:rsidP="00693FBB">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z</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mr>
                        </m:m>
                      </m:e>
                    </m:eqArr>
                  </m:e>
                </m:d>
              </m:oMath>
            </m:oMathPara>
          </w:p>
        </w:tc>
      </w:tr>
      <w:tr w:rsidR="00C9779E" w14:paraId="660FC38F" w14:textId="77777777" w:rsidTr="00693FBB">
        <w:tc>
          <w:tcPr>
            <w:tcW w:w="3209" w:type="dxa"/>
          </w:tcPr>
          <w:p w14:paraId="1FC55FFE" w14:textId="6F4BFB80" w:rsidR="00693FBB" w:rsidRPr="002D5DFC" w:rsidRDefault="006005F8" w:rsidP="00693FBB">
            <w:pPr>
              <w:spacing w:line="360" w:lineRule="auto"/>
              <w:rPr>
                <w:lang w:val="en-US"/>
              </w:rPr>
            </w:pPr>
            <w:r w:rsidRPr="002D5DFC">
              <w:t xml:space="preserve">Поворот вокруг </w:t>
            </w:r>
            <w:r w:rsidRPr="002D5DFC">
              <w:rPr>
                <w:lang w:val="en-US"/>
              </w:rPr>
              <w:t>OX</w:t>
            </w:r>
          </w:p>
        </w:tc>
        <w:tc>
          <w:tcPr>
            <w:tcW w:w="3209" w:type="dxa"/>
          </w:tcPr>
          <w:p w14:paraId="72004F10" w14:textId="0841408B" w:rsidR="00693FBB" w:rsidRPr="002D5DFC" w:rsidRDefault="00000000" w:rsidP="00693FBB">
            <w:pPr>
              <w:spacing w:line="360" w:lineRule="auto"/>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 xml:space="preserve">      0    </m:t>
                                </m:r>
                              </m:e>
                            </m:mr>
                          </m:m>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0           </m:t>
                                </m:r>
                              </m:e>
                              <m:e>
                                <m:r>
                                  <w:rPr>
                                    <w:rFonts w:ascii="Cambria Math" w:hAnsi="Cambria Math"/>
                                  </w:rPr>
                                  <m:t>0</m:t>
                                </m:r>
                              </m:e>
                            </m:mr>
                          </m:m>
                        </m:e>
                      </m:m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m:rPr>
                                          <m:sty m:val="p"/>
                                        </m:rPr>
                                        <w:rPr>
                                          <w:rFonts w:ascii="Cambria Math" w:hAnsi="Cambria Math"/>
                                        </w:rPr>
                                        <m:t>cos⁡(</m:t>
                                      </m:r>
                                      <m:r>
                                        <w:rPr>
                                          <w:rFonts w:ascii="Cambria Math" w:hAnsi="Cambria Math"/>
                                        </w:rPr>
                                        <m:t>Ѳ)</m:t>
                                      </m:r>
                                    </m:e>
                                  </m:mr>
                                </m:m>
                              </m:e>
                            </m:mr>
                            <m:mr>
                              <m:e>
                                <m:m>
                                  <m:mPr>
                                    <m:mcs>
                                      <m:mc>
                                        <m:mcPr>
                                          <m:count m:val="2"/>
                                          <m:mcJc m:val="center"/>
                                        </m:mcPr>
                                      </m:mc>
                                    </m:mcs>
                                    <m:ctrlPr>
                                      <w:rPr>
                                        <w:rFonts w:ascii="Cambria Math" w:hAnsi="Cambria Math"/>
                                        <w:i/>
                                      </w:rPr>
                                    </m:ctrlPr>
                                  </m:mPr>
                                  <m:mr>
                                    <m:e>
                                      <m:r>
                                        <w:rPr>
                                          <w:rFonts w:ascii="Cambria Math" w:hAnsi="Cambria Math"/>
                                        </w:rPr>
                                        <m:t xml:space="preserve">  0</m:t>
                                      </m:r>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Ѳ</m:t>
                                              </m:r>
                                            </m:e>
                                          </m:d>
                                        </m:e>
                                      </m:func>
                                    </m:e>
                                  </m:mr>
                                </m:m>
                              </m:e>
                            </m:mr>
                            <m:mr>
                              <m:e>
                                <m:m>
                                  <m:mPr>
                                    <m:mcs>
                                      <m:mc>
                                        <m:mcPr>
                                          <m:count m:val="2"/>
                                          <m:mcJc m:val="center"/>
                                        </m:mcPr>
                                      </m:mc>
                                    </m:mcs>
                                    <m:ctrlPr>
                                      <w:rPr>
                                        <w:rFonts w:ascii="Cambria Math" w:hAnsi="Cambria Math"/>
                                        <w:i/>
                                      </w:rPr>
                                    </m:ctrlPr>
                                  </m:mPr>
                                  <m:mr>
                                    <m:e>
                                      <m:r>
                                        <w:rPr>
                                          <w:rFonts w:ascii="Cambria Math" w:hAnsi="Cambria Math"/>
                                        </w:rPr>
                                        <m:t xml:space="preserve">0 </m:t>
                                      </m:r>
                                    </m:e>
                                    <m:e>
                                      <m:r>
                                        <w:rPr>
                                          <w:rFonts w:ascii="Cambria Math" w:hAnsi="Cambria Math"/>
                                        </w:rPr>
                                        <m:t xml:space="preserve">     0      </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m:rPr>
                                          <m:sty m:val="p"/>
                                        </m:rPr>
                                        <w:rPr>
                                          <w:rFonts w:ascii="Cambria Math" w:hAnsi="Cambria Math"/>
                                        </w:rPr>
                                        <m:t>sin⁡</m:t>
                                      </m:r>
                                      <m:r>
                                        <w:rPr>
                                          <w:rFonts w:ascii="Cambria Math" w:hAnsi="Cambria Math"/>
                                        </w:rPr>
                                        <m:t>(Ѳ)</m:t>
                                      </m:r>
                                    </m:e>
                                    <m:e>
                                      <m:r>
                                        <w:rPr>
                                          <w:rFonts w:ascii="Cambria Math" w:hAnsi="Cambria Math"/>
                                        </w:rPr>
                                        <m:t>0</m:t>
                                      </m:r>
                                    </m:e>
                                  </m:mr>
                                </m:m>
                              </m:e>
                            </m:mr>
                            <m:mr>
                              <m:e>
                                <m:m>
                                  <m:mPr>
                                    <m:mcs>
                                      <m:mc>
                                        <m:mcPr>
                                          <m:count m:val="2"/>
                                          <m:mcJc m:val="center"/>
                                        </m:mcPr>
                                      </m:mc>
                                    </m:mcs>
                                    <m:ctrlPr>
                                      <w:rPr>
                                        <w:rFonts w:ascii="Cambria Math" w:hAnsi="Cambria Math"/>
                                        <w:i/>
                                      </w:rPr>
                                    </m:ctrlPr>
                                  </m:mPr>
                                  <m:mr>
                                    <m:e>
                                      <m:r>
                                        <m:rPr>
                                          <m:sty m:val="p"/>
                                        </m:rPr>
                                        <w:rPr>
                                          <w:rFonts w:ascii="Cambria Math" w:hAnsi="Cambria Math"/>
                                        </w:rPr>
                                        <m:t>cos⁡(</m:t>
                                      </m:r>
                                      <m:r>
                                        <w:rPr>
                                          <w:rFonts w:ascii="Cambria Math" w:hAnsi="Cambria Math"/>
                                        </w:rPr>
                                        <m:t>Ѳ)</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 xml:space="preserve">0           </m:t>
                                      </m:r>
                                    </m:e>
                                    <m:e>
                                      <m:r>
                                        <w:rPr>
                                          <w:rFonts w:ascii="Cambria Math" w:hAnsi="Cambria Math"/>
                                        </w:rPr>
                                        <m:t>1</m:t>
                                      </m:r>
                                    </m:e>
                                  </m:mr>
                                </m:m>
                              </m:e>
                            </m:mr>
                          </m:m>
                        </m:e>
                      </m:mr>
                    </m:m>
                  </m:e>
                </m:d>
              </m:oMath>
            </m:oMathPara>
          </w:p>
        </w:tc>
        <w:tc>
          <w:tcPr>
            <w:tcW w:w="3210" w:type="dxa"/>
          </w:tcPr>
          <w:p w14:paraId="10E61712" w14:textId="7B1FE288" w:rsidR="00693FBB" w:rsidRPr="002D5DFC" w:rsidRDefault="00000000" w:rsidP="00693FBB">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Ѳ</m:t>
                                      </m:r>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 xml:space="preserve"> </m:t>
                                      </m:r>
                                    </m:e>
                                  </m:d>
                                  <m:r>
                                    <w:rPr>
                                      <w:rFonts w:ascii="Cambria Math" w:hAnsi="Cambria Math"/>
                                    </w:rPr>
                                    <m:t>*</m:t>
                                  </m:r>
                                  <m:r>
                                    <m:rPr>
                                      <m:sty m:val="p"/>
                                    </m:rPr>
                                    <w:rPr>
                                      <w:rFonts w:ascii="Cambria Math" w:hAnsi="Cambria Math"/>
                                    </w:rPr>
                                    <m:t>sin⁡</m:t>
                                  </m:r>
                                  <m:r>
                                    <w:rPr>
                                      <w:rFonts w:ascii="Cambria Math" w:hAnsi="Cambria Math"/>
                                    </w:rPr>
                                    <m:t>(Ѳ)</m:t>
                                  </m:r>
                                </m:e>
                              </m:func>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Ѳ</m:t>
                                      </m:r>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 xml:space="preserve"> </m:t>
                                      </m:r>
                                    </m:e>
                                  </m:d>
                                  <m:r>
                                    <w:rPr>
                                      <w:rFonts w:ascii="Cambria Math" w:hAnsi="Cambria Math"/>
                                    </w:rPr>
                                    <m:t>*</m:t>
                                  </m:r>
                                  <m:r>
                                    <m:rPr>
                                      <m:sty m:val="p"/>
                                    </m:rPr>
                                    <w:rPr>
                                      <w:rFonts w:ascii="Cambria Math" w:hAnsi="Cambria Math"/>
                                    </w:rPr>
                                    <m:t>sin⁡</m:t>
                                  </m:r>
                                  <m:r>
                                    <w:rPr>
                                      <w:rFonts w:ascii="Cambria Math" w:hAnsi="Cambria Math"/>
                                    </w:rPr>
                                    <m:t>(Ѳ)</m:t>
                                  </m:r>
                                </m:e>
                              </m:func>
                            </m:e>
                          </m:mr>
                        </m:m>
                      </m:e>
                    </m:eqArr>
                  </m:e>
                </m:d>
              </m:oMath>
            </m:oMathPara>
          </w:p>
        </w:tc>
      </w:tr>
      <w:tr w:rsidR="00C9779E" w14:paraId="2DB61983" w14:textId="77777777" w:rsidTr="00693FBB">
        <w:tc>
          <w:tcPr>
            <w:tcW w:w="3209" w:type="dxa"/>
          </w:tcPr>
          <w:p w14:paraId="05CE43BB" w14:textId="6674B180" w:rsidR="00693FBB" w:rsidRPr="002D5DFC" w:rsidRDefault="00C9779E" w:rsidP="00693FBB">
            <w:pPr>
              <w:spacing w:line="360" w:lineRule="auto"/>
              <w:rPr>
                <w:lang w:val="en-US"/>
              </w:rPr>
            </w:pPr>
            <w:r w:rsidRPr="002D5DFC">
              <w:t xml:space="preserve">Поворот вокруг </w:t>
            </w:r>
            <w:r w:rsidRPr="002D5DFC">
              <w:rPr>
                <w:lang w:val="en-US"/>
              </w:rPr>
              <w:t>OY</w:t>
            </w:r>
          </w:p>
        </w:tc>
        <w:tc>
          <w:tcPr>
            <w:tcW w:w="3209" w:type="dxa"/>
          </w:tcPr>
          <w:p w14:paraId="55091D4C" w14:textId="2C4FBD35" w:rsidR="00693FBB" w:rsidRPr="002D5DFC" w:rsidRDefault="00000000" w:rsidP="00693FBB">
            <w:pPr>
              <w:spacing w:line="360" w:lineRule="auto"/>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m:rPr>
                                    <m:sty m:val="p"/>
                                  </m:rPr>
                                  <w:rPr>
                                    <w:rFonts w:ascii="Cambria Math" w:hAnsi="Cambria Math"/>
                                  </w:rPr>
                                  <m:t>cos⁡</m:t>
                                </m:r>
                                <m:r>
                                  <w:rPr>
                                    <w:rFonts w:ascii="Cambria Math" w:hAnsi="Cambria Math"/>
                                  </w:rPr>
                                  <m:t>(Ѳ)</m:t>
                                </m:r>
                              </m:e>
                              <m:e>
                                <m:r>
                                  <w:rPr>
                                    <w:rFonts w:ascii="Cambria Math" w:hAnsi="Cambria Math"/>
                                  </w:rPr>
                                  <m:t xml:space="preserve"> 0</m:t>
                                </m:r>
                              </m:e>
                            </m:mr>
                          </m:m>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m:t>
                                </m:r>
                                <m:r>
                                  <m:rPr>
                                    <m:sty m:val="p"/>
                                  </m:rPr>
                                  <w:rPr>
                                    <w:rFonts w:ascii="Cambria Math" w:hAnsi="Cambria Math"/>
                                  </w:rPr>
                                  <m:t>sin⁡</m:t>
                                </m:r>
                                <m:r>
                                  <w:rPr>
                                    <w:rFonts w:ascii="Cambria Math" w:hAnsi="Cambria Math"/>
                                  </w:rPr>
                                  <m:t xml:space="preserve">(Ѳ) </m:t>
                                </m:r>
                              </m:e>
                              <m:e>
                                <m:r>
                                  <w:rPr>
                                    <w:rFonts w:ascii="Cambria Math" w:hAnsi="Cambria Math"/>
                                  </w:rPr>
                                  <m:t>0</m:t>
                                </m:r>
                              </m:e>
                            </m:mr>
                          </m:m>
                        </m:e>
                      </m:m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1</m:t>
                                      </m:r>
                                    </m:e>
                                  </m:mr>
                                </m:m>
                              </m:e>
                            </m:mr>
                            <m:mr>
                              <m:e>
                                <m:m>
                                  <m:mPr>
                                    <m:mcs>
                                      <m:mc>
                                        <m:mcPr>
                                          <m:count m:val="2"/>
                                          <m:mcJc m:val="center"/>
                                        </m:mcPr>
                                      </m:mc>
                                    </m:mcs>
                                    <m:ctrlPr>
                                      <w:rPr>
                                        <w:rFonts w:ascii="Cambria Math" w:hAnsi="Cambria Math"/>
                                        <w:i/>
                                      </w:rPr>
                                    </m:ctrlPr>
                                  </m:mPr>
                                  <m:mr>
                                    <m:e>
                                      <m:r>
                                        <m:rPr>
                                          <m:sty m:val="p"/>
                                        </m:rPr>
                                        <w:rPr>
                                          <w:rFonts w:ascii="Cambria Math" w:hAnsi="Cambria Math"/>
                                        </w:rPr>
                                        <m:t>sin⁡</m:t>
                                      </m:r>
                                      <m:r>
                                        <w:rPr>
                                          <w:rFonts w:ascii="Cambria Math" w:hAnsi="Cambria Math"/>
                                        </w:rPr>
                                        <m:t>(Ѳ)</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 xml:space="preserve">0 </m:t>
                                      </m:r>
                                    </m:e>
                                    <m:e>
                                      <m:r>
                                        <w:rPr>
                                          <w:rFonts w:ascii="Cambria Math" w:hAnsi="Cambria Math"/>
                                        </w:rPr>
                                        <m:t xml:space="preserve">           0 </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m:rPr>
                                          <m:sty m:val="p"/>
                                        </m:rPr>
                                        <w:rPr>
                                          <w:rFonts w:ascii="Cambria Math" w:hAnsi="Cambria Math"/>
                                        </w:rPr>
                                        <m:t xml:space="preserve">0               </m:t>
                                      </m:r>
                                    </m:e>
                                    <m:e>
                                      <m:r>
                                        <w:rPr>
                                          <w:rFonts w:ascii="Cambria Math" w:hAnsi="Cambria Math"/>
                                        </w:rPr>
                                        <m:t>0</m:t>
                                      </m:r>
                                    </m:e>
                                  </m:mr>
                                </m:m>
                              </m:e>
                            </m:mr>
                            <m:m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Ѳ</m:t>
                                              </m:r>
                                            </m:e>
                                          </m:d>
                                        </m:e>
                                      </m:func>
                                      <m:r>
                                        <w:rPr>
                                          <w:rFonts w:ascii="Cambria Math" w:hAnsi="Cambria Math"/>
                                        </w:rPr>
                                        <m:t xml:space="preserve">     </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 xml:space="preserve">0               </m:t>
                                      </m:r>
                                    </m:e>
                                    <m:e>
                                      <m:r>
                                        <w:rPr>
                                          <w:rFonts w:ascii="Cambria Math" w:hAnsi="Cambria Math"/>
                                        </w:rPr>
                                        <m:t>1</m:t>
                                      </m:r>
                                    </m:e>
                                  </m:mr>
                                </m:m>
                              </m:e>
                            </m:mr>
                          </m:m>
                        </m:e>
                      </m:mr>
                    </m:m>
                  </m:e>
                </m:d>
              </m:oMath>
            </m:oMathPara>
          </w:p>
        </w:tc>
        <w:tc>
          <w:tcPr>
            <w:tcW w:w="3210" w:type="dxa"/>
          </w:tcPr>
          <w:p w14:paraId="59B5C792" w14:textId="6D0E5F92" w:rsidR="00693FBB" w:rsidRPr="002D5DFC" w:rsidRDefault="00000000" w:rsidP="00693FBB">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Ѳ</m:t>
                                </m:r>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 xml:space="preserve"> </m:t>
                                </m: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Ѳ</m:t>
                                    </m:r>
                                  </m:e>
                                </m:d>
                              </m:e>
                            </m:func>
                          </m:e>
                        </m:func>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=y</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Ѳ</m:t>
                                      </m:r>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 xml:space="preserve"> </m:t>
                                      </m: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Ѳ</m:t>
                                          </m:r>
                                        </m:e>
                                      </m:d>
                                    </m:e>
                                  </m:func>
                                </m:e>
                              </m:func>
                            </m:e>
                          </m:mr>
                        </m:m>
                      </m:e>
                    </m:eqArr>
                  </m:e>
                </m:d>
              </m:oMath>
            </m:oMathPara>
          </w:p>
        </w:tc>
      </w:tr>
      <w:tr w:rsidR="00C9779E" w14:paraId="3B890D11" w14:textId="77777777" w:rsidTr="00693FBB">
        <w:tc>
          <w:tcPr>
            <w:tcW w:w="3209" w:type="dxa"/>
          </w:tcPr>
          <w:p w14:paraId="3DFD7887" w14:textId="72825876" w:rsidR="00693FBB" w:rsidRPr="002D5DFC" w:rsidRDefault="00C9779E" w:rsidP="00693FBB">
            <w:pPr>
              <w:spacing w:line="360" w:lineRule="auto"/>
            </w:pPr>
            <w:r w:rsidRPr="002D5DFC">
              <w:t xml:space="preserve">Поворот вокруг </w:t>
            </w:r>
            <w:r w:rsidR="00020C29" w:rsidRPr="002D5DFC">
              <w:rPr>
                <w:lang w:val="en-US"/>
              </w:rPr>
              <w:t>OZ</w:t>
            </w:r>
          </w:p>
        </w:tc>
        <w:tc>
          <w:tcPr>
            <w:tcW w:w="3209" w:type="dxa"/>
          </w:tcPr>
          <w:p w14:paraId="4005A6E3" w14:textId="33AFDE1E" w:rsidR="00693FBB" w:rsidRPr="002D5DFC" w:rsidRDefault="00000000" w:rsidP="00693FBB">
            <w:pPr>
              <w:spacing w:line="360" w:lineRule="auto"/>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m:rPr>
                                    <m:sty m:val="p"/>
                                  </m:rPr>
                                  <w:rPr>
                                    <w:rFonts w:ascii="Cambria Math" w:hAnsi="Cambria Math"/>
                                    <w:lang w:val="en-US"/>
                                  </w:rPr>
                                  <m:t>cos⁡</m:t>
                                </m:r>
                                <m:r>
                                  <w:rPr>
                                    <w:rFonts w:ascii="Cambria Math" w:hAnsi="Cambria Math"/>
                                    <w:lang w:val="en-US"/>
                                  </w:rPr>
                                  <m:t>(</m:t>
                                </m:r>
                                <m:r>
                                  <w:rPr>
                                    <w:rFonts w:ascii="Cambria Math" w:hAnsi="Cambria Math"/>
                                  </w:rPr>
                                  <m:t>Ѳ)</m:t>
                                </m:r>
                              </m:e>
                              <m:e>
                                <m:r>
                                  <m:rPr>
                                    <m:sty m:val="p"/>
                                  </m:rPr>
                                  <w:rPr>
                                    <w:rFonts w:ascii="Cambria Math" w:hAnsi="Cambria Math"/>
                                  </w:rPr>
                                  <m:t>sin⁡</m:t>
                                </m:r>
                                <m:r>
                                  <w:rPr>
                                    <w:rFonts w:ascii="Cambria Math" w:hAnsi="Cambria Math"/>
                                  </w:rPr>
                                  <m:t>(Ѳ)</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m:t>
                                      </m:r>
                                      <m:r>
                                        <m:rPr>
                                          <m:sty m:val="p"/>
                                        </m:rPr>
                                        <w:rPr>
                                          <w:rFonts w:ascii="Cambria Math" w:hAnsi="Cambria Math"/>
                                        </w:rPr>
                                        <m:t>sin⁡</m:t>
                                      </m:r>
                                      <m:r>
                                        <w:rPr>
                                          <w:rFonts w:ascii="Cambria Math" w:hAnsi="Cambria Math"/>
                                        </w:rPr>
                                        <m:t>(Ѳ)</m:t>
                                      </m:r>
                                    </m:e>
                                    <m:e>
                                      <m:r>
                                        <m:rPr>
                                          <m:sty m:val="p"/>
                                        </m:rPr>
                                        <w:rPr>
                                          <w:rFonts w:ascii="Cambria Math" w:hAnsi="Cambria Math"/>
                                        </w:rPr>
                                        <m:t>cos⁡</m:t>
                                      </m:r>
                                      <m:r>
                                        <w:rPr>
                                          <w:rFonts w:ascii="Cambria Math" w:hAnsi="Cambria Math"/>
                                        </w:rPr>
                                        <m:t>(Ѳ)</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mr>
                    </m:m>
                  </m:e>
                </m:d>
              </m:oMath>
            </m:oMathPara>
          </w:p>
        </w:tc>
        <w:tc>
          <w:tcPr>
            <w:tcW w:w="3210" w:type="dxa"/>
          </w:tcPr>
          <w:p w14:paraId="33E0361F" w14:textId="34D113D8" w:rsidR="00693FBB" w:rsidRPr="002D5DFC" w:rsidRDefault="00000000" w:rsidP="00693FBB">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Ѳ</m:t>
                                </m:r>
                              </m:e>
                            </m:d>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 xml:space="preserve"> </m:t>
                                </m: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Ѳ</m:t>
                                    </m:r>
                                  </m:e>
                                </m:d>
                              </m:e>
                            </m:func>
                          </m:e>
                        </m:func>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c</m:t>
                                      </m:r>
                                    </m:sub>
                                  </m:sSub>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Ѳ</m:t>
                                      </m:r>
                                    </m:e>
                                  </m:d>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 xml:space="preserve"> </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Ѳ</m:t>
                                          </m:r>
                                        </m:e>
                                      </m:d>
                                    </m:e>
                                  </m:func>
                                </m:e>
                              </m:func>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=z</m:t>
                              </m:r>
                            </m:e>
                          </m:mr>
                        </m:m>
                      </m:e>
                    </m:eqArr>
                  </m:e>
                </m:d>
              </m:oMath>
            </m:oMathPara>
          </w:p>
        </w:tc>
      </w:tr>
    </w:tbl>
    <w:p w14:paraId="4F9DF748" w14:textId="2E1CC1F0" w:rsidR="007975B7" w:rsidRPr="003878CC" w:rsidRDefault="00143464" w:rsidP="00143464">
      <w:pPr>
        <w:spacing w:line="360" w:lineRule="auto"/>
        <w:ind w:firstLine="709"/>
        <w:rPr>
          <w:sz w:val="28"/>
          <w:szCs w:val="28"/>
        </w:rPr>
      </w:pPr>
      <w:r>
        <w:rPr>
          <w:sz w:val="28"/>
          <w:szCs w:val="28"/>
        </w:rPr>
        <w:t>Таблица 1.3 – таблица матриц преобразований</w:t>
      </w:r>
    </w:p>
    <w:p w14:paraId="7A24770B" w14:textId="10451F74" w:rsidR="007975B7" w:rsidRPr="003878CC" w:rsidRDefault="00000000" w:rsidP="00663D50">
      <w:pPr>
        <w:pStyle w:val="a5"/>
        <w:spacing w:line="360" w:lineRule="auto"/>
        <w:ind w:firstLine="709"/>
        <w:jc w:val="both"/>
        <w:rPr>
          <w:sz w:val="28"/>
          <w:szCs w:val="28"/>
        </w:rPr>
      </w:pPr>
      <w:r w:rsidRPr="003878CC">
        <w:rPr>
          <w:b w:val="0"/>
          <w:sz w:val="28"/>
          <w:szCs w:val="28"/>
        </w:rPr>
        <w:t>Про</w:t>
      </w:r>
      <w:r w:rsidR="00960088">
        <w:rPr>
          <w:b w:val="0"/>
          <w:sz w:val="28"/>
          <w:szCs w:val="28"/>
        </w:rPr>
        <w:t>и</w:t>
      </w:r>
      <w:r w:rsidRPr="003878CC">
        <w:rPr>
          <w:b w:val="0"/>
          <w:sz w:val="28"/>
          <w:szCs w:val="28"/>
        </w:rPr>
        <w:t xml:space="preserve">сходит умножение исходных координат объекта на одну или несколько матриц, в результате чего происходит перемещение / поворот / масштабирование объекта в зависимости от применённых преобразований. Стоит отметить, что матрицы позволяют перевести координаты модели в </w:t>
      </w:r>
      <w:r w:rsidRPr="003878CC">
        <w:rPr>
          <w:b w:val="0"/>
          <w:sz w:val="28"/>
          <w:szCs w:val="28"/>
        </w:rPr>
        <w:lastRenderedPageBreak/>
        <w:t xml:space="preserve">мировые координаты, настроить перспективу, а также переместить сцену относительно камеры. </w:t>
      </w:r>
    </w:p>
    <w:p w14:paraId="63F7E4CB" w14:textId="77777777" w:rsidR="007975B7" w:rsidRPr="003878CC" w:rsidRDefault="00000000" w:rsidP="00663D50">
      <w:pPr>
        <w:pStyle w:val="a5"/>
        <w:spacing w:line="360" w:lineRule="auto"/>
        <w:ind w:firstLine="709"/>
        <w:jc w:val="both"/>
        <w:rPr>
          <w:sz w:val="28"/>
          <w:szCs w:val="28"/>
        </w:rPr>
      </w:pPr>
      <w:r w:rsidRPr="003878CC">
        <w:rPr>
          <w:b w:val="0"/>
          <w:sz w:val="28"/>
          <w:szCs w:val="28"/>
        </w:rPr>
        <w:t>1.3.2 Шейдеры</w:t>
      </w:r>
    </w:p>
    <w:p w14:paraId="38112D11" w14:textId="77777777" w:rsidR="007975B7" w:rsidRPr="003878CC" w:rsidRDefault="00000000" w:rsidP="00663D50">
      <w:pPr>
        <w:pStyle w:val="a5"/>
        <w:spacing w:line="360" w:lineRule="auto"/>
        <w:ind w:firstLine="709"/>
        <w:jc w:val="both"/>
        <w:rPr>
          <w:sz w:val="28"/>
          <w:szCs w:val="28"/>
        </w:rPr>
      </w:pPr>
      <w:r w:rsidRPr="003878CC">
        <w:rPr>
          <w:b w:val="0"/>
          <w:sz w:val="28"/>
          <w:szCs w:val="28"/>
        </w:rPr>
        <w:t>Шейдером называют компьютерную программу, предназначенную для исполнения процессорами видеокарты (GPU).</w:t>
      </w:r>
    </w:p>
    <w:p w14:paraId="05FABF8B" w14:textId="77777777" w:rsidR="007975B7" w:rsidRPr="003878CC" w:rsidRDefault="00000000" w:rsidP="00663D50">
      <w:pPr>
        <w:pStyle w:val="a5"/>
        <w:spacing w:line="360" w:lineRule="auto"/>
        <w:ind w:firstLine="709"/>
        <w:jc w:val="both"/>
        <w:rPr>
          <w:sz w:val="28"/>
          <w:szCs w:val="28"/>
        </w:rPr>
      </w:pPr>
      <w:r w:rsidRPr="003878CC">
        <w:rPr>
          <w:b w:val="0"/>
          <w:sz w:val="28"/>
          <w:szCs w:val="28"/>
        </w:rPr>
        <w:t>В разрабатываемом приложении использование шейдеров необходимо для придания изображению трёхмерного вида (используя тени и освещение). Для этого существуют два вида шейдеров: фрагментные и вершинные.</w:t>
      </w:r>
    </w:p>
    <w:p w14:paraId="7F92ED37" w14:textId="77777777" w:rsidR="007975B7" w:rsidRPr="003878CC" w:rsidRDefault="00000000" w:rsidP="00663D50">
      <w:pPr>
        <w:pStyle w:val="a5"/>
        <w:spacing w:line="360" w:lineRule="auto"/>
        <w:ind w:firstLine="709"/>
        <w:jc w:val="both"/>
        <w:rPr>
          <w:sz w:val="28"/>
          <w:szCs w:val="28"/>
        </w:rPr>
      </w:pPr>
      <w:r w:rsidRPr="003878CC">
        <w:rPr>
          <w:b w:val="0"/>
          <w:sz w:val="28"/>
          <w:szCs w:val="28"/>
        </w:rPr>
        <w:t>1.3.2.1 Фрагментные шейдеры</w:t>
      </w:r>
    </w:p>
    <w:p w14:paraId="42A36040" w14:textId="5D83499C" w:rsidR="007975B7" w:rsidRPr="003878CC" w:rsidRDefault="00000000" w:rsidP="00663D50">
      <w:pPr>
        <w:pStyle w:val="a5"/>
        <w:spacing w:line="360" w:lineRule="auto"/>
        <w:ind w:firstLine="709"/>
        <w:jc w:val="both"/>
        <w:rPr>
          <w:sz w:val="28"/>
          <w:szCs w:val="28"/>
        </w:rPr>
      </w:pPr>
      <w:r w:rsidRPr="003878CC">
        <w:rPr>
          <w:b w:val="0"/>
          <w:sz w:val="28"/>
          <w:szCs w:val="28"/>
        </w:rPr>
        <w:t>Фр</w:t>
      </w:r>
      <w:r w:rsidR="00960088">
        <w:rPr>
          <w:b w:val="0"/>
          <w:sz w:val="28"/>
          <w:szCs w:val="28"/>
        </w:rPr>
        <w:t>а</w:t>
      </w:r>
      <w:r w:rsidRPr="003878CC">
        <w:rPr>
          <w:b w:val="0"/>
          <w:sz w:val="28"/>
          <w:szCs w:val="28"/>
        </w:rPr>
        <w:t>гментные шейдеры работают с конкретными пикселями объекта и управляют их цветом. Работа фрагментного шейдера в графической обработке происходит после выполнения работы вершинным шейдером и влияет только на цветовую составляющую, преобразуя вершины в пиксели определённого цвета.</w:t>
      </w:r>
    </w:p>
    <w:p w14:paraId="10B0481A" w14:textId="77777777" w:rsidR="007975B7" w:rsidRPr="003878CC" w:rsidRDefault="00000000" w:rsidP="00663D50">
      <w:pPr>
        <w:pStyle w:val="a5"/>
        <w:spacing w:line="360" w:lineRule="auto"/>
        <w:ind w:firstLine="709"/>
        <w:jc w:val="both"/>
        <w:rPr>
          <w:sz w:val="28"/>
          <w:szCs w:val="28"/>
        </w:rPr>
      </w:pPr>
      <w:r w:rsidRPr="003878CC">
        <w:rPr>
          <w:b w:val="0"/>
          <w:sz w:val="28"/>
          <w:szCs w:val="28"/>
        </w:rPr>
        <w:t>1.3.2.2 Вершинные шейдеры</w:t>
      </w:r>
    </w:p>
    <w:p w14:paraId="55CAC08C" w14:textId="24D4587A" w:rsidR="007975B7" w:rsidRPr="003878CC" w:rsidRDefault="00000000" w:rsidP="00663D50">
      <w:pPr>
        <w:pStyle w:val="a5"/>
        <w:spacing w:line="360" w:lineRule="auto"/>
        <w:ind w:firstLine="709"/>
        <w:jc w:val="both"/>
        <w:rPr>
          <w:sz w:val="28"/>
          <w:szCs w:val="28"/>
        </w:rPr>
      </w:pPr>
      <w:r w:rsidRPr="003878CC">
        <w:rPr>
          <w:b w:val="0"/>
          <w:sz w:val="28"/>
          <w:szCs w:val="28"/>
        </w:rPr>
        <w:t>Верш</w:t>
      </w:r>
      <w:r w:rsidR="00A5707E">
        <w:rPr>
          <w:b w:val="0"/>
          <w:sz w:val="28"/>
          <w:szCs w:val="28"/>
        </w:rPr>
        <w:t>и</w:t>
      </w:r>
      <w:r w:rsidRPr="003878CC">
        <w:rPr>
          <w:b w:val="0"/>
          <w:sz w:val="28"/>
          <w:szCs w:val="28"/>
        </w:rPr>
        <w:t>нные шейдеры работают с вершинами (из списка вершин) и отображают их в пространстве. Шейдеру передаются три матрицы: матрица модели, матрица вида и матрица проекции.</w:t>
      </w:r>
    </w:p>
    <w:p w14:paraId="5E49900D" w14:textId="2D329BFB" w:rsidR="007975B7" w:rsidRPr="003878CC" w:rsidRDefault="00000000" w:rsidP="00663D50">
      <w:pPr>
        <w:pStyle w:val="a5"/>
        <w:spacing w:line="360" w:lineRule="auto"/>
        <w:ind w:firstLine="709"/>
        <w:jc w:val="both"/>
        <w:rPr>
          <w:sz w:val="28"/>
          <w:szCs w:val="28"/>
        </w:rPr>
      </w:pPr>
      <w:r w:rsidRPr="003878CC">
        <w:rPr>
          <w:b w:val="0"/>
          <w:sz w:val="28"/>
          <w:szCs w:val="28"/>
        </w:rPr>
        <w:t>Матрица модели необходима для перехода от пространства модели, в котором координаты вершин определены относ</w:t>
      </w:r>
      <w:r w:rsidR="00666E96">
        <w:rPr>
          <w:b w:val="0"/>
          <w:sz w:val="28"/>
          <w:szCs w:val="28"/>
        </w:rPr>
        <w:t>и</w:t>
      </w:r>
      <w:r w:rsidRPr="003878CC">
        <w:rPr>
          <w:b w:val="0"/>
          <w:sz w:val="28"/>
          <w:szCs w:val="28"/>
        </w:rPr>
        <w:t xml:space="preserve">тельно центра модели, в мировое пространство (в котором все вершины определены относительно центра мира). </w:t>
      </w:r>
    </w:p>
    <w:p w14:paraId="472830B8" w14:textId="77777777" w:rsidR="007975B7" w:rsidRPr="003878CC" w:rsidRDefault="00000000" w:rsidP="00663D50">
      <w:pPr>
        <w:pStyle w:val="a5"/>
        <w:spacing w:line="360" w:lineRule="auto"/>
        <w:ind w:firstLine="709"/>
        <w:jc w:val="both"/>
        <w:rPr>
          <w:sz w:val="28"/>
          <w:szCs w:val="28"/>
        </w:rPr>
      </w:pPr>
      <w:r w:rsidRPr="003878CC">
        <w:rPr>
          <w:b w:val="0"/>
          <w:sz w:val="28"/>
          <w:szCs w:val="28"/>
        </w:rPr>
        <w:t>Матрица вида используется для перемещения сцены относительно камеры. В реальном мире происходит перемещение камеры относительно сцены, однако в компьютерной графике бывает проще и удобнее переместить сцену относительно камеры.</w:t>
      </w:r>
    </w:p>
    <w:p w14:paraId="6BE1CF31" w14:textId="77777777" w:rsidR="007975B7" w:rsidRPr="003878CC" w:rsidRDefault="00000000" w:rsidP="00663D50">
      <w:pPr>
        <w:pStyle w:val="a5"/>
        <w:spacing w:line="360" w:lineRule="auto"/>
        <w:ind w:firstLine="709"/>
        <w:jc w:val="both"/>
        <w:rPr>
          <w:sz w:val="28"/>
          <w:szCs w:val="28"/>
        </w:rPr>
      </w:pPr>
      <w:r w:rsidRPr="003878CC">
        <w:rPr>
          <w:b w:val="0"/>
          <w:sz w:val="28"/>
          <w:szCs w:val="28"/>
        </w:rPr>
        <w:t>Матрица проекции позволяет представить перспективу камеры. При умножении координат на данную матрицу происходит сопоставление вершины с перспективой камеры, её соотношению сторон и полю обзора.</w:t>
      </w:r>
    </w:p>
    <w:p w14:paraId="50D68E86" w14:textId="77777777" w:rsidR="007975B7" w:rsidRPr="003878CC" w:rsidRDefault="00000000" w:rsidP="00663D50">
      <w:pPr>
        <w:pStyle w:val="a5"/>
        <w:spacing w:line="360" w:lineRule="auto"/>
        <w:ind w:firstLine="709"/>
        <w:jc w:val="both"/>
        <w:rPr>
          <w:sz w:val="28"/>
          <w:szCs w:val="28"/>
        </w:rPr>
      </w:pPr>
      <w:r w:rsidRPr="003878CC">
        <w:rPr>
          <w:b w:val="0"/>
          <w:sz w:val="28"/>
          <w:szCs w:val="28"/>
        </w:rPr>
        <w:lastRenderedPageBreak/>
        <w:t>Итак, в данном разделе были рассмотрены методы преобразования модели — матрицы преобразования, а также методы преобразования плоского изображения в трёхмерный вид — шейдеры (вершинные и фрагментные).</w:t>
      </w:r>
    </w:p>
    <w:p w14:paraId="5226911B" w14:textId="77777777" w:rsidR="007975B7" w:rsidRPr="003878CC" w:rsidRDefault="00000000" w:rsidP="00663D50">
      <w:pPr>
        <w:pStyle w:val="a5"/>
        <w:spacing w:line="360" w:lineRule="auto"/>
        <w:ind w:firstLine="709"/>
        <w:jc w:val="both"/>
        <w:rPr>
          <w:sz w:val="28"/>
          <w:szCs w:val="28"/>
        </w:rPr>
      </w:pPr>
      <w:r w:rsidRPr="003878CC">
        <w:rPr>
          <w:b w:val="0"/>
          <w:sz w:val="28"/>
          <w:szCs w:val="28"/>
        </w:rPr>
        <w:t>1.4 Вывод</w:t>
      </w:r>
    </w:p>
    <w:p w14:paraId="2C999E43" w14:textId="77777777" w:rsidR="007975B7" w:rsidRPr="003878CC" w:rsidRDefault="00000000" w:rsidP="00663D50">
      <w:pPr>
        <w:pStyle w:val="a5"/>
        <w:spacing w:line="360" w:lineRule="auto"/>
        <w:ind w:firstLine="709"/>
        <w:jc w:val="both"/>
        <w:rPr>
          <w:sz w:val="28"/>
          <w:szCs w:val="28"/>
        </w:rPr>
      </w:pPr>
      <w:r w:rsidRPr="003878CC">
        <w:rPr>
          <w:b w:val="0"/>
          <w:sz w:val="28"/>
          <w:szCs w:val="28"/>
        </w:rPr>
        <w:t xml:space="preserve">В данной главе был проведён анализ возможных методов для решения поставленной задачи. Как метод создания модели, при помощи которой будет решаться задача, была выбрана конструктивная сплошная геометрия (CSG), рендера — </w:t>
      </w:r>
      <w:proofErr w:type="spellStart"/>
      <w:r w:rsidRPr="003878CC">
        <w:rPr>
          <w:b w:val="0"/>
          <w:sz w:val="28"/>
          <w:szCs w:val="28"/>
        </w:rPr>
        <w:t>RayMarching</w:t>
      </w:r>
      <w:proofErr w:type="spellEnd"/>
      <w:r w:rsidRPr="003878CC">
        <w:rPr>
          <w:b w:val="0"/>
          <w:sz w:val="28"/>
          <w:szCs w:val="28"/>
        </w:rPr>
        <w:t>. Для преобразования модели будут использоваться матрицы преобразований, для придания им трёхмерного вида — шейдеры.</w:t>
      </w:r>
    </w:p>
    <w:p w14:paraId="1C5947EF" w14:textId="77777777" w:rsidR="007975B7" w:rsidRPr="003878CC" w:rsidRDefault="007975B7" w:rsidP="00663D50">
      <w:pPr>
        <w:pStyle w:val="a5"/>
        <w:spacing w:line="360" w:lineRule="auto"/>
        <w:ind w:firstLine="709"/>
        <w:jc w:val="both"/>
        <w:rPr>
          <w:b w:val="0"/>
          <w:sz w:val="28"/>
          <w:szCs w:val="28"/>
        </w:rPr>
      </w:pPr>
    </w:p>
    <w:p w14:paraId="28295C44" w14:textId="77777777" w:rsidR="007975B7" w:rsidRPr="003878CC" w:rsidRDefault="00000000" w:rsidP="00663D50">
      <w:pPr>
        <w:pStyle w:val="a5"/>
        <w:spacing w:line="360" w:lineRule="auto"/>
        <w:ind w:firstLine="709"/>
        <w:jc w:val="both"/>
        <w:rPr>
          <w:sz w:val="28"/>
          <w:szCs w:val="28"/>
        </w:rPr>
      </w:pPr>
      <w:r w:rsidRPr="003878CC">
        <w:rPr>
          <w:b w:val="0"/>
          <w:sz w:val="28"/>
          <w:szCs w:val="28"/>
        </w:rPr>
        <w:t>2. Конструкторский раздел</w:t>
      </w:r>
    </w:p>
    <w:p w14:paraId="55C55845" w14:textId="77777777" w:rsidR="007975B7" w:rsidRPr="003878CC" w:rsidRDefault="00000000" w:rsidP="00663D50">
      <w:pPr>
        <w:pStyle w:val="a5"/>
        <w:spacing w:line="360" w:lineRule="auto"/>
        <w:ind w:firstLine="709"/>
        <w:jc w:val="both"/>
        <w:rPr>
          <w:sz w:val="28"/>
          <w:szCs w:val="28"/>
        </w:rPr>
      </w:pPr>
      <w:r w:rsidRPr="003878CC">
        <w:rPr>
          <w:b w:val="0"/>
          <w:sz w:val="28"/>
          <w:szCs w:val="28"/>
        </w:rPr>
        <w:t>В данном разделе рассматриваются реализуемые алгоритмы и методы, приводится схема приложения и диаграмма классов.</w:t>
      </w:r>
    </w:p>
    <w:p w14:paraId="0ED8386B" w14:textId="77777777" w:rsidR="007975B7" w:rsidRPr="003878CC" w:rsidRDefault="00000000" w:rsidP="00663D50">
      <w:pPr>
        <w:pStyle w:val="a5"/>
        <w:spacing w:line="360" w:lineRule="auto"/>
        <w:ind w:firstLine="709"/>
        <w:jc w:val="both"/>
        <w:rPr>
          <w:sz w:val="28"/>
          <w:szCs w:val="28"/>
        </w:rPr>
      </w:pPr>
      <w:r w:rsidRPr="003878CC">
        <w:rPr>
          <w:b w:val="0"/>
          <w:sz w:val="28"/>
          <w:szCs w:val="28"/>
        </w:rPr>
        <w:t>2.1 Конструктивная сплошная геометрия</w:t>
      </w:r>
    </w:p>
    <w:p w14:paraId="17F9232F" w14:textId="1C5ED848" w:rsidR="007975B7" w:rsidRPr="003878CC" w:rsidRDefault="00000000" w:rsidP="00663D50">
      <w:pPr>
        <w:pStyle w:val="a5"/>
        <w:spacing w:line="360" w:lineRule="auto"/>
        <w:ind w:firstLine="709"/>
        <w:jc w:val="both"/>
        <w:rPr>
          <w:sz w:val="28"/>
          <w:szCs w:val="28"/>
        </w:rPr>
      </w:pPr>
      <w:r w:rsidRPr="003878CC">
        <w:rPr>
          <w:b w:val="0"/>
          <w:sz w:val="28"/>
          <w:szCs w:val="28"/>
        </w:rPr>
        <w:t>Рассмотрим функцию поля расстояния со знаком (англ. SDF). Она может быть использована для получ</w:t>
      </w:r>
      <w:r w:rsidR="00A5707E">
        <w:rPr>
          <w:b w:val="0"/>
          <w:sz w:val="28"/>
          <w:szCs w:val="28"/>
        </w:rPr>
        <w:t>е</w:t>
      </w:r>
      <w:r w:rsidRPr="003878CC">
        <w:rPr>
          <w:b w:val="0"/>
          <w:sz w:val="28"/>
          <w:szCs w:val="28"/>
        </w:rPr>
        <w:t>ния</w:t>
      </w:r>
      <w:r w:rsidR="00A5707E">
        <w:rPr>
          <w:b w:val="0"/>
          <w:sz w:val="28"/>
          <w:szCs w:val="28"/>
        </w:rPr>
        <w:t xml:space="preserve"> </w:t>
      </w:r>
      <w:r w:rsidRPr="003878CC">
        <w:rPr>
          <w:b w:val="0"/>
          <w:sz w:val="28"/>
          <w:szCs w:val="28"/>
        </w:rPr>
        <w:t>кратчайшего расстояния от точки до поверхности тела, причём если точка находится внутри тела, то на это должен указывать отрицательный знак результата. Рассмотрим функцию поля расстояния со знаком для сферы и куба.</w:t>
      </w:r>
    </w:p>
    <w:p w14:paraId="4BC79266" w14:textId="0996BCBC" w:rsidR="007975B7" w:rsidRDefault="00000000" w:rsidP="00663D50">
      <w:pPr>
        <w:pStyle w:val="a5"/>
        <w:spacing w:line="360" w:lineRule="auto"/>
        <w:ind w:firstLine="709"/>
        <w:jc w:val="both"/>
        <w:rPr>
          <w:b w:val="0"/>
          <w:sz w:val="28"/>
          <w:szCs w:val="28"/>
        </w:rPr>
      </w:pPr>
      <w:r w:rsidRPr="003878CC">
        <w:rPr>
          <w:b w:val="0"/>
          <w:sz w:val="28"/>
          <w:szCs w:val="28"/>
        </w:rPr>
        <w:t>Чтобы вычислить SDF сферы, нужно знать длину радиуса сферы и расстояние от центра сферы до заданной точки (см. формулу 2.1):</w:t>
      </w:r>
    </w:p>
    <w:p w14:paraId="0442B297" w14:textId="0487082B" w:rsidR="005D02D4" w:rsidRPr="00ED6FB2" w:rsidRDefault="00666E96" w:rsidP="005D02D4">
      <w:pPr>
        <w:pStyle w:val="a5"/>
        <w:spacing w:line="360" w:lineRule="auto"/>
        <w:ind w:firstLine="709"/>
        <w:jc w:val="both"/>
        <w:rPr>
          <w:b w:val="0"/>
          <w:bCs/>
          <w:sz w:val="28"/>
          <w:szCs w:val="28"/>
        </w:rPr>
      </w:pPr>
      <m:oMath>
        <m:r>
          <m:rPr>
            <m:sty m:val="bi"/>
          </m:rPr>
          <w:rPr>
            <w:rFonts w:ascii="Cambria Math" w:hAnsi="Cambria Math"/>
            <w:sz w:val="28"/>
            <w:szCs w:val="28"/>
          </w:rPr>
          <m:t>L</m:t>
        </m:r>
        <m:d>
          <m:dPr>
            <m:ctrlPr>
              <w:rPr>
                <w:rFonts w:ascii="Cambria Math" w:hAnsi="Cambria Math"/>
                <w:b w:val="0"/>
                <w:bCs/>
                <w:i/>
                <w:sz w:val="28"/>
                <w:szCs w:val="28"/>
              </w:rPr>
            </m:ctrlPr>
          </m:dPr>
          <m:e>
            <m:r>
              <m:rPr>
                <m:sty m:val="bi"/>
              </m:rPr>
              <w:rPr>
                <w:rFonts w:ascii="Cambria Math" w:hAnsi="Cambria Math"/>
                <w:sz w:val="28"/>
                <w:szCs w:val="28"/>
              </w:rPr>
              <m:t>x, y, z</m:t>
            </m:r>
          </m:e>
        </m:d>
        <m:r>
          <m:rPr>
            <m:sty m:val="bi"/>
          </m:rPr>
          <w:rPr>
            <w:rFonts w:ascii="Cambria Math" w:hAnsi="Cambria Math"/>
            <w:sz w:val="28"/>
            <w:szCs w:val="28"/>
          </w:rPr>
          <m:t>=</m:t>
        </m:r>
        <m:rad>
          <m:radPr>
            <m:degHide m:val="1"/>
            <m:ctrlPr>
              <w:rPr>
                <w:rFonts w:ascii="Cambria Math" w:hAnsi="Cambria Math"/>
                <w:b w:val="0"/>
                <w:bCs/>
                <w:i/>
                <w:sz w:val="28"/>
                <w:szCs w:val="28"/>
              </w:rPr>
            </m:ctrlPr>
          </m:radPr>
          <m:deg/>
          <m:e>
            <m:sSup>
              <m:sSupPr>
                <m:ctrlPr>
                  <w:rPr>
                    <w:rFonts w:ascii="Cambria Math" w:hAnsi="Cambria Math"/>
                    <w:b w:val="0"/>
                    <w:bCs/>
                    <w:i/>
                    <w:sz w:val="28"/>
                    <w:szCs w:val="28"/>
                  </w:rPr>
                </m:ctrlPr>
              </m:sSupPr>
              <m:e>
                <m:d>
                  <m:dPr>
                    <m:ctrlPr>
                      <w:rPr>
                        <w:rFonts w:ascii="Cambria Math" w:hAnsi="Cambria Math"/>
                        <w:b w:val="0"/>
                        <w:bCs/>
                        <w:i/>
                        <w:sz w:val="28"/>
                        <w:szCs w:val="28"/>
                      </w:rPr>
                    </m:ctrlPr>
                  </m:dPr>
                  <m:e>
                    <m:r>
                      <m:rPr>
                        <m:sty m:val="bi"/>
                      </m:rPr>
                      <w:rPr>
                        <w:rFonts w:ascii="Cambria Math" w:hAnsi="Cambria Math"/>
                        <w:sz w:val="28"/>
                        <w:szCs w:val="28"/>
                      </w:rPr>
                      <m:t>x-</m:t>
                    </m:r>
                    <m:sSub>
                      <m:sSubPr>
                        <m:ctrlPr>
                          <w:rPr>
                            <w:rFonts w:ascii="Cambria Math" w:hAnsi="Cambria Math"/>
                            <w:b w:val="0"/>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val="0"/>
                    <w:bCs/>
                    <w:i/>
                    <w:sz w:val="28"/>
                    <w:szCs w:val="28"/>
                  </w:rPr>
                </m:ctrlPr>
              </m:sSupPr>
              <m:e>
                <m:d>
                  <m:dPr>
                    <m:ctrlPr>
                      <w:rPr>
                        <w:rFonts w:ascii="Cambria Math" w:hAnsi="Cambria Math"/>
                        <w:b w:val="0"/>
                        <w:bCs/>
                        <w:i/>
                        <w:sz w:val="28"/>
                        <w:szCs w:val="28"/>
                      </w:rPr>
                    </m:ctrlPr>
                  </m:dPr>
                  <m:e>
                    <m:r>
                      <m:rPr>
                        <m:sty m:val="bi"/>
                      </m:rPr>
                      <w:rPr>
                        <w:rFonts w:ascii="Cambria Math" w:hAnsi="Cambria Math"/>
                        <w:sz w:val="28"/>
                        <w:szCs w:val="28"/>
                      </w:rPr>
                      <m:t>y-</m:t>
                    </m:r>
                    <m:sSub>
                      <m:sSubPr>
                        <m:ctrlPr>
                          <w:rPr>
                            <w:rFonts w:ascii="Cambria Math" w:hAnsi="Cambria Math"/>
                            <w:b w:val="0"/>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0</m:t>
                        </m:r>
                      </m:sub>
                    </m:sSub>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val="0"/>
                    <w:bCs/>
                    <w:i/>
                    <w:sz w:val="28"/>
                    <w:szCs w:val="28"/>
                  </w:rPr>
                </m:ctrlPr>
              </m:sSupPr>
              <m:e>
                <m:d>
                  <m:dPr>
                    <m:ctrlPr>
                      <w:rPr>
                        <w:rFonts w:ascii="Cambria Math" w:hAnsi="Cambria Math"/>
                        <w:b w:val="0"/>
                        <w:bCs/>
                        <w:i/>
                        <w:sz w:val="28"/>
                        <w:szCs w:val="28"/>
                      </w:rPr>
                    </m:ctrlPr>
                  </m:dPr>
                  <m:e>
                    <m:r>
                      <m:rPr>
                        <m:sty m:val="bi"/>
                      </m:rPr>
                      <w:rPr>
                        <w:rFonts w:ascii="Cambria Math" w:hAnsi="Cambria Math"/>
                        <w:sz w:val="28"/>
                        <w:szCs w:val="28"/>
                      </w:rPr>
                      <m:t>z-</m:t>
                    </m:r>
                    <m:sSub>
                      <m:sSubPr>
                        <m:ctrlPr>
                          <w:rPr>
                            <w:rFonts w:ascii="Cambria Math" w:hAnsi="Cambria Math"/>
                            <w:b w:val="0"/>
                            <w:bCs/>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0</m:t>
                        </m:r>
                      </m:sub>
                    </m:sSub>
                  </m:e>
                </m:d>
              </m:e>
              <m:sup>
                <m:r>
                  <m:rPr>
                    <m:sty m:val="bi"/>
                  </m:rPr>
                  <w:rPr>
                    <w:rFonts w:ascii="Cambria Math" w:hAnsi="Cambria Math"/>
                    <w:sz w:val="28"/>
                    <w:szCs w:val="28"/>
                  </w:rPr>
                  <m:t>2</m:t>
                </m:r>
              </m:sup>
            </m:sSup>
          </m:e>
        </m:rad>
      </m:oMath>
      <w:r w:rsidR="00ED6FB2" w:rsidRPr="00ED6FB2">
        <w:rPr>
          <w:b w:val="0"/>
          <w:bCs/>
          <w:sz w:val="28"/>
          <w:szCs w:val="28"/>
        </w:rPr>
        <w:t xml:space="preserve">                                  (2.1)</w:t>
      </w:r>
    </w:p>
    <w:p w14:paraId="6451317C" w14:textId="48F0350A" w:rsidR="007975B7" w:rsidRPr="003878CC" w:rsidRDefault="00000000" w:rsidP="00663D50">
      <w:pPr>
        <w:pStyle w:val="a5"/>
        <w:spacing w:line="360" w:lineRule="auto"/>
        <w:ind w:firstLine="709"/>
        <w:jc w:val="both"/>
        <w:rPr>
          <w:sz w:val="28"/>
          <w:szCs w:val="28"/>
        </w:rPr>
      </w:pPr>
      <w:r w:rsidRPr="003878CC">
        <w:rPr>
          <w:b w:val="0"/>
          <w:sz w:val="28"/>
          <w:szCs w:val="28"/>
        </w:rPr>
        <w:t xml:space="preserve">где </w:t>
      </w:r>
      <m:oMath>
        <m:r>
          <m:rPr>
            <m:sty m:val="bi"/>
          </m:rPr>
          <w:rPr>
            <w:rFonts w:ascii="Cambria Math" w:hAnsi="Cambria Math"/>
            <w:sz w:val="28"/>
            <w:szCs w:val="28"/>
          </w:rPr>
          <m:t>C(</m:t>
        </m:r>
        <m:sSub>
          <m:sSubPr>
            <m:ctrlPr>
              <w:rPr>
                <w:rFonts w:ascii="Cambria Math" w:hAnsi="Cambria Math"/>
                <w:b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xml:space="preserve">,  </m:t>
        </m:r>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0</m:t>
            </m:r>
          </m:sub>
        </m:sSub>
        <m:r>
          <m:rPr>
            <m:sty m:val="bi"/>
          </m:rPr>
          <w:rPr>
            <w:rFonts w:ascii="Cambria Math" w:hAnsi="Cambria Math"/>
            <w:sz w:val="28"/>
            <w:szCs w:val="28"/>
          </w:rPr>
          <m:t xml:space="preserve">,  </m:t>
        </m:r>
        <m:sSub>
          <m:sSubPr>
            <m:ctrlPr>
              <w:rPr>
                <w:rFonts w:ascii="Cambria Math" w:hAnsi="Cambria Math"/>
                <w:b w:val="0"/>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0</m:t>
            </m:r>
          </m:sub>
        </m:sSub>
        <m:r>
          <m:rPr>
            <m:sty m:val="bi"/>
          </m:rPr>
          <w:rPr>
            <w:rFonts w:ascii="Cambria Math" w:hAnsi="Cambria Math"/>
            <w:sz w:val="28"/>
            <w:szCs w:val="28"/>
          </w:rPr>
          <m:t>)</m:t>
        </m:r>
      </m:oMath>
      <w:r w:rsidRPr="003878CC">
        <w:rPr>
          <w:b w:val="0"/>
          <w:sz w:val="28"/>
          <w:szCs w:val="28"/>
        </w:rPr>
        <w:t xml:space="preserve"> — координаты центра сферы, </w:t>
      </w:r>
      <m:oMath>
        <m:r>
          <m:rPr>
            <m:sty m:val="bi"/>
          </m:rPr>
          <w:rPr>
            <w:rFonts w:ascii="Cambria Math" w:hAnsi="Cambria Math"/>
            <w:sz w:val="28"/>
            <w:szCs w:val="28"/>
          </w:rPr>
          <m:t>p(x,y,z)</m:t>
        </m:r>
      </m:oMath>
      <w:r w:rsidRPr="003878CC">
        <w:rPr>
          <w:b w:val="0"/>
          <w:sz w:val="28"/>
          <w:szCs w:val="28"/>
        </w:rPr>
        <w:t xml:space="preserve"> — рассматриваемая точка.</w:t>
      </w:r>
    </w:p>
    <w:p w14:paraId="19E44D6C" w14:textId="77777777" w:rsidR="007975B7" w:rsidRPr="003878CC" w:rsidRDefault="00000000" w:rsidP="00663D50">
      <w:pPr>
        <w:pStyle w:val="a5"/>
        <w:spacing w:line="360" w:lineRule="auto"/>
        <w:ind w:firstLine="709"/>
        <w:jc w:val="both"/>
        <w:rPr>
          <w:sz w:val="28"/>
          <w:szCs w:val="28"/>
        </w:rPr>
      </w:pPr>
      <w:r w:rsidRPr="003878CC">
        <w:rPr>
          <w:b w:val="0"/>
          <w:sz w:val="28"/>
          <w:szCs w:val="28"/>
        </w:rPr>
        <w:t xml:space="preserve"> Получим SDF сферы: </w:t>
      </w:r>
    </w:p>
    <w:p w14:paraId="667AE6DF" w14:textId="1B1C8940" w:rsidR="007975B7" w:rsidRPr="003878CC" w:rsidRDefault="00ED6FB2" w:rsidP="00663D50">
      <w:pPr>
        <w:pStyle w:val="a5"/>
        <w:spacing w:line="360" w:lineRule="auto"/>
        <w:ind w:firstLine="709"/>
        <w:jc w:val="both"/>
        <w:rPr>
          <w:sz w:val="28"/>
          <w:szCs w:val="28"/>
        </w:rPr>
      </w:pPr>
      <m:oMath>
        <m:r>
          <m:rPr>
            <m:sty m:val="bi"/>
          </m:rPr>
          <w:rPr>
            <w:rFonts w:ascii="Cambria Math" w:hAnsi="Cambria Math"/>
            <w:sz w:val="28"/>
            <w:szCs w:val="28"/>
          </w:rPr>
          <m:t xml:space="preserve">dist = L(x,y,z) — r                                                                                        </m:t>
        </m:r>
      </m:oMath>
      <w:r w:rsidRPr="003878CC">
        <w:rPr>
          <w:b w:val="0"/>
          <w:sz w:val="28"/>
          <w:szCs w:val="28"/>
        </w:rPr>
        <w:t>(2.2)</w:t>
      </w:r>
    </w:p>
    <w:p w14:paraId="0F50F227" w14:textId="77777777" w:rsidR="00203378" w:rsidRDefault="00000000" w:rsidP="00663D50">
      <w:pPr>
        <w:pStyle w:val="a5"/>
        <w:spacing w:line="360" w:lineRule="auto"/>
        <w:ind w:firstLine="709"/>
        <w:jc w:val="both"/>
        <w:rPr>
          <w:b w:val="0"/>
          <w:sz w:val="28"/>
          <w:szCs w:val="28"/>
        </w:rPr>
      </w:pPr>
      <w:r w:rsidRPr="003878CC">
        <w:rPr>
          <w:b w:val="0"/>
          <w:sz w:val="28"/>
          <w:szCs w:val="28"/>
        </w:rPr>
        <w:t>В случае куба необходимо учесть случаи расп</w:t>
      </w:r>
      <w:r w:rsidR="00203378">
        <w:rPr>
          <w:b w:val="0"/>
          <w:sz w:val="28"/>
          <w:szCs w:val="28"/>
        </w:rPr>
        <w:t>о</w:t>
      </w:r>
      <w:r w:rsidRPr="003878CC">
        <w:rPr>
          <w:b w:val="0"/>
          <w:sz w:val="28"/>
          <w:szCs w:val="28"/>
        </w:rPr>
        <w:t>ложения точки относительно грани.</w:t>
      </w:r>
    </w:p>
    <w:p w14:paraId="2A460E7C" w14:textId="4BBF9200" w:rsidR="007975B7" w:rsidRPr="003878CC" w:rsidRDefault="00ED6FB2" w:rsidP="00663D50">
      <w:pPr>
        <w:pStyle w:val="a5"/>
        <w:spacing w:line="360" w:lineRule="auto"/>
        <w:ind w:firstLine="709"/>
        <w:jc w:val="both"/>
        <w:rPr>
          <w:sz w:val="28"/>
          <w:szCs w:val="28"/>
          <w:lang w:val="en-US"/>
        </w:rPr>
      </w:pPr>
      <m:oMathPara>
        <m:oMath>
          <m:r>
            <m:rPr>
              <m:sty m:val="bi"/>
            </m:rPr>
            <w:rPr>
              <w:rFonts w:ascii="Cambria Math" w:hAnsi="Cambria Math"/>
              <w:sz w:val="28"/>
              <w:szCs w:val="28"/>
              <w:lang w:val="en-US"/>
            </w:rPr>
            <m:t>q =</m:t>
          </m:r>
          <m:d>
            <m:dPr>
              <m:begChr m:val="|"/>
              <m:endChr m:val="|"/>
              <m:ctrlPr>
                <w:rPr>
                  <w:rFonts w:ascii="Cambria Math" w:hAnsi="Cambria Math"/>
                  <w:b w:val="0"/>
                  <w:i/>
                  <w:sz w:val="28"/>
                  <w:szCs w:val="28"/>
                  <w:lang w:val="en-US"/>
                </w:rPr>
              </m:ctrlPr>
            </m:dPr>
            <m:e>
              <m:r>
                <m:rPr>
                  <m:sty m:val="bi"/>
                </m:rPr>
                <w:rPr>
                  <w:rFonts w:ascii="Cambria Math" w:hAnsi="Cambria Math"/>
                  <w:sz w:val="28"/>
                  <w:szCs w:val="28"/>
                  <w:lang w:val="en-US"/>
                </w:rPr>
                <m:t>p</m:t>
              </m:r>
            </m:e>
          </m:d>
          <m:r>
            <m:rPr>
              <m:sty m:val="bi"/>
            </m:rPr>
            <w:rPr>
              <w:rFonts w:ascii="Cambria Math" w:hAnsi="Cambria Math"/>
              <w:sz w:val="28"/>
              <w:szCs w:val="28"/>
              <w:lang w:val="en-US"/>
            </w:rPr>
            <m:t xml:space="preserve">- r </m:t>
          </m:r>
        </m:oMath>
      </m:oMathPara>
    </w:p>
    <w:p w14:paraId="5CA6645E" w14:textId="42B24AAC" w:rsidR="007975B7" w:rsidRPr="003878CC" w:rsidRDefault="00ED6FB2" w:rsidP="00663D50">
      <w:pPr>
        <w:pStyle w:val="a5"/>
        <w:spacing w:line="360" w:lineRule="auto"/>
        <w:ind w:firstLine="709"/>
        <w:jc w:val="both"/>
        <w:rPr>
          <w:sz w:val="28"/>
          <w:szCs w:val="28"/>
          <w:lang w:val="en-US"/>
        </w:rPr>
      </w:pPr>
      <m:oMath>
        <m:r>
          <m:rPr>
            <m:sty m:val="bi"/>
          </m:rPr>
          <w:rPr>
            <w:rFonts w:ascii="Cambria Math" w:hAnsi="Cambria Math"/>
            <w:sz w:val="28"/>
            <w:szCs w:val="28"/>
            <w:lang w:val="en-US"/>
          </w:rPr>
          <m:t>dist = L(max(q, 0)) + min((max(</m:t>
        </m:r>
        <m:sSub>
          <m:sSubPr>
            <m:ctrlPr>
              <w:rPr>
                <w:rFonts w:ascii="Cambria Math" w:hAnsi="Cambria Math"/>
                <w:b w:val="0"/>
                <w:i/>
                <w:sz w:val="28"/>
                <w:szCs w:val="28"/>
                <w:lang w:val="en-US"/>
              </w:rPr>
            </m:ctrlPr>
          </m:sSubPr>
          <m:e>
            <m:r>
              <m:rPr>
                <m:sty m:val="bi"/>
              </m:rPr>
              <w:rPr>
                <w:rFonts w:ascii="Cambria Math" w:hAnsi="Cambria Math"/>
                <w:sz w:val="28"/>
                <w:szCs w:val="28"/>
                <w:lang w:val="en-US"/>
              </w:rPr>
              <m:t>q</m:t>
            </m:r>
          </m:e>
          <m:sub>
            <m:r>
              <m:rPr>
                <m:sty m:val="bi"/>
              </m:rPr>
              <w:rPr>
                <w:rFonts w:ascii="Cambria Math" w:hAnsi="Cambria Math"/>
                <w:sz w:val="28"/>
                <w:szCs w:val="28"/>
                <w:lang w:val="en-US"/>
              </w:rPr>
              <m:t>x</m:t>
            </m:r>
          </m:sub>
        </m:sSub>
        <m:r>
          <m:rPr>
            <m:sty m:val="bi"/>
          </m:rPr>
          <w:rPr>
            <w:rFonts w:ascii="Cambria Math" w:hAnsi="Cambria Math"/>
            <w:sz w:val="28"/>
            <w:szCs w:val="28"/>
            <w:lang w:val="en-US"/>
          </w:rPr>
          <m:t>, max(</m:t>
        </m:r>
        <m:sSub>
          <m:sSubPr>
            <m:ctrlPr>
              <w:rPr>
                <w:rFonts w:ascii="Cambria Math" w:hAnsi="Cambria Math"/>
                <w:b w:val="0"/>
                <w:i/>
                <w:sz w:val="28"/>
                <w:szCs w:val="28"/>
                <w:lang w:val="en-US"/>
              </w:rPr>
            </m:ctrlPr>
          </m:sSubPr>
          <m:e>
            <m:r>
              <m:rPr>
                <m:sty m:val="bi"/>
              </m:rPr>
              <w:rPr>
                <w:rFonts w:ascii="Cambria Math" w:hAnsi="Cambria Math"/>
                <w:sz w:val="28"/>
                <w:szCs w:val="28"/>
                <w:lang w:val="en-US"/>
              </w:rPr>
              <m:t>q</m:t>
            </m:r>
          </m:e>
          <m:sub>
            <m:r>
              <m:rPr>
                <m:sty m:val="bi"/>
              </m:rPr>
              <w:rPr>
                <w:rFonts w:ascii="Cambria Math" w:hAnsi="Cambria Math"/>
                <w:sz w:val="28"/>
                <w:szCs w:val="28"/>
                <w:lang w:val="en-US"/>
              </w:rPr>
              <m:t>y</m:t>
            </m:r>
          </m:sub>
        </m:sSub>
        <m:r>
          <m:rPr>
            <m:sty m:val="bi"/>
          </m:rPr>
          <w:rPr>
            <w:rFonts w:ascii="Cambria Math" w:hAnsi="Cambria Math"/>
            <w:sz w:val="28"/>
            <w:szCs w:val="28"/>
            <w:lang w:val="en-US"/>
          </w:rPr>
          <m:t xml:space="preserve">, </m:t>
        </m:r>
        <m:sSub>
          <m:sSubPr>
            <m:ctrlPr>
              <w:rPr>
                <w:rFonts w:ascii="Cambria Math" w:hAnsi="Cambria Math"/>
                <w:b w:val="0"/>
                <w:i/>
                <w:sz w:val="28"/>
                <w:szCs w:val="28"/>
                <w:lang w:val="en-US"/>
              </w:rPr>
            </m:ctrlPr>
          </m:sSubPr>
          <m:e>
            <m:r>
              <m:rPr>
                <m:sty m:val="bi"/>
              </m:rPr>
              <w:rPr>
                <w:rFonts w:ascii="Cambria Math" w:hAnsi="Cambria Math"/>
                <w:sz w:val="28"/>
                <w:szCs w:val="28"/>
                <w:lang w:val="en-US"/>
              </w:rPr>
              <m:t>q</m:t>
            </m:r>
          </m:e>
          <m:sub>
            <m:r>
              <m:rPr>
                <m:sty m:val="bi"/>
              </m:rPr>
              <w:rPr>
                <w:rFonts w:ascii="Cambria Math" w:hAnsi="Cambria Math"/>
                <w:sz w:val="28"/>
                <w:szCs w:val="28"/>
                <w:lang w:val="en-US"/>
              </w:rPr>
              <m:t>z</m:t>
            </m:r>
          </m:sub>
        </m:sSub>
        <m:r>
          <m:rPr>
            <m:sty m:val="bi"/>
          </m:rPr>
          <w:rPr>
            <w:rFonts w:ascii="Cambria Math" w:hAnsi="Cambria Math"/>
            <w:sz w:val="28"/>
            <w:szCs w:val="28"/>
            <w:lang w:val="en-US"/>
          </w:rPr>
          <m:t>)), 0)</m:t>
        </m:r>
      </m:oMath>
      <w:r w:rsidRPr="003878CC">
        <w:rPr>
          <w:b w:val="0"/>
          <w:sz w:val="28"/>
          <w:szCs w:val="28"/>
          <w:lang w:val="en-US"/>
        </w:rPr>
        <w:t xml:space="preserve">                    (2.3)</w:t>
      </w:r>
    </w:p>
    <w:p w14:paraId="76654243" w14:textId="6236DC37" w:rsidR="007975B7" w:rsidRPr="003878CC" w:rsidRDefault="003D6BBF" w:rsidP="00663D50">
      <w:pPr>
        <w:pStyle w:val="a5"/>
        <w:spacing w:line="360" w:lineRule="auto"/>
        <w:ind w:firstLine="709"/>
        <w:jc w:val="both"/>
        <w:rPr>
          <w:sz w:val="28"/>
          <w:szCs w:val="28"/>
        </w:rPr>
      </w:pPr>
      <m:oMath>
        <m:r>
          <m:rPr>
            <m:sty m:val="bi"/>
          </m:rPr>
          <w:rPr>
            <w:rFonts w:ascii="Cambria Math" w:hAnsi="Cambria Math"/>
            <w:sz w:val="28"/>
            <w:szCs w:val="28"/>
          </w:rPr>
          <w:lastRenderedPageBreak/>
          <m:t>p(x,y,z)</m:t>
        </m:r>
      </m:oMath>
      <w:r w:rsidRPr="003878CC">
        <w:rPr>
          <w:b w:val="0"/>
          <w:sz w:val="28"/>
          <w:szCs w:val="28"/>
        </w:rPr>
        <w:t xml:space="preserve"> — рассматриваемая точка, </w:t>
      </w:r>
      <m:oMath>
        <m:r>
          <m:rPr>
            <m:sty m:val="bi"/>
          </m:rPr>
          <w:rPr>
            <w:rFonts w:ascii="Cambria Math" w:hAnsi="Cambria Math"/>
            <w:sz w:val="28"/>
            <w:szCs w:val="28"/>
          </w:rPr>
          <m:t>q(x,y,z)</m:t>
        </m:r>
      </m:oMath>
      <w:r w:rsidRPr="003878CC">
        <w:rPr>
          <w:b w:val="0"/>
          <w:sz w:val="28"/>
          <w:szCs w:val="28"/>
        </w:rPr>
        <w:t xml:space="preserve"> — координаты точки за вычетом радиуса,</w:t>
      </w:r>
    </w:p>
    <w:p w14:paraId="25ABF58F" w14:textId="592DCDE0" w:rsidR="007975B7" w:rsidRPr="003878CC" w:rsidRDefault="003D6BBF" w:rsidP="00663D50">
      <w:pPr>
        <w:pStyle w:val="a5"/>
        <w:spacing w:line="360" w:lineRule="auto"/>
        <w:ind w:firstLine="709"/>
        <w:jc w:val="both"/>
        <w:rPr>
          <w:sz w:val="28"/>
          <w:szCs w:val="28"/>
        </w:rPr>
      </w:pPr>
      <m:oMath>
        <m:r>
          <m:rPr>
            <m:sty m:val="bi"/>
          </m:rPr>
          <w:rPr>
            <w:rFonts w:ascii="Cambria Math" w:hAnsi="Cambria Math"/>
            <w:sz w:val="28"/>
            <w:szCs w:val="28"/>
          </w:rPr>
          <m:t>dist</m:t>
        </m:r>
      </m:oMath>
      <w:r w:rsidRPr="003878CC">
        <w:rPr>
          <w:b w:val="0"/>
          <w:sz w:val="28"/>
          <w:szCs w:val="28"/>
        </w:rPr>
        <w:t xml:space="preserve"> — искомое расстояние с учётом двух расположений точки относительно граней и угла.</w:t>
      </w:r>
    </w:p>
    <w:p w14:paraId="50F8341B" w14:textId="77777777" w:rsidR="007975B7" w:rsidRPr="003878CC" w:rsidRDefault="00000000" w:rsidP="00663D50">
      <w:pPr>
        <w:pStyle w:val="a5"/>
        <w:spacing w:line="360" w:lineRule="auto"/>
        <w:ind w:firstLine="709"/>
        <w:jc w:val="both"/>
        <w:rPr>
          <w:sz w:val="28"/>
          <w:szCs w:val="28"/>
        </w:rPr>
      </w:pPr>
      <w:r w:rsidRPr="003878CC">
        <w:rPr>
          <w:b w:val="0"/>
          <w:sz w:val="28"/>
          <w:szCs w:val="28"/>
        </w:rPr>
        <w:t xml:space="preserve">Функция поля расстояния со знаком позволяет эффективно использовать алгоритм </w:t>
      </w:r>
      <w:proofErr w:type="spellStart"/>
      <w:r w:rsidRPr="003878CC">
        <w:rPr>
          <w:b w:val="0"/>
          <w:sz w:val="28"/>
          <w:szCs w:val="28"/>
        </w:rPr>
        <w:t>марширования</w:t>
      </w:r>
      <w:proofErr w:type="spellEnd"/>
      <w:r w:rsidRPr="003878CC">
        <w:rPr>
          <w:b w:val="0"/>
          <w:sz w:val="28"/>
          <w:szCs w:val="28"/>
        </w:rPr>
        <w:t xml:space="preserve"> лучей, поскольку позволяет двигаться к рассматриваемому объекту с максимальным шагом так, что не придётся пропускать лицевую грань объекта. </w:t>
      </w:r>
    </w:p>
    <w:p w14:paraId="5CF3E2BF" w14:textId="77777777" w:rsidR="007975B7" w:rsidRPr="003878CC" w:rsidRDefault="00000000" w:rsidP="00663D50">
      <w:pPr>
        <w:pStyle w:val="a5"/>
        <w:spacing w:line="360" w:lineRule="auto"/>
        <w:ind w:firstLine="709"/>
        <w:jc w:val="both"/>
        <w:rPr>
          <w:sz w:val="28"/>
          <w:szCs w:val="28"/>
        </w:rPr>
      </w:pPr>
      <w:r w:rsidRPr="003878CC">
        <w:rPr>
          <w:b w:val="0"/>
          <w:sz w:val="28"/>
          <w:szCs w:val="28"/>
        </w:rPr>
        <w:t xml:space="preserve">Стоит отметить, что SDF можно использовать в случае с CSG для выполнения композиции объектов. </w:t>
      </w:r>
    </w:p>
    <w:p w14:paraId="134EABA8" w14:textId="77777777" w:rsidR="007975B7" w:rsidRPr="003878CC" w:rsidRDefault="00000000" w:rsidP="00663D50">
      <w:pPr>
        <w:pStyle w:val="a5"/>
        <w:spacing w:line="360" w:lineRule="auto"/>
        <w:ind w:firstLine="709"/>
        <w:jc w:val="both"/>
        <w:rPr>
          <w:sz w:val="28"/>
          <w:szCs w:val="28"/>
        </w:rPr>
      </w:pPr>
      <w:r w:rsidRPr="003878CC">
        <w:rPr>
          <w:b w:val="0"/>
          <w:sz w:val="28"/>
          <w:szCs w:val="28"/>
        </w:rPr>
        <w:t>При пересечении двух тел луч должен пересечься с тем телом, которое дальше от камеры, следовательно, необходимо выбрать SDF с максимальным значением:</w:t>
      </w:r>
    </w:p>
    <w:p w14:paraId="4C1BFF95" w14:textId="36FC64B5" w:rsidR="007975B7" w:rsidRPr="003D6BBF" w:rsidRDefault="003D6BBF" w:rsidP="00663D50">
      <w:pPr>
        <w:pStyle w:val="a5"/>
        <w:spacing w:line="360" w:lineRule="auto"/>
        <w:ind w:firstLine="709"/>
        <w:jc w:val="both"/>
        <w:rPr>
          <w:sz w:val="28"/>
          <w:szCs w:val="28"/>
        </w:rPr>
      </w:pPr>
      <m:oMath>
        <m:r>
          <m:rPr>
            <m:sty m:val="bi"/>
          </m:rPr>
          <w:rPr>
            <w:rFonts w:ascii="Cambria Math" w:hAnsi="Cambria Math"/>
            <w:sz w:val="28"/>
            <w:szCs w:val="28"/>
            <w:lang w:val="en-US"/>
          </w:rPr>
          <m:t>intersection</m:t>
        </m:r>
        <m:r>
          <m:rPr>
            <m:sty m:val="bi"/>
          </m:rPr>
          <w:rPr>
            <w:rFonts w:ascii="Cambria Math" w:hAnsi="Cambria Math"/>
            <w:sz w:val="28"/>
            <w:szCs w:val="28"/>
          </w:rPr>
          <m:t>(</m:t>
        </m:r>
        <m:r>
          <m:rPr>
            <m:sty m:val="bi"/>
          </m:rPr>
          <w:rPr>
            <w:rFonts w:ascii="Cambria Math" w:hAnsi="Cambria Math"/>
            <w:sz w:val="28"/>
            <w:szCs w:val="28"/>
            <w:lang w:val="en-US"/>
          </w:rPr>
          <m:t>sdf</m:t>
        </m:r>
        <m:r>
          <m:rPr>
            <m:sty m:val="bi"/>
          </m:rPr>
          <w:rPr>
            <w:rFonts w:ascii="Cambria Math" w:hAnsi="Cambria Math"/>
            <w:sz w:val="28"/>
            <w:szCs w:val="28"/>
          </w:rPr>
          <m:t xml:space="preserve">1, </m:t>
        </m:r>
        <m:r>
          <m:rPr>
            <m:sty m:val="bi"/>
          </m:rPr>
          <w:rPr>
            <w:rFonts w:ascii="Cambria Math" w:hAnsi="Cambria Math"/>
            <w:sz w:val="28"/>
            <w:szCs w:val="28"/>
            <w:lang w:val="en-US"/>
          </w:rPr>
          <m:t>sdf</m:t>
        </m:r>
        <m:r>
          <m:rPr>
            <m:sty m:val="bi"/>
          </m:rPr>
          <w:rPr>
            <w:rFonts w:ascii="Cambria Math" w:hAnsi="Cambria Math"/>
            <w:sz w:val="28"/>
            <w:szCs w:val="28"/>
          </w:rPr>
          <m:t xml:space="preserve">2) = </m:t>
        </m:r>
        <m:r>
          <m:rPr>
            <m:sty m:val="bi"/>
          </m:rPr>
          <w:rPr>
            <w:rFonts w:ascii="Cambria Math" w:hAnsi="Cambria Math"/>
            <w:sz w:val="28"/>
            <w:szCs w:val="28"/>
            <w:lang w:val="en-US"/>
          </w:rPr>
          <m:t>max</m:t>
        </m:r>
        <m:r>
          <m:rPr>
            <m:sty m:val="bi"/>
          </m:rPr>
          <w:rPr>
            <w:rFonts w:ascii="Cambria Math" w:hAnsi="Cambria Math"/>
            <w:sz w:val="28"/>
            <w:szCs w:val="28"/>
          </w:rPr>
          <m:t>(</m:t>
        </m:r>
        <m:r>
          <m:rPr>
            <m:sty m:val="bi"/>
          </m:rPr>
          <w:rPr>
            <w:rFonts w:ascii="Cambria Math" w:hAnsi="Cambria Math"/>
            <w:sz w:val="28"/>
            <w:szCs w:val="28"/>
            <w:lang w:val="en-US"/>
          </w:rPr>
          <m:t>sdf</m:t>
        </m:r>
        <m:r>
          <m:rPr>
            <m:sty m:val="bi"/>
          </m:rPr>
          <w:rPr>
            <w:rFonts w:ascii="Cambria Math" w:hAnsi="Cambria Math"/>
            <w:sz w:val="28"/>
            <w:szCs w:val="28"/>
          </w:rPr>
          <m:t xml:space="preserve">1, </m:t>
        </m:r>
        <m:r>
          <m:rPr>
            <m:sty m:val="bi"/>
          </m:rPr>
          <w:rPr>
            <w:rFonts w:ascii="Cambria Math" w:hAnsi="Cambria Math"/>
            <w:sz w:val="28"/>
            <w:szCs w:val="28"/>
            <w:lang w:val="en-US"/>
          </w:rPr>
          <m:t>sdf</m:t>
        </m:r>
        <m:r>
          <m:rPr>
            <m:sty m:val="bi"/>
          </m:rPr>
          <w:rPr>
            <w:rFonts w:ascii="Cambria Math" w:hAnsi="Cambria Math"/>
            <w:sz w:val="28"/>
            <w:szCs w:val="28"/>
          </w:rPr>
          <m:t>2)</m:t>
        </m:r>
      </m:oMath>
      <w:r w:rsidRPr="003D6BBF">
        <w:rPr>
          <w:b w:val="0"/>
          <w:sz w:val="28"/>
          <w:szCs w:val="28"/>
        </w:rPr>
        <w:t xml:space="preserve">                                  (2.4)</w:t>
      </w:r>
    </w:p>
    <w:p w14:paraId="6928CFC4" w14:textId="77777777" w:rsidR="007975B7" w:rsidRPr="003878CC" w:rsidRDefault="00000000" w:rsidP="00663D50">
      <w:pPr>
        <w:pStyle w:val="a5"/>
        <w:spacing w:line="360" w:lineRule="auto"/>
        <w:ind w:firstLine="709"/>
        <w:jc w:val="both"/>
        <w:rPr>
          <w:sz w:val="28"/>
          <w:szCs w:val="28"/>
        </w:rPr>
      </w:pPr>
      <w:r w:rsidRPr="003878CC">
        <w:rPr>
          <w:b w:val="0"/>
          <w:sz w:val="28"/>
          <w:szCs w:val="28"/>
        </w:rPr>
        <w:t>При объединении двух тел луч должен пересечься с ближайшим телом, поэтому нужно выбрать SDF с минимальным значение:</w:t>
      </w:r>
    </w:p>
    <w:p w14:paraId="5DB78DD5" w14:textId="75E07053" w:rsidR="007975B7" w:rsidRPr="003D6BBF" w:rsidRDefault="003D6BBF" w:rsidP="00663D50">
      <w:pPr>
        <w:pStyle w:val="a5"/>
        <w:spacing w:line="360" w:lineRule="auto"/>
        <w:ind w:firstLine="709"/>
        <w:jc w:val="both"/>
        <w:rPr>
          <w:sz w:val="28"/>
          <w:szCs w:val="28"/>
        </w:rPr>
      </w:pPr>
      <m:oMath>
        <m:r>
          <m:rPr>
            <m:sty m:val="bi"/>
          </m:rPr>
          <w:rPr>
            <w:rFonts w:ascii="Cambria Math" w:hAnsi="Cambria Math"/>
            <w:sz w:val="28"/>
            <w:szCs w:val="28"/>
            <w:lang w:val="en-US"/>
          </w:rPr>
          <m:t>union</m:t>
        </m:r>
        <m:r>
          <m:rPr>
            <m:sty m:val="bi"/>
          </m:rPr>
          <w:rPr>
            <w:rFonts w:ascii="Cambria Math" w:hAnsi="Cambria Math"/>
            <w:sz w:val="28"/>
            <w:szCs w:val="28"/>
          </w:rPr>
          <m:t>(</m:t>
        </m:r>
        <m:r>
          <m:rPr>
            <m:sty m:val="bi"/>
          </m:rPr>
          <w:rPr>
            <w:rFonts w:ascii="Cambria Math" w:hAnsi="Cambria Math"/>
            <w:sz w:val="28"/>
            <w:szCs w:val="28"/>
            <w:lang w:val="en-US"/>
          </w:rPr>
          <m:t>sdf</m:t>
        </m:r>
        <m:r>
          <m:rPr>
            <m:sty m:val="bi"/>
          </m:rPr>
          <w:rPr>
            <w:rFonts w:ascii="Cambria Math" w:hAnsi="Cambria Math"/>
            <w:sz w:val="28"/>
            <w:szCs w:val="28"/>
          </w:rPr>
          <m:t xml:space="preserve">1, </m:t>
        </m:r>
        <m:r>
          <m:rPr>
            <m:sty m:val="bi"/>
          </m:rPr>
          <w:rPr>
            <w:rFonts w:ascii="Cambria Math" w:hAnsi="Cambria Math"/>
            <w:sz w:val="28"/>
            <w:szCs w:val="28"/>
            <w:lang w:val="en-US"/>
          </w:rPr>
          <m:t>sdf</m:t>
        </m:r>
        <m:r>
          <m:rPr>
            <m:sty m:val="bi"/>
          </m:rPr>
          <w:rPr>
            <w:rFonts w:ascii="Cambria Math" w:hAnsi="Cambria Math"/>
            <w:sz w:val="28"/>
            <w:szCs w:val="28"/>
          </w:rPr>
          <m:t>2) =</m:t>
        </m:r>
        <m:r>
          <m:rPr>
            <m:sty m:val="bi"/>
          </m:rPr>
          <w:rPr>
            <w:rFonts w:ascii="Cambria Math" w:hAnsi="Cambria Math"/>
            <w:sz w:val="28"/>
            <w:szCs w:val="28"/>
            <w:lang w:val="en-US"/>
          </w:rPr>
          <m:t>min</m:t>
        </m:r>
        <m:r>
          <m:rPr>
            <m:sty m:val="bi"/>
          </m:rPr>
          <w:rPr>
            <w:rFonts w:ascii="Cambria Math" w:hAnsi="Cambria Math"/>
            <w:sz w:val="28"/>
            <w:szCs w:val="28"/>
          </w:rPr>
          <m:t>(</m:t>
        </m:r>
        <m:r>
          <m:rPr>
            <m:sty m:val="bi"/>
          </m:rPr>
          <w:rPr>
            <w:rFonts w:ascii="Cambria Math" w:hAnsi="Cambria Math"/>
            <w:sz w:val="28"/>
            <w:szCs w:val="28"/>
            <w:lang w:val="en-US"/>
          </w:rPr>
          <m:t>sdf</m:t>
        </m:r>
        <m:r>
          <m:rPr>
            <m:sty m:val="bi"/>
          </m:rPr>
          <w:rPr>
            <w:rFonts w:ascii="Cambria Math" w:hAnsi="Cambria Math"/>
            <w:sz w:val="28"/>
            <w:szCs w:val="28"/>
          </w:rPr>
          <m:t xml:space="preserve">1, </m:t>
        </m:r>
        <m:r>
          <m:rPr>
            <m:sty m:val="bi"/>
          </m:rPr>
          <w:rPr>
            <w:rFonts w:ascii="Cambria Math" w:hAnsi="Cambria Math"/>
            <w:sz w:val="28"/>
            <w:szCs w:val="28"/>
            <w:lang w:val="en-US"/>
          </w:rPr>
          <m:t>sdf</m:t>
        </m:r>
        <m:r>
          <m:rPr>
            <m:sty m:val="bi"/>
          </m:rPr>
          <w:rPr>
            <w:rFonts w:ascii="Cambria Math" w:hAnsi="Cambria Math"/>
            <w:sz w:val="28"/>
            <w:szCs w:val="28"/>
          </w:rPr>
          <m:t xml:space="preserve">2)                                                      </m:t>
        </m:r>
      </m:oMath>
      <w:r w:rsidRPr="003D6BBF">
        <w:rPr>
          <w:b w:val="0"/>
          <w:sz w:val="28"/>
          <w:szCs w:val="28"/>
        </w:rPr>
        <w:t>(2.5)</w:t>
      </w:r>
    </w:p>
    <w:p w14:paraId="65C91957" w14:textId="02892BD8" w:rsidR="007975B7" w:rsidRPr="003878CC" w:rsidRDefault="00000000" w:rsidP="00663D50">
      <w:pPr>
        <w:pStyle w:val="a5"/>
        <w:spacing w:line="360" w:lineRule="auto"/>
        <w:ind w:firstLine="709"/>
        <w:jc w:val="both"/>
        <w:rPr>
          <w:sz w:val="28"/>
          <w:szCs w:val="28"/>
        </w:rPr>
      </w:pPr>
      <w:r w:rsidRPr="003878CC">
        <w:rPr>
          <w:b w:val="0"/>
          <w:sz w:val="28"/>
          <w:szCs w:val="28"/>
        </w:rPr>
        <w:t>Поскольку в CSG используется операция разности, то имеет значение и порядок параметров (поскольку операция разности некоммутативна). В случае операции разности необходимо определить порядок операндов и найти минимальное расстояние между первым и вторым телом. Расстояние до второго тела возьмётся с отрицательным знаком. Будем считать, что луч должен пересечься с первым телом и не пересечься со вторым телом. В таком случае второе тело можно представить как всё пространство за пределами второго тела посредством операции инвертирования:</w:t>
      </w:r>
    </w:p>
    <w:p w14:paraId="6EDE0D32" w14:textId="18926611" w:rsidR="007975B7" w:rsidRPr="003D6BBF" w:rsidRDefault="003D6BBF" w:rsidP="00663D50">
      <w:pPr>
        <w:pStyle w:val="a5"/>
        <w:spacing w:line="360" w:lineRule="auto"/>
        <w:ind w:firstLine="709"/>
        <w:jc w:val="both"/>
        <w:rPr>
          <w:sz w:val="28"/>
          <w:szCs w:val="28"/>
        </w:rPr>
      </w:pPr>
      <m:oMath>
        <m:r>
          <m:rPr>
            <m:sty m:val="bi"/>
          </m:rPr>
          <w:rPr>
            <w:rFonts w:ascii="Cambria Math" w:hAnsi="Cambria Math"/>
            <w:sz w:val="28"/>
            <w:szCs w:val="28"/>
            <w:lang w:val="en-US"/>
          </w:rPr>
          <m:t>invert</m:t>
        </m:r>
        <m:r>
          <m:rPr>
            <m:sty m:val="bi"/>
          </m:rPr>
          <w:rPr>
            <w:rFonts w:ascii="Cambria Math" w:hAnsi="Cambria Math"/>
            <w:sz w:val="28"/>
            <w:szCs w:val="28"/>
          </w:rPr>
          <m:t xml:space="preserve"> (</m:t>
        </m:r>
        <m:r>
          <m:rPr>
            <m:sty m:val="bi"/>
          </m:rPr>
          <w:rPr>
            <w:rFonts w:ascii="Cambria Math" w:hAnsi="Cambria Math"/>
            <w:sz w:val="28"/>
            <w:szCs w:val="28"/>
            <w:lang w:val="en-US"/>
          </w:rPr>
          <m:t>sdf</m:t>
        </m:r>
        <m:r>
          <m:rPr>
            <m:sty m:val="bi"/>
          </m:rPr>
          <w:rPr>
            <w:rFonts w:ascii="Cambria Math" w:hAnsi="Cambria Math"/>
            <w:sz w:val="28"/>
            <w:szCs w:val="28"/>
          </w:rPr>
          <m:t xml:space="preserve">, </m:t>
        </m:r>
        <m:r>
          <m:rPr>
            <m:sty m:val="bi"/>
          </m:rPr>
          <w:rPr>
            <w:rFonts w:ascii="Cambria Math" w:hAnsi="Cambria Math"/>
            <w:sz w:val="28"/>
            <w:szCs w:val="28"/>
            <w:lang w:val="en-US"/>
          </w:rPr>
          <m:t>x</m:t>
        </m:r>
        <m:r>
          <m:rPr>
            <m:sty m:val="bi"/>
          </m:rPr>
          <w:rPr>
            <w:rFonts w:ascii="Cambria Math" w:hAnsi="Cambria Math"/>
            <w:sz w:val="28"/>
            <w:szCs w:val="28"/>
          </w:rPr>
          <m:t xml:space="preserve">, </m:t>
        </m:r>
        <m:r>
          <m:rPr>
            <m:sty m:val="bi"/>
          </m:rPr>
          <w:rPr>
            <w:rFonts w:ascii="Cambria Math" w:hAnsi="Cambria Math"/>
            <w:sz w:val="28"/>
            <w:szCs w:val="28"/>
            <w:lang w:val="en-US"/>
          </w:rPr>
          <m:t>y</m:t>
        </m:r>
        <m:r>
          <m:rPr>
            <m:sty m:val="bi"/>
          </m:rPr>
          <w:rPr>
            <w:rFonts w:ascii="Cambria Math" w:hAnsi="Cambria Math"/>
            <w:sz w:val="28"/>
            <w:szCs w:val="28"/>
          </w:rPr>
          <m:t xml:space="preserve">, </m:t>
        </m:r>
        <m:r>
          <m:rPr>
            <m:sty m:val="bi"/>
          </m:rPr>
          <w:rPr>
            <w:rFonts w:ascii="Cambria Math" w:hAnsi="Cambria Math"/>
            <w:sz w:val="28"/>
            <w:szCs w:val="28"/>
            <w:lang w:val="en-US"/>
          </w:rPr>
          <m:t>z</m:t>
        </m:r>
        <m:r>
          <m:rPr>
            <m:sty m:val="bi"/>
          </m:rPr>
          <w:rPr>
            <w:rFonts w:ascii="Cambria Math" w:hAnsi="Cambria Math"/>
            <w:sz w:val="28"/>
            <w:szCs w:val="28"/>
          </w:rPr>
          <m:t>) = -</m:t>
        </m:r>
        <m:r>
          <m:rPr>
            <m:sty m:val="bi"/>
          </m:rPr>
          <w:rPr>
            <w:rFonts w:ascii="Cambria Math" w:hAnsi="Cambria Math"/>
            <w:sz w:val="28"/>
            <w:szCs w:val="28"/>
            <w:lang w:val="en-US"/>
          </w:rPr>
          <m:t>sdf</m:t>
        </m:r>
        <m:r>
          <m:rPr>
            <m:sty m:val="bi"/>
          </m:rPr>
          <w:rPr>
            <w:rFonts w:ascii="Cambria Math" w:hAnsi="Cambria Math"/>
            <w:sz w:val="28"/>
            <w:szCs w:val="28"/>
          </w:rPr>
          <m:t xml:space="preserve"> (</m:t>
        </m:r>
        <m:r>
          <m:rPr>
            <m:sty m:val="bi"/>
          </m:rPr>
          <w:rPr>
            <w:rFonts w:ascii="Cambria Math" w:hAnsi="Cambria Math"/>
            <w:sz w:val="28"/>
            <w:szCs w:val="28"/>
            <w:lang w:val="en-US"/>
          </w:rPr>
          <m:t>x</m:t>
        </m:r>
        <m:r>
          <m:rPr>
            <m:sty m:val="bi"/>
          </m:rPr>
          <w:rPr>
            <w:rFonts w:ascii="Cambria Math" w:hAnsi="Cambria Math"/>
            <w:sz w:val="28"/>
            <w:szCs w:val="28"/>
          </w:rPr>
          <m:t xml:space="preserve">, </m:t>
        </m:r>
        <m:r>
          <m:rPr>
            <m:sty m:val="bi"/>
          </m:rPr>
          <w:rPr>
            <w:rFonts w:ascii="Cambria Math" w:hAnsi="Cambria Math"/>
            <w:sz w:val="28"/>
            <w:szCs w:val="28"/>
            <w:lang w:val="en-US"/>
          </w:rPr>
          <m:t>y</m:t>
        </m:r>
        <m:r>
          <m:rPr>
            <m:sty m:val="bi"/>
          </m:rPr>
          <w:rPr>
            <w:rFonts w:ascii="Cambria Math" w:hAnsi="Cambria Math"/>
            <w:sz w:val="28"/>
            <w:szCs w:val="28"/>
          </w:rPr>
          <m:t xml:space="preserve">, </m:t>
        </m:r>
        <m:r>
          <m:rPr>
            <m:sty m:val="bi"/>
          </m:rPr>
          <w:rPr>
            <w:rFonts w:ascii="Cambria Math" w:hAnsi="Cambria Math"/>
            <w:sz w:val="28"/>
            <w:szCs w:val="28"/>
            <w:lang w:val="en-US"/>
          </w:rPr>
          <m:t>z</m:t>
        </m:r>
        <m:r>
          <m:rPr>
            <m:sty m:val="bi"/>
          </m:rPr>
          <w:rPr>
            <w:rFonts w:ascii="Cambria Math" w:hAnsi="Cambria Math"/>
            <w:sz w:val="28"/>
            <w:szCs w:val="28"/>
          </w:rPr>
          <m:t xml:space="preserve">)                                                          </m:t>
        </m:r>
      </m:oMath>
      <w:r w:rsidRPr="003D6BBF">
        <w:rPr>
          <w:b w:val="0"/>
          <w:sz w:val="28"/>
          <w:szCs w:val="28"/>
        </w:rPr>
        <w:t>(2.6)</w:t>
      </w:r>
    </w:p>
    <w:p w14:paraId="57AD3B43" w14:textId="6363BF7B" w:rsidR="007975B7" w:rsidRPr="003878CC" w:rsidRDefault="00000000" w:rsidP="00663D50">
      <w:pPr>
        <w:pStyle w:val="a5"/>
        <w:spacing w:line="360" w:lineRule="auto"/>
        <w:ind w:firstLine="709"/>
        <w:jc w:val="both"/>
        <w:rPr>
          <w:sz w:val="28"/>
          <w:szCs w:val="28"/>
        </w:rPr>
      </w:pPr>
      <w:r w:rsidRPr="003878CC">
        <w:rPr>
          <w:b w:val="0"/>
          <w:sz w:val="28"/>
          <w:szCs w:val="28"/>
        </w:rPr>
        <w:t>После этого можно получить результат разности, применив пересечение первого тела и инвертированного второго:</w:t>
      </w:r>
    </w:p>
    <w:p w14:paraId="1A27CDDE" w14:textId="4CC776CF" w:rsidR="007975B7" w:rsidRPr="003878CC" w:rsidRDefault="003D6BBF" w:rsidP="00663D50">
      <w:pPr>
        <w:pStyle w:val="a5"/>
        <w:spacing w:line="360" w:lineRule="auto"/>
        <w:ind w:firstLine="709"/>
        <w:jc w:val="both"/>
        <w:rPr>
          <w:sz w:val="28"/>
          <w:szCs w:val="28"/>
        </w:rPr>
      </w:pPr>
      <m:oMath>
        <m:r>
          <m:rPr>
            <m:sty m:val="bi"/>
          </m:rPr>
          <w:rPr>
            <w:rFonts w:ascii="Cambria Math" w:hAnsi="Cambria Math"/>
            <w:sz w:val="28"/>
            <w:szCs w:val="28"/>
            <w:lang w:val="en-US"/>
          </w:rPr>
          <w:lastRenderedPageBreak/>
          <m:t>diff</m:t>
        </m:r>
        <m:r>
          <m:rPr>
            <m:sty m:val="bi"/>
          </m:rPr>
          <w:rPr>
            <w:rFonts w:ascii="Cambria Math" w:hAnsi="Cambria Math"/>
            <w:sz w:val="28"/>
            <w:szCs w:val="28"/>
          </w:rPr>
          <m:t xml:space="preserve"> </m:t>
        </m:r>
        <m:d>
          <m:dPr>
            <m:ctrlPr>
              <w:rPr>
                <w:rFonts w:ascii="Cambria Math" w:hAnsi="Cambria Math"/>
                <w:b w:val="0"/>
                <w:i/>
                <w:sz w:val="28"/>
                <w:szCs w:val="28"/>
              </w:rPr>
            </m:ctrlPr>
          </m:dPr>
          <m:e>
            <m:r>
              <m:rPr>
                <m:sty m:val="bi"/>
              </m:rPr>
              <w:rPr>
                <w:rFonts w:ascii="Cambria Math" w:hAnsi="Cambria Math"/>
                <w:sz w:val="28"/>
                <w:szCs w:val="28"/>
                <w:lang w:val="en-US"/>
              </w:rPr>
              <m:t>sdf</m:t>
            </m:r>
            <m:r>
              <m:rPr>
                <m:sty m:val="bi"/>
              </m:rPr>
              <w:rPr>
                <w:rFonts w:ascii="Cambria Math" w:hAnsi="Cambria Math"/>
                <w:sz w:val="28"/>
                <w:szCs w:val="28"/>
              </w:rPr>
              <m:t xml:space="preserve">1, </m:t>
            </m:r>
            <m:r>
              <m:rPr>
                <m:sty m:val="bi"/>
              </m:rPr>
              <w:rPr>
                <w:rFonts w:ascii="Cambria Math" w:hAnsi="Cambria Math"/>
                <w:sz w:val="28"/>
                <w:szCs w:val="28"/>
                <w:lang w:val="en-US"/>
              </w:rPr>
              <m:t>sdf</m:t>
            </m:r>
            <m:r>
              <m:rPr>
                <m:sty m:val="bi"/>
              </m:rPr>
              <w:rPr>
                <w:rFonts w:ascii="Cambria Math" w:hAnsi="Cambria Math"/>
                <w:sz w:val="28"/>
                <w:szCs w:val="28"/>
              </w:rPr>
              <m:t xml:space="preserve">2, </m:t>
            </m:r>
            <m:r>
              <m:rPr>
                <m:sty m:val="bi"/>
              </m:rPr>
              <w:rPr>
                <w:rFonts w:ascii="Cambria Math" w:hAnsi="Cambria Math"/>
                <w:sz w:val="28"/>
                <w:szCs w:val="28"/>
                <w:lang w:val="en-US"/>
              </w:rPr>
              <m:t>x</m:t>
            </m:r>
            <m:r>
              <m:rPr>
                <m:sty m:val="bi"/>
              </m:rPr>
              <w:rPr>
                <w:rFonts w:ascii="Cambria Math" w:hAnsi="Cambria Math"/>
                <w:sz w:val="28"/>
                <w:szCs w:val="28"/>
              </w:rPr>
              <m:t xml:space="preserve">, </m:t>
            </m:r>
            <m:r>
              <m:rPr>
                <m:sty m:val="bi"/>
              </m:rPr>
              <w:rPr>
                <w:rFonts w:ascii="Cambria Math" w:hAnsi="Cambria Math"/>
                <w:sz w:val="28"/>
                <w:szCs w:val="28"/>
                <w:lang w:val="en-US"/>
              </w:rPr>
              <m:t>y</m:t>
            </m:r>
            <m:r>
              <m:rPr>
                <m:sty m:val="bi"/>
              </m:rPr>
              <w:rPr>
                <w:rFonts w:ascii="Cambria Math" w:hAnsi="Cambria Math"/>
                <w:sz w:val="28"/>
                <w:szCs w:val="28"/>
              </w:rPr>
              <m:t xml:space="preserve">, </m:t>
            </m:r>
            <m:r>
              <m:rPr>
                <m:sty m:val="bi"/>
              </m:rPr>
              <w:rPr>
                <w:rFonts w:ascii="Cambria Math" w:hAnsi="Cambria Math"/>
                <w:sz w:val="28"/>
                <w:szCs w:val="28"/>
                <w:lang w:val="en-US"/>
              </w:rPr>
              <m:t>z</m:t>
            </m:r>
          </m:e>
        </m:d>
        <m:r>
          <m:rPr>
            <m:sty m:val="bi"/>
          </m:rPr>
          <w:rPr>
            <w:rFonts w:ascii="Cambria Math" w:hAnsi="Cambria Math"/>
            <w:sz w:val="28"/>
            <w:szCs w:val="28"/>
          </w:rPr>
          <m:t>=</m:t>
        </m:r>
        <m:r>
          <m:rPr>
            <m:sty m:val="bi"/>
          </m:rPr>
          <w:rPr>
            <w:rFonts w:ascii="Cambria Math" w:hAnsi="Cambria Math"/>
            <w:sz w:val="28"/>
            <w:szCs w:val="28"/>
            <w:lang w:val="en-US"/>
          </w:rPr>
          <m:t>union</m:t>
        </m:r>
        <m:r>
          <m:rPr>
            <m:sty m:val="bi"/>
          </m:rPr>
          <w:rPr>
            <w:rFonts w:ascii="Cambria Math" w:hAnsi="Cambria Math"/>
            <w:sz w:val="28"/>
            <w:szCs w:val="28"/>
          </w:rPr>
          <m:t xml:space="preserve"> </m:t>
        </m:r>
        <m:d>
          <m:dPr>
            <m:ctrlPr>
              <w:rPr>
                <w:rFonts w:ascii="Cambria Math" w:hAnsi="Cambria Math"/>
                <w:b w:val="0"/>
                <w:i/>
                <w:sz w:val="28"/>
                <w:szCs w:val="28"/>
              </w:rPr>
            </m:ctrlPr>
          </m:dPr>
          <m:e>
            <m:r>
              <m:rPr>
                <m:sty m:val="bi"/>
              </m:rPr>
              <w:rPr>
                <w:rFonts w:ascii="Cambria Math" w:hAnsi="Cambria Math"/>
                <w:sz w:val="28"/>
                <w:szCs w:val="28"/>
                <w:lang w:val="en-US"/>
              </w:rPr>
              <m:t>sdf</m:t>
            </m:r>
            <m:r>
              <m:rPr>
                <m:sty m:val="bi"/>
              </m:rPr>
              <w:rPr>
                <w:rFonts w:ascii="Cambria Math" w:hAnsi="Cambria Math"/>
                <w:sz w:val="28"/>
                <w:szCs w:val="28"/>
              </w:rPr>
              <m:t xml:space="preserve">1 </m:t>
            </m:r>
            <m:d>
              <m:dPr>
                <m:ctrlPr>
                  <w:rPr>
                    <w:rFonts w:ascii="Cambria Math" w:hAnsi="Cambria Math"/>
                    <w:b w:val="0"/>
                    <w:i/>
                    <w:sz w:val="28"/>
                    <w:szCs w:val="28"/>
                  </w:rPr>
                </m:ctrlPr>
              </m:dPr>
              <m:e>
                <m:r>
                  <m:rPr>
                    <m:sty m:val="bi"/>
                  </m:rPr>
                  <w:rPr>
                    <w:rFonts w:ascii="Cambria Math" w:hAnsi="Cambria Math"/>
                    <w:sz w:val="28"/>
                    <w:szCs w:val="28"/>
                    <w:lang w:val="en-US"/>
                  </w:rPr>
                  <m:t>x</m:t>
                </m:r>
                <m:r>
                  <m:rPr>
                    <m:sty m:val="bi"/>
                  </m:rPr>
                  <w:rPr>
                    <w:rFonts w:ascii="Cambria Math" w:hAnsi="Cambria Math"/>
                    <w:sz w:val="28"/>
                    <w:szCs w:val="28"/>
                  </w:rPr>
                  <m:t>,</m:t>
                </m:r>
                <m:r>
                  <m:rPr>
                    <m:sty m:val="bi"/>
                  </m:rPr>
                  <w:rPr>
                    <w:rFonts w:ascii="Cambria Math" w:hAnsi="Cambria Math"/>
                    <w:sz w:val="28"/>
                    <w:szCs w:val="28"/>
                    <w:lang w:val="en-US"/>
                  </w:rPr>
                  <m:t>y</m:t>
                </m:r>
                <m:r>
                  <m:rPr>
                    <m:sty m:val="bi"/>
                  </m:rPr>
                  <w:rPr>
                    <w:rFonts w:ascii="Cambria Math" w:hAnsi="Cambria Math"/>
                    <w:sz w:val="28"/>
                    <w:szCs w:val="28"/>
                  </w:rPr>
                  <m:t>,</m:t>
                </m:r>
                <m:r>
                  <m:rPr>
                    <m:sty m:val="bi"/>
                  </m:rPr>
                  <w:rPr>
                    <w:rFonts w:ascii="Cambria Math" w:hAnsi="Cambria Math"/>
                    <w:sz w:val="28"/>
                    <w:szCs w:val="28"/>
                    <w:lang w:val="en-US"/>
                  </w:rPr>
                  <m:t>z</m:t>
                </m:r>
              </m:e>
            </m:d>
            <m:r>
              <m:rPr>
                <m:sty m:val="bi"/>
              </m:rPr>
              <w:rPr>
                <w:rFonts w:ascii="Cambria Math" w:hAnsi="Cambria Math"/>
                <w:sz w:val="28"/>
                <w:szCs w:val="28"/>
              </w:rPr>
              <m:t xml:space="preserve">, </m:t>
            </m:r>
            <m:r>
              <m:rPr>
                <m:sty m:val="bi"/>
              </m:rPr>
              <w:rPr>
                <w:rFonts w:ascii="Cambria Math" w:hAnsi="Cambria Math"/>
                <w:sz w:val="28"/>
                <w:szCs w:val="28"/>
                <w:lang w:val="en-US"/>
              </w:rPr>
              <m:t>invert</m:t>
            </m:r>
            <m:r>
              <m:rPr>
                <m:sty m:val="bi"/>
              </m:rPr>
              <w:rPr>
                <w:rFonts w:ascii="Cambria Math" w:hAnsi="Cambria Math"/>
                <w:sz w:val="28"/>
                <w:szCs w:val="28"/>
              </w:rPr>
              <m:t xml:space="preserve"> </m:t>
            </m:r>
            <m:d>
              <m:dPr>
                <m:ctrlPr>
                  <w:rPr>
                    <w:rFonts w:ascii="Cambria Math" w:hAnsi="Cambria Math"/>
                    <w:b w:val="0"/>
                    <w:i/>
                    <w:sz w:val="28"/>
                    <w:szCs w:val="28"/>
                  </w:rPr>
                </m:ctrlPr>
              </m:dPr>
              <m:e>
                <m:r>
                  <m:rPr>
                    <m:sty m:val="bi"/>
                  </m:rPr>
                  <w:rPr>
                    <w:rFonts w:ascii="Cambria Math" w:hAnsi="Cambria Math"/>
                    <w:sz w:val="28"/>
                    <w:szCs w:val="28"/>
                    <w:lang w:val="en-US"/>
                  </w:rPr>
                  <m:t>sdf</m:t>
                </m:r>
                <m:r>
                  <m:rPr>
                    <m:sty m:val="bi"/>
                  </m:rPr>
                  <w:rPr>
                    <w:rFonts w:ascii="Cambria Math" w:hAnsi="Cambria Math"/>
                    <w:sz w:val="28"/>
                    <w:szCs w:val="28"/>
                  </w:rPr>
                  <m:t xml:space="preserve">2 </m:t>
                </m:r>
                <m:d>
                  <m:dPr>
                    <m:ctrlPr>
                      <w:rPr>
                        <w:rFonts w:ascii="Cambria Math" w:hAnsi="Cambria Math"/>
                        <w:b w:val="0"/>
                        <w:i/>
                        <w:sz w:val="28"/>
                        <w:szCs w:val="28"/>
                      </w:rPr>
                    </m:ctrlPr>
                  </m:dPr>
                  <m:e>
                    <m:r>
                      <m:rPr>
                        <m:sty m:val="bi"/>
                      </m:rPr>
                      <w:rPr>
                        <w:rFonts w:ascii="Cambria Math" w:hAnsi="Cambria Math"/>
                        <w:sz w:val="28"/>
                        <w:szCs w:val="28"/>
                        <w:lang w:val="en-US"/>
                      </w:rPr>
                      <m:t>x</m:t>
                    </m:r>
                    <m:r>
                      <m:rPr>
                        <m:sty m:val="bi"/>
                      </m:rPr>
                      <w:rPr>
                        <w:rFonts w:ascii="Cambria Math" w:hAnsi="Cambria Math"/>
                        <w:sz w:val="28"/>
                        <w:szCs w:val="28"/>
                      </w:rPr>
                      <m:t>,</m:t>
                    </m:r>
                    <m:r>
                      <m:rPr>
                        <m:sty m:val="bi"/>
                      </m:rPr>
                      <w:rPr>
                        <w:rFonts w:ascii="Cambria Math" w:hAnsi="Cambria Math"/>
                        <w:sz w:val="28"/>
                        <w:szCs w:val="28"/>
                        <w:lang w:val="en-US"/>
                      </w:rPr>
                      <m:t>y</m:t>
                    </m:r>
                    <m:r>
                      <m:rPr>
                        <m:sty m:val="bi"/>
                      </m:rPr>
                      <w:rPr>
                        <w:rFonts w:ascii="Cambria Math" w:hAnsi="Cambria Math"/>
                        <w:sz w:val="28"/>
                        <w:szCs w:val="28"/>
                      </w:rPr>
                      <m:t>,</m:t>
                    </m:r>
                    <m:r>
                      <m:rPr>
                        <m:sty m:val="bi"/>
                      </m:rPr>
                      <w:rPr>
                        <w:rFonts w:ascii="Cambria Math" w:hAnsi="Cambria Math"/>
                        <w:sz w:val="28"/>
                        <w:szCs w:val="28"/>
                        <w:lang w:val="en-US"/>
                      </w:rPr>
                      <m:t>z</m:t>
                    </m:r>
                  </m:e>
                </m:d>
              </m:e>
            </m:d>
          </m:e>
        </m:d>
        <m:r>
          <m:rPr>
            <m:sty m:val="bi"/>
          </m:rPr>
          <w:rPr>
            <w:rFonts w:ascii="Cambria Math" w:hAnsi="Cambria Math"/>
            <w:sz w:val="28"/>
            <w:szCs w:val="28"/>
          </w:rPr>
          <m:t>=</m:t>
        </m:r>
        <m:r>
          <m:rPr>
            <m:sty m:val="bi"/>
          </m:rPr>
          <w:rPr>
            <w:rFonts w:ascii="Cambria Math" w:hAnsi="Cambria Math"/>
            <w:sz w:val="28"/>
            <w:szCs w:val="28"/>
            <w:lang w:val="en-US"/>
          </w:rPr>
          <m:t>min</m:t>
        </m:r>
        <m:r>
          <m:rPr>
            <m:sty m:val="bi"/>
          </m:rPr>
          <w:rPr>
            <w:rFonts w:ascii="Cambria Math" w:hAnsi="Cambria Math"/>
            <w:sz w:val="28"/>
            <w:szCs w:val="28"/>
          </w:rPr>
          <m:t xml:space="preserve"> (</m:t>
        </m:r>
        <m:r>
          <m:rPr>
            <m:sty m:val="bi"/>
          </m:rPr>
          <w:rPr>
            <w:rFonts w:ascii="Cambria Math" w:hAnsi="Cambria Math"/>
            <w:sz w:val="28"/>
            <w:szCs w:val="28"/>
            <w:lang w:val="en-US"/>
          </w:rPr>
          <m:t>sdf</m:t>
        </m:r>
        <m:r>
          <m:rPr>
            <m:sty m:val="bi"/>
          </m:rPr>
          <w:rPr>
            <w:rFonts w:ascii="Cambria Math" w:hAnsi="Cambria Math"/>
            <w:sz w:val="28"/>
            <w:szCs w:val="28"/>
          </w:rPr>
          <m:t>1 (</m:t>
        </m:r>
        <m:r>
          <m:rPr>
            <m:sty m:val="bi"/>
          </m:rPr>
          <w:rPr>
            <w:rFonts w:ascii="Cambria Math" w:hAnsi="Cambria Math"/>
            <w:sz w:val="28"/>
            <w:szCs w:val="28"/>
            <w:lang w:val="en-US"/>
          </w:rPr>
          <m:t>x</m:t>
        </m:r>
        <m:r>
          <m:rPr>
            <m:sty m:val="bi"/>
          </m:rPr>
          <w:rPr>
            <w:rFonts w:ascii="Cambria Math" w:hAnsi="Cambria Math"/>
            <w:sz w:val="28"/>
            <w:szCs w:val="28"/>
          </w:rPr>
          <m:t>,</m:t>
        </m:r>
        <m:r>
          <m:rPr>
            <m:sty m:val="bi"/>
          </m:rPr>
          <w:rPr>
            <w:rFonts w:ascii="Cambria Math" w:hAnsi="Cambria Math"/>
            <w:sz w:val="28"/>
            <w:szCs w:val="28"/>
            <w:lang w:val="en-US"/>
          </w:rPr>
          <m:t>y</m:t>
        </m:r>
        <m:r>
          <m:rPr>
            <m:sty m:val="bi"/>
          </m:rPr>
          <w:rPr>
            <w:rFonts w:ascii="Cambria Math" w:hAnsi="Cambria Math"/>
            <w:sz w:val="28"/>
            <w:szCs w:val="28"/>
          </w:rPr>
          <m:t>,</m:t>
        </m:r>
        <m:r>
          <m:rPr>
            <m:sty m:val="bi"/>
          </m:rPr>
          <w:rPr>
            <w:rFonts w:ascii="Cambria Math" w:hAnsi="Cambria Math"/>
            <w:sz w:val="28"/>
            <w:szCs w:val="28"/>
            <w:lang w:val="en-US"/>
          </w:rPr>
          <m:t>z</m:t>
        </m:r>
        <m:r>
          <m:rPr>
            <m:sty m:val="bi"/>
          </m:rPr>
          <w:rPr>
            <w:rFonts w:ascii="Cambria Math" w:hAnsi="Cambria Math"/>
            <w:sz w:val="28"/>
            <w:szCs w:val="28"/>
          </w:rPr>
          <m:t xml:space="preserve">), </m:t>
        </m:r>
        <m:r>
          <m:rPr>
            <m:sty m:val="bi"/>
          </m:rPr>
          <w:rPr>
            <w:rFonts w:ascii="Cambria Math" w:hAnsi="Cambria Math"/>
            <w:sz w:val="28"/>
            <w:szCs w:val="28"/>
            <w:lang w:val="en-US"/>
          </w:rPr>
          <m:t>sdf</m:t>
        </m:r>
        <m:r>
          <m:rPr>
            <m:sty m:val="bi"/>
          </m:rPr>
          <w:rPr>
            <w:rFonts w:ascii="Cambria Math" w:hAnsi="Cambria Math"/>
            <w:sz w:val="28"/>
            <w:szCs w:val="28"/>
          </w:rPr>
          <m:t xml:space="preserve">2 </m:t>
        </m:r>
        <m:d>
          <m:dPr>
            <m:ctrlPr>
              <w:rPr>
                <w:rFonts w:ascii="Cambria Math" w:hAnsi="Cambria Math"/>
                <w:b w:val="0"/>
                <w:i/>
                <w:sz w:val="28"/>
                <w:szCs w:val="28"/>
                <w:lang w:val="en-US"/>
              </w:rPr>
            </m:ctrlPr>
          </m:dPr>
          <m:e>
            <m:r>
              <m:rPr>
                <m:sty m:val="bi"/>
              </m:rPr>
              <w:rPr>
                <w:rFonts w:ascii="Cambria Math" w:hAnsi="Cambria Math"/>
                <w:sz w:val="28"/>
                <w:szCs w:val="28"/>
                <w:lang w:val="en-US"/>
              </w:rPr>
              <m:t>x</m:t>
            </m:r>
            <m:r>
              <m:rPr>
                <m:sty m:val="bi"/>
              </m:rPr>
              <w:rPr>
                <w:rFonts w:ascii="Cambria Math" w:hAnsi="Cambria Math"/>
                <w:sz w:val="28"/>
                <w:szCs w:val="28"/>
              </w:rPr>
              <m:t>,</m:t>
            </m:r>
            <m:r>
              <m:rPr>
                <m:sty m:val="bi"/>
              </m:rPr>
              <w:rPr>
                <w:rFonts w:ascii="Cambria Math" w:hAnsi="Cambria Math"/>
                <w:sz w:val="28"/>
                <w:szCs w:val="28"/>
                <w:lang w:val="en-US"/>
              </w:rPr>
              <m:t>y</m:t>
            </m:r>
            <m:r>
              <m:rPr>
                <m:sty m:val="bi"/>
              </m:rPr>
              <w:rPr>
                <w:rFonts w:ascii="Cambria Math" w:hAnsi="Cambria Math"/>
                <w:sz w:val="28"/>
                <w:szCs w:val="28"/>
              </w:rPr>
              <m:t>,</m:t>
            </m:r>
            <m:r>
              <m:rPr>
                <m:sty m:val="bi"/>
              </m:rPr>
              <w:rPr>
                <w:rFonts w:ascii="Cambria Math" w:hAnsi="Cambria Math"/>
                <w:sz w:val="28"/>
                <w:szCs w:val="28"/>
                <w:lang w:val="en-US"/>
              </w:rPr>
              <m:t>z</m:t>
            </m:r>
          </m:e>
        </m:d>
        <m:r>
          <m:rPr>
            <m:sty m:val="bi"/>
          </m:rPr>
          <w:rPr>
            <w:rFonts w:ascii="Cambria Math" w:hAnsi="Cambria Math"/>
            <w:sz w:val="28"/>
            <w:szCs w:val="28"/>
          </w:rPr>
          <m:t xml:space="preserve">                                                                                </m:t>
        </m:r>
      </m:oMath>
      <w:r w:rsidRPr="003D6BBF">
        <w:rPr>
          <w:b w:val="0"/>
          <w:sz w:val="28"/>
          <w:szCs w:val="28"/>
        </w:rPr>
        <w:t>(2.7)</w:t>
      </w:r>
    </w:p>
    <w:p w14:paraId="041174E0" w14:textId="77777777" w:rsidR="007975B7" w:rsidRPr="003878CC" w:rsidRDefault="00000000" w:rsidP="00663D50">
      <w:pPr>
        <w:pStyle w:val="a5"/>
        <w:spacing w:line="360" w:lineRule="auto"/>
        <w:ind w:firstLine="709"/>
        <w:jc w:val="both"/>
        <w:rPr>
          <w:sz w:val="28"/>
          <w:szCs w:val="28"/>
        </w:rPr>
      </w:pPr>
      <w:r w:rsidRPr="003878CC">
        <w:rPr>
          <w:b w:val="0"/>
          <w:sz w:val="28"/>
          <w:szCs w:val="28"/>
        </w:rPr>
        <w:t>2.2 Бросание лучей</w:t>
      </w:r>
    </w:p>
    <w:p w14:paraId="2CBD63D5" w14:textId="77777777" w:rsidR="007975B7" w:rsidRPr="003878CC" w:rsidRDefault="00000000" w:rsidP="00663D50">
      <w:pPr>
        <w:pStyle w:val="a5"/>
        <w:spacing w:line="360" w:lineRule="auto"/>
        <w:ind w:firstLine="709"/>
        <w:jc w:val="both"/>
        <w:rPr>
          <w:sz w:val="28"/>
          <w:szCs w:val="28"/>
        </w:rPr>
      </w:pPr>
      <w:r w:rsidRPr="003878CC">
        <w:rPr>
          <w:b w:val="0"/>
          <w:sz w:val="28"/>
          <w:szCs w:val="28"/>
        </w:rPr>
        <w:t xml:space="preserve">Алгоритм бросания лучей </w:t>
      </w:r>
      <w:proofErr w:type="spellStart"/>
      <w:r w:rsidRPr="003878CC">
        <w:rPr>
          <w:b w:val="0"/>
          <w:sz w:val="28"/>
          <w:szCs w:val="28"/>
        </w:rPr>
        <w:t>отрисовывает</w:t>
      </w:r>
      <w:proofErr w:type="spellEnd"/>
      <w:r w:rsidRPr="003878CC">
        <w:rPr>
          <w:b w:val="0"/>
          <w:sz w:val="28"/>
          <w:szCs w:val="28"/>
        </w:rPr>
        <w:t xml:space="preserve"> объекты, полагаясь на SDF (см. предыдущий пункт). Маршировка лучей состоит в итерационном перемещении точки вдоль луча обзора и проверку результата: в случае отрицательного результата произошло столкновение с объектом. </w:t>
      </w:r>
    </w:p>
    <w:p w14:paraId="78ABAD87" w14:textId="64FF30F9" w:rsidR="007975B7" w:rsidRPr="00B96D0D" w:rsidRDefault="00000000" w:rsidP="00663D50">
      <w:pPr>
        <w:pStyle w:val="a5"/>
        <w:spacing w:line="360" w:lineRule="auto"/>
        <w:ind w:firstLine="709"/>
        <w:jc w:val="both"/>
        <w:rPr>
          <w:b w:val="0"/>
          <w:sz w:val="28"/>
          <w:szCs w:val="28"/>
          <w:lang w:val="en-US"/>
        </w:rPr>
      </w:pPr>
      <w:r w:rsidRPr="003878CC">
        <w:rPr>
          <w:b w:val="0"/>
          <w:sz w:val="28"/>
          <w:szCs w:val="28"/>
        </w:rPr>
        <w:t>Также алгоритм бросания лучей должен использовать границы сцены, которые должны быть определены и переданы в качестве входных данных. Алгоритм бросания лучей представлен на псевдокоде 1</w:t>
      </w:r>
      <w:r w:rsidR="00B96D0D">
        <w:rPr>
          <w:b w:val="0"/>
          <w:sz w:val="28"/>
          <w:szCs w:val="28"/>
          <w:lang w:val="en-US"/>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9"/>
        <w:gridCol w:w="709"/>
        <w:gridCol w:w="708"/>
        <w:gridCol w:w="6798"/>
      </w:tblGrid>
      <w:tr w:rsidR="00E6436A" w14:paraId="13820A8E" w14:textId="77777777" w:rsidTr="00B96D0D">
        <w:tc>
          <w:tcPr>
            <w:tcW w:w="9628" w:type="dxa"/>
            <w:gridSpan w:val="5"/>
            <w:tcBorders>
              <w:top w:val="single" w:sz="4" w:space="0" w:color="auto"/>
              <w:bottom w:val="single" w:sz="4" w:space="0" w:color="auto"/>
            </w:tcBorders>
          </w:tcPr>
          <w:p w14:paraId="0DEE8C1E" w14:textId="74133746" w:rsidR="00E6436A" w:rsidRPr="00E6436A" w:rsidRDefault="00E6436A" w:rsidP="00663D50">
            <w:pPr>
              <w:pStyle w:val="a5"/>
              <w:spacing w:line="360" w:lineRule="auto"/>
              <w:jc w:val="both"/>
              <w:rPr>
                <w:b w:val="0"/>
                <w:bCs/>
                <w:sz w:val="28"/>
                <w:szCs w:val="28"/>
              </w:rPr>
            </w:pPr>
            <w:r w:rsidRPr="004D04EE">
              <w:rPr>
                <w:sz w:val="24"/>
                <w:szCs w:val="24"/>
              </w:rPr>
              <w:t xml:space="preserve">Псевдокод 1 </w:t>
            </w:r>
            <w:r w:rsidRPr="004D04EE">
              <w:rPr>
                <w:b w:val="0"/>
                <w:bCs/>
                <w:sz w:val="24"/>
                <w:szCs w:val="24"/>
              </w:rPr>
              <w:t xml:space="preserve">Алгоритм </w:t>
            </w:r>
            <w:proofErr w:type="spellStart"/>
            <w:r w:rsidRPr="004D04EE">
              <w:rPr>
                <w:b w:val="0"/>
                <w:bCs/>
                <w:sz w:val="24"/>
                <w:szCs w:val="24"/>
              </w:rPr>
              <w:t>марширования</w:t>
            </w:r>
            <w:proofErr w:type="spellEnd"/>
            <w:r w:rsidRPr="004D04EE">
              <w:rPr>
                <w:b w:val="0"/>
                <w:bCs/>
                <w:sz w:val="24"/>
                <w:szCs w:val="24"/>
              </w:rPr>
              <w:t xml:space="preserve"> лучей</w:t>
            </w:r>
          </w:p>
        </w:tc>
      </w:tr>
      <w:tr w:rsidR="004D04EE" w14:paraId="21B65F12" w14:textId="77777777" w:rsidTr="00B96D0D">
        <w:tc>
          <w:tcPr>
            <w:tcW w:w="704" w:type="dxa"/>
            <w:tcBorders>
              <w:top w:val="single" w:sz="4" w:space="0" w:color="auto"/>
            </w:tcBorders>
          </w:tcPr>
          <w:p w14:paraId="09682DFC" w14:textId="320F9B86" w:rsidR="004D04EE" w:rsidRPr="00160D32" w:rsidRDefault="00160D32" w:rsidP="009C3E39">
            <w:pPr>
              <w:pStyle w:val="a5"/>
              <w:spacing w:line="360" w:lineRule="auto"/>
              <w:jc w:val="right"/>
              <w:rPr>
                <w:b w:val="0"/>
                <w:bCs/>
                <w:sz w:val="24"/>
                <w:szCs w:val="24"/>
                <w:lang w:val="en-US"/>
              </w:rPr>
            </w:pPr>
            <w:r>
              <w:rPr>
                <w:b w:val="0"/>
                <w:bCs/>
                <w:sz w:val="24"/>
                <w:szCs w:val="24"/>
                <w:lang w:val="en-US"/>
              </w:rPr>
              <w:t>1:</w:t>
            </w:r>
          </w:p>
        </w:tc>
        <w:tc>
          <w:tcPr>
            <w:tcW w:w="8924" w:type="dxa"/>
            <w:gridSpan w:val="4"/>
            <w:tcBorders>
              <w:top w:val="single" w:sz="4" w:space="0" w:color="auto"/>
            </w:tcBorders>
          </w:tcPr>
          <w:p w14:paraId="5A26E89B" w14:textId="60291AD1" w:rsidR="004D04EE" w:rsidRPr="00A449DD" w:rsidRDefault="00A449DD" w:rsidP="00663D50">
            <w:pPr>
              <w:pStyle w:val="a5"/>
              <w:spacing w:line="360" w:lineRule="auto"/>
              <w:jc w:val="both"/>
              <w:rPr>
                <w:b w:val="0"/>
                <w:bCs/>
                <w:sz w:val="24"/>
                <w:szCs w:val="24"/>
                <w:lang w:val="en-US"/>
              </w:rPr>
            </w:pPr>
            <w:r>
              <w:rPr>
                <w:sz w:val="24"/>
                <w:szCs w:val="24"/>
              </w:rPr>
              <w:t xml:space="preserve">Функция </w:t>
            </w:r>
            <w:proofErr w:type="spellStart"/>
            <w:proofErr w:type="gramStart"/>
            <w:r>
              <w:rPr>
                <w:b w:val="0"/>
                <w:bCs/>
                <w:sz w:val="24"/>
                <w:szCs w:val="24"/>
                <w:lang w:val="en-US"/>
              </w:rPr>
              <w:t>rayMarch</w:t>
            </w:r>
            <w:proofErr w:type="spellEnd"/>
            <w:r>
              <w:rPr>
                <w:b w:val="0"/>
                <w:bCs/>
                <w:sz w:val="24"/>
                <w:szCs w:val="24"/>
                <w:lang w:val="en-US"/>
              </w:rPr>
              <w:t>(</w:t>
            </w:r>
            <w:proofErr w:type="gramEnd"/>
            <w:r>
              <w:rPr>
                <w:b w:val="0"/>
                <w:bCs/>
                <w:sz w:val="24"/>
                <w:szCs w:val="24"/>
                <w:lang w:val="en-US"/>
              </w:rPr>
              <w:t>begin, end)</w:t>
            </w:r>
          </w:p>
        </w:tc>
      </w:tr>
      <w:tr w:rsidR="00A449DD" w14:paraId="0903E086" w14:textId="77777777" w:rsidTr="009C3E39">
        <w:tc>
          <w:tcPr>
            <w:tcW w:w="704" w:type="dxa"/>
          </w:tcPr>
          <w:p w14:paraId="338374A3" w14:textId="52238899" w:rsidR="00A449DD" w:rsidRPr="00160D32" w:rsidRDefault="00160D32" w:rsidP="009C3E39">
            <w:pPr>
              <w:pStyle w:val="a5"/>
              <w:spacing w:line="360" w:lineRule="auto"/>
              <w:jc w:val="right"/>
              <w:rPr>
                <w:b w:val="0"/>
                <w:bCs/>
                <w:sz w:val="24"/>
                <w:szCs w:val="24"/>
                <w:lang w:val="en-US"/>
              </w:rPr>
            </w:pPr>
            <w:r w:rsidRPr="00160D32">
              <w:rPr>
                <w:b w:val="0"/>
                <w:bCs/>
                <w:sz w:val="24"/>
                <w:szCs w:val="24"/>
                <w:lang w:val="en-US"/>
              </w:rPr>
              <w:t>2:</w:t>
            </w:r>
          </w:p>
        </w:tc>
        <w:tc>
          <w:tcPr>
            <w:tcW w:w="709" w:type="dxa"/>
          </w:tcPr>
          <w:p w14:paraId="62B16516" w14:textId="77777777" w:rsidR="00A449DD" w:rsidRDefault="00A449DD" w:rsidP="00663D50">
            <w:pPr>
              <w:pStyle w:val="a5"/>
              <w:spacing w:line="360" w:lineRule="auto"/>
              <w:jc w:val="both"/>
              <w:rPr>
                <w:sz w:val="24"/>
                <w:szCs w:val="24"/>
              </w:rPr>
            </w:pPr>
          </w:p>
        </w:tc>
        <w:tc>
          <w:tcPr>
            <w:tcW w:w="8215" w:type="dxa"/>
            <w:gridSpan w:val="3"/>
          </w:tcPr>
          <w:p w14:paraId="551E5DDE" w14:textId="3DDA2CF3" w:rsidR="00A449DD" w:rsidRPr="00391A23" w:rsidRDefault="00391A23" w:rsidP="00663D50">
            <w:pPr>
              <w:pStyle w:val="a5"/>
              <w:spacing w:line="360" w:lineRule="auto"/>
              <w:jc w:val="both"/>
              <w:rPr>
                <w:b w:val="0"/>
                <w:bCs/>
                <w:i/>
                <w:iCs/>
                <w:sz w:val="24"/>
                <w:szCs w:val="24"/>
                <w:lang w:val="en-US"/>
              </w:rPr>
            </w:pPr>
            <w:r w:rsidRPr="00391A23">
              <w:rPr>
                <w:b w:val="0"/>
                <w:bCs/>
                <w:i/>
                <w:iCs/>
                <w:sz w:val="24"/>
                <w:szCs w:val="24"/>
                <w:lang w:val="en-US"/>
              </w:rPr>
              <w:t>d</w:t>
            </w:r>
            <w:r w:rsidR="00A449DD" w:rsidRPr="00391A23">
              <w:rPr>
                <w:b w:val="0"/>
                <w:bCs/>
                <w:i/>
                <w:iCs/>
                <w:sz w:val="24"/>
                <w:szCs w:val="24"/>
                <w:lang w:val="en-US"/>
              </w:rPr>
              <w:t xml:space="preserve">epth </w:t>
            </w:r>
            <w:r w:rsidRPr="00391A23">
              <w:rPr>
                <w:b w:val="0"/>
                <w:bCs/>
                <w:i/>
                <w:iCs/>
                <w:sz w:val="24"/>
                <w:szCs w:val="24"/>
                <w:lang w:val="en-US"/>
              </w:rPr>
              <w:t>← begin</w:t>
            </w:r>
          </w:p>
        </w:tc>
      </w:tr>
      <w:tr w:rsidR="00391A23" w14:paraId="359A4941" w14:textId="77777777" w:rsidTr="009C3E39">
        <w:tc>
          <w:tcPr>
            <w:tcW w:w="704" w:type="dxa"/>
          </w:tcPr>
          <w:p w14:paraId="19088EE3" w14:textId="7F115E00" w:rsidR="00391A23" w:rsidRPr="00160D32" w:rsidRDefault="00160D32" w:rsidP="009C3E39">
            <w:pPr>
              <w:pStyle w:val="a5"/>
              <w:spacing w:line="360" w:lineRule="auto"/>
              <w:jc w:val="right"/>
              <w:rPr>
                <w:b w:val="0"/>
                <w:bCs/>
                <w:sz w:val="24"/>
                <w:szCs w:val="24"/>
                <w:lang w:val="en-US"/>
              </w:rPr>
            </w:pPr>
            <w:r w:rsidRPr="00160D32">
              <w:rPr>
                <w:b w:val="0"/>
                <w:bCs/>
                <w:sz w:val="24"/>
                <w:szCs w:val="24"/>
                <w:lang w:val="en-US"/>
              </w:rPr>
              <w:t>3</w:t>
            </w:r>
            <w:r>
              <w:rPr>
                <w:b w:val="0"/>
                <w:bCs/>
                <w:sz w:val="24"/>
                <w:szCs w:val="24"/>
                <w:lang w:val="en-US"/>
              </w:rPr>
              <w:t>:</w:t>
            </w:r>
          </w:p>
        </w:tc>
        <w:tc>
          <w:tcPr>
            <w:tcW w:w="709" w:type="dxa"/>
          </w:tcPr>
          <w:p w14:paraId="785E514F" w14:textId="77777777" w:rsidR="00391A23" w:rsidRDefault="00391A23" w:rsidP="00663D50">
            <w:pPr>
              <w:pStyle w:val="a5"/>
              <w:spacing w:line="360" w:lineRule="auto"/>
              <w:jc w:val="both"/>
              <w:rPr>
                <w:sz w:val="24"/>
                <w:szCs w:val="24"/>
              </w:rPr>
            </w:pPr>
          </w:p>
        </w:tc>
        <w:tc>
          <w:tcPr>
            <w:tcW w:w="8215" w:type="dxa"/>
            <w:gridSpan w:val="3"/>
          </w:tcPr>
          <w:p w14:paraId="55624267" w14:textId="3ABA3D14" w:rsidR="00391A23" w:rsidRPr="00391A23" w:rsidRDefault="00391A23" w:rsidP="00663D50">
            <w:pPr>
              <w:pStyle w:val="a5"/>
              <w:spacing w:line="360" w:lineRule="auto"/>
              <w:jc w:val="both"/>
              <w:rPr>
                <w:b w:val="0"/>
                <w:bCs/>
                <w:i/>
                <w:iCs/>
                <w:sz w:val="24"/>
                <w:szCs w:val="24"/>
                <w:lang w:val="en-US"/>
              </w:rPr>
            </w:pPr>
            <w:proofErr w:type="spellStart"/>
            <w:r w:rsidRPr="00391A23">
              <w:rPr>
                <w:b w:val="0"/>
                <w:bCs/>
                <w:i/>
                <w:iCs/>
                <w:sz w:val="24"/>
                <w:szCs w:val="24"/>
                <w:lang w:val="en-US"/>
              </w:rPr>
              <w:t>i</w:t>
            </w:r>
            <w:proofErr w:type="spellEnd"/>
            <w:r w:rsidRPr="00391A23">
              <w:rPr>
                <w:b w:val="0"/>
                <w:bCs/>
                <w:i/>
                <w:iCs/>
                <w:sz w:val="24"/>
                <w:szCs w:val="24"/>
                <w:lang w:val="en-US"/>
              </w:rPr>
              <w:t xml:space="preserve"> ← 0</w:t>
            </w:r>
          </w:p>
        </w:tc>
      </w:tr>
      <w:tr w:rsidR="00391A23" w14:paraId="2239A213" w14:textId="77777777" w:rsidTr="009C3E39">
        <w:tc>
          <w:tcPr>
            <w:tcW w:w="704" w:type="dxa"/>
          </w:tcPr>
          <w:p w14:paraId="0E136FF0" w14:textId="781ADC10" w:rsidR="00391A23" w:rsidRPr="00160D32" w:rsidRDefault="00160D32" w:rsidP="009C3E39">
            <w:pPr>
              <w:pStyle w:val="a5"/>
              <w:spacing w:line="360" w:lineRule="auto"/>
              <w:jc w:val="right"/>
              <w:rPr>
                <w:b w:val="0"/>
                <w:bCs/>
                <w:sz w:val="24"/>
                <w:szCs w:val="24"/>
                <w:lang w:val="en-US"/>
              </w:rPr>
            </w:pPr>
            <w:r>
              <w:rPr>
                <w:b w:val="0"/>
                <w:bCs/>
                <w:sz w:val="24"/>
                <w:szCs w:val="24"/>
                <w:lang w:val="en-US"/>
              </w:rPr>
              <w:t>4</w:t>
            </w:r>
            <w:r w:rsidR="009917AD">
              <w:rPr>
                <w:b w:val="0"/>
                <w:bCs/>
                <w:sz w:val="24"/>
                <w:szCs w:val="24"/>
                <w:lang w:val="en-US"/>
              </w:rPr>
              <w:t>:</w:t>
            </w:r>
          </w:p>
        </w:tc>
        <w:tc>
          <w:tcPr>
            <w:tcW w:w="709" w:type="dxa"/>
          </w:tcPr>
          <w:p w14:paraId="1AB9FFEA" w14:textId="77777777" w:rsidR="00391A23" w:rsidRDefault="00391A23" w:rsidP="00663D50">
            <w:pPr>
              <w:pStyle w:val="a5"/>
              <w:spacing w:line="360" w:lineRule="auto"/>
              <w:jc w:val="both"/>
              <w:rPr>
                <w:sz w:val="24"/>
                <w:szCs w:val="24"/>
              </w:rPr>
            </w:pPr>
          </w:p>
        </w:tc>
        <w:tc>
          <w:tcPr>
            <w:tcW w:w="8215" w:type="dxa"/>
            <w:gridSpan w:val="3"/>
          </w:tcPr>
          <w:p w14:paraId="6C9B708C" w14:textId="379F1A2A" w:rsidR="00391A23" w:rsidRPr="00AC481A" w:rsidRDefault="00391A23" w:rsidP="00663D50">
            <w:pPr>
              <w:pStyle w:val="a5"/>
              <w:spacing w:line="360" w:lineRule="auto"/>
              <w:jc w:val="both"/>
              <w:rPr>
                <w:sz w:val="24"/>
                <w:szCs w:val="24"/>
              </w:rPr>
            </w:pPr>
            <w:r>
              <w:rPr>
                <w:sz w:val="24"/>
                <w:szCs w:val="24"/>
              </w:rPr>
              <w:t xml:space="preserve">До тех пор пока </w:t>
            </w:r>
            <w:proofErr w:type="spellStart"/>
            <w:r>
              <w:rPr>
                <w:b w:val="0"/>
                <w:bCs/>
                <w:i/>
                <w:iCs/>
                <w:sz w:val="24"/>
                <w:szCs w:val="24"/>
                <w:lang w:val="en-US"/>
              </w:rPr>
              <w:t>i</w:t>
            </w:r>
            <w:proofErr w:type="spellEnd"/>
            <w:r w:rsidRPr="00391A23">
              <w:rPr>
                <w:b w:val="0"/>
                <w:bCs/>
                <w:i/>
                <w:iCs/>
                <w:sz w:val="24"/>
                <w:szCs w:val="24"/>
              </w:rPr>
              <w:t xml:space="preserve"> </w:t>
            </w:r>
            <w:proofErr w:type="gramStart"/>
            <w:r w:rsidRPr="00391A23">
              <w:rPr>
                <w:b w:val="0"/>
                <w:bCs/>
                <w:i/>
                <w:iCs/>
                <w:sz w:val="24"/>
                <w:szCs w:val="24"/>
              </w:rPr>
              <w:t xml:space="preserve">&lt; </w:t>
            </w:r>
            <w:r>
              <w:rPr>
                <w:b w:val="0"/>
                <w:bCs/>
                <w:i/>
                <w:iCs/>
                <w:sz w:val="24"/>
                <w:szCs w:val="24"/>
                <w:lang w:val="en-US"/>
              </w:rPr>
              <w:t>MAX</w:t>
            </w:r>
            <w:proofErr w:type="gramEnd"/>
            <w:r w:rsidRPr="00391A23">
              <w:rPr>
                <w:b w:val="0"/>
                <w:bCs/>
                <w:i/>
                <w:iCs/>
                <w:sz w:val="24"/>
                <w:szCs w:val="24"/>
              </w:rPr>
              <w:t>_</w:t>
            </w:r>
            <w:r>
              <w:rPr>
                <w:b w:val="0"/>
                <w:bCs/>
                <w:i/>
                <w:iCs/>
                <w:sz w:val="24"/>
                <w:szCs w:val="24"/>
                <w:lang w:val="en-US"/>
              </w:rPr>
              <w:t>MARCH</w:t>
            </w:r>
            <w:r w:rsidRPr="00391A23">
              <w:rPr>
                <w:b w:val="0"/>
                <w:bCs/>
                <w:i/>
                <w:iCs/>
                <w:sz w:val="24"/>
                <w:szCs w:val="24"/>
              </w:rPr>
              <w:t>_</w:t>
            </w:r>
            <w:r>
              <w:rPr>
                <w:b w:val="0"/>
                <w:bCs/>
                <w:i/>
                <w:iCs/>
                <w:sz w:val="24"/>
                <w:szCs w:val="24"/>
                <w:lang w:val="en-US"/>
              </w:rPr>
              <w:t>STEPS</w:t>
            </w:r>
            <w:r w:rsidRPr="00391A23">
              <w:rPr>
                <w:b w:val="0"/>
                <w:bCs/>
                <w:i/>
                <w:iCs/>
                <w:sz w:val="24"/>
                <w:szCs w:val="24"/>
              </w:rPr>
              <w:t xml:space="preserve"> </w:t>
            </w:r>
            <w:r w:rsidR="00AC481A">
              <w:rPr>
                <w:bCs/>
                <w:sz w:val="24"/>
                <w:szCs w:val="24"/>
              </w:rPr>
              <w:t>выполнить</w:t>
            </w:r>
          </w:p>
        </w:tc>
      </w:tr>
      <w:tr w:rsidR="00AC481A" w14:paraId="444384BA" w14:textId="77777777" w:rsidTr="009C3E39">
        <w:tc>
          <w:tcPr>
            <w:tcW w:w="704" w:type="dxa"/>
          </w:tcPr>
          <w:p w14:paraId="0BF2ACC5" w14:textId="39794D38" w:rsidR="00AC481A" w:rsidRPr="009917AD" w:rsidRDefault="00160D32" w:rsidP="009C3E39">
            <w:pPr>
              <w:pStyle w:val="a5"/>
              <w:spacing w:line="360" w:lineRule="auto"/>
              <w:jc w:val="right"/>
              <w:rPr>
                <w:b w:val="0"/>
                <w:bCs/>
                <w:sz w:val="24"/>
                <w:szCs w:val="24"/>
                <w:lang w:val="en-US"/>
              </w:rPr>
            </w:pPr>
            <w:r w:rsidRPr="009917AD">
              <w:rPr>
                <w:b w:val="0"/>
                <w:bCs/>
                <w:sz w:val="24"/>
                <w:szCs w:val="24"/>
                <w:lang w:val="en-US"/>
              </w:rPr>
              <w:t>5</w:t>
            </w:r>
            <w:r w:rsidR="009917AD">
              <w:rPr>
                <w:b w:val="0"/>
                <w:bCs/>
                <w:sz w:val="24"/>
                <w:szCs w:val="24"/>
                <w:lang w:val="en-US"/>
              </w:rPr>
              <w:t>:</w:t>
            </w:r>
          </w:p>
        </w:tc>
        <w:tc>
          <w:tcPr>
            <w:tcW w:w="709" w:type="dxa"/>
          </w:tcPr>
          <w:p w14:paraId="77DAB018" w14:textId="77777777" w:rsidR="00AC481A" w:rsidRDefault="00AC481A" w:rsidP="00663D50">
            <w:pPr>
              <w:pStyle w:val="a5"/>
              <w:spacing w:line="360" w:lineRule="auto"/>
              <w:jc w:val="both"/>
              <w:rPr>
                <w:sz w:val="24"/>
                <w:szCs w:val="24"/>
              </w:rPr>
            </w:pPr>
          </w:p>
        </w:tc>
        <w:tc>
          <w:tcPr>
            <w:tcW w:w="709" w:type="dxa"/>
          </w:tcPr>
          <w:p w14:paraId="46CA63C7" w14:textId="77777777" w:rsidR="00AC481A" w:rsidRDefault="00AC481A" w:rsidP="00663D50">
            <w:pPr>
              <w:pStyle w:val="a5"/>
              <w:spacing w:line="360" w:lineRule="auto"/>
              <w:jc w:val="both"/>
              <w:rPr>
                <w:sz w:val="24"/>
                <w:szCs w:val="24"/>
              </w:rPr>
            </w:pPr>
          </w:p>
        </w:tc>
        <w:tc>
          <w:tcPr>
            <w:tcW w:w="7506" w:type="dxa"/>
            <w:gridSpan w:val="2"/>
          </w:tcPr>
          <w:p w14:paraId="1BA28135" w14:textId="750D8AAC" w:rsidR="00AC481A" w:rsidRPr="00AC481A" w:rsidRDefault="00AC481A" w:rsidP="00663D50">
            <w:pPr>
              <w:pStyle w:val="a5"/>
              <w:spacing w:line="360" w:lineRule="auto"/>
              <w:jc w:val="both"/>
              <w:rPr>
                <w:b w:val="0"/>
                <w:bCs/>
                <w:sz w:val="24"/>
                <w:szCs w:val="24"/>
              </w:rPr>
            </w:pPr>
            <w:proofErr w:type="spellStart"/>
            <w:r>
              <w:rPr>
                <w:b w:val="0"/>
                <w:bCs/>
                <w:i/>
                <w:iCs/>
                <w:sz w:val="24"/>
                <w:szCs w:val="24"/>
                <w:lang w:val="en-US"/>
              </w:rPr>
              <w:t>dist</w:t>
            </w:r>
            <w:proofErr w:type="spellEnd"/>
            <w:r w:rsidRPr="00AC481A">
              <w:rPr>
                <w:b w:val="0"/>
                <w:bCs/>
                <w:i/>
                <w:iCs/>
                <w:sz w:val="24"/>
                <w:szCs w:val="24"/>
              </w:rPr>
              <w:t xml:space="preserve"> ← </w:t>
            </w:r>
            <w:r>
              <w:rPr>
                <w:b w:val="0"/>
                <w:bCs/>
                <w:sz w:val="24"/>
                <w:szCs w:val="24"/>
              </w:rPr>
              <w:t>расстояние до объекта</w:t>
            </w:r>
          </w:p>
        </w:tc>
      </w:tr>
      <w:tr w:rsidR="00AC481A" w14:paraId="0091A5F2" w14:textId="77777777" w:rsidTr="009C3E39">
        <w:tc>
          <w:tcPr>
            <w:tcW w:w="704" w:type="dxa"/>
          </w:tcPr>
          <w:p w14:paraId="4048244C" w14:textId="7D943D79" w:rsidR="00AC481A" w:rsidRPr="009917AD" w:rsidRDefault="00160D32" w:rsidP="009C3E39">
            <w:pPr>
              <w:pStyle w:val="a5"/>
              <w:spacing w:line="360" w:lineRule="auto"/>
              <w:jc w:val="right"/>
              <w:rPr>
                <w:b w:val="0"/>
                <w:bCs/>
                <w:sz w:val="24"/>
                <w:szCs w:val="24"/>
                <w:lang w:val="en-US"/>
              </w:rPr>
            </w:pPr>
            <w:r w:rsidRPr="009917AD">
              <w:rPr>
                <w:b w:val="0"/>
                <w:bCs/>
                <w:sz w:val="24"/>
                <w:szCs w:val="24"/>
                <w:lang w:val="en-US"/>
              </w:rPr>
              <w:t>6</w:t>
            </w:r>
            <w:r w:rsidR="009917AD" w:rsidRPr="009917AD">
              <w:rPr>
                <w:b w:val="0"/>
                <w:bCs/>
                <w:sz w:val="24"/>
                <w:szCs w:val="24"/>
                <w:lang w:val="en-US"/>
              </w:rPr>
              <w:t>:</w:t>
            </w:r>
          </w:p>
        </w:tc>
        <w:tc>
          <w:tcPr>
            <w:tcW w:w="709" w:type="dxa"/>
          </w:tcPr>
          <w:p w14:paraId="2AA543D0" w14:textId="77777777" w:rsidR="00AC481A" w:rsidRDefault="00AC481A" w:rsidP="00663D50">
            <w:pPr>
              <w:pStyle w:val="a5"/>
              <w:spacing w:line="360" w:lineRule="auto"/>
              <w:jc w:val="both"/>
              <w:rPr>
                <w:sz w:val="24"/>
                <w:szCs w:val="24"/>
              </w:rPr>
            </w:pPr>
          </w:p>
        </w:tc>
        <w:tc>
          <w:tcPr>
            <w:tcW w:w="709" w:type="dxa"/>
          </w:tcPr>
          <w:p w14:paraId="212751FD" w14:textId="77777777" w:rsidR="00AC481A" w:rsidRDefault="00AC481A" w:rsidP="00663D50">
            <w:pPr>
              <w:pStyle w:val="a5"/>
              <w:spacing w:line="360" w:lineRule="auto"/>
              <w:jc w:val="both"/>
              <w:rPr>
                <w:sz w:val="24"/>
                <w:szCs w:val="24"/>
              </w:rPr>
            </w:pPr>
          </w:p>
        </w:tc>
        <w:tc>
          <w:tcPr>
            <w:tcW w:w="7506" w:type="dxa"/>
            <w:gridSpan w:val="2"/>
          </w:tcPr>
          <w:p w14:paraId="7C811F10" w14:textId="5701015F" w:rsidR="00AC481A" w:rsidRPr="00AC481A" w:rsidRDefault="00AC481A" w:rsidP="00663D50">
            <w:pPr>
              <w:pStyle w:val="a5"/>
              <w:spacing w:line="360" w:lineRule="auto"/>
              <w:jc w:val="both"/>
              <w:rPr>
                <w:sz w:val="24"/>
                <w:szCs w:val="24"/>
              </w:rPr>
            </w:pPr>
            <w:r>
              <w:rPr>
                <w:sz w:val="24"/>
                <w:szCs w:val="24"/>
              </w:rPr>
              <w:t xml:space="preserve">Если </w:t>
            </w:r>
            <w:r>
              <w:rPr>
                <w:b w:val="0"/>
                <w:bCs/>
                <w:sz w:val="24"/>
                <w:szCs w:val="24"/>
              </w:rPr>
              <w:t xml:space="preserve">точка внутри объекта </w:t>
            </w:r>
            <w:r>
              <w:rPr>
                <w:sz w:val="24"/>
                <w:szCs w:val="24"/>
              </w:rPr>
              <w:t>тогда</w:t>
            </w:r>
          </w:p>
        </w:tc>
      </w:tr>
      <w:tr w:rsidR="00AC481A" w14:paraId="052E9E96" w14:textId="77777777" w:rsidTr="009C3E39">
        <w:tc>
          <w:tcPr>
            <w:tcW w:w="704" w:type="dxa"/>
          </w:tcPr>
          <w:p w14:paraId="291D1E9C" w14:textId="221D52BE" w:rsidR="00AC481A" w:rsidRPr="009917AD" w:rsidRDefault="009917AD" w:rsidP="009C3E39">
            <w:pPr>
              <w:pStyle w:val="a5"/>
              <w:spacing w:line="360" w:lineRule="auto"/>
              <w:jc w:val="right"/>
              <w:rPr>
                <w:sz w:val="24"/>
                <w:szCs w:val="24"/>
                <w:lang w:val="en-US"/>
              </w:rPr>
            </w:pPr>
            <w:r>
              <w:rPr>
                <w:sz w:val="24"/>
                <w:szCs w:val="24"/>
                <w:lang w:val="en-US"/>
              </w:rPr>
              <w:t>7:</w:t>
            </w:r>
          </w:p>
        </w:tc>
        <w:tc>
          <w:tcPr>
            <w:tcW w:w="709" w:type="dxa"/>
          </w:tcPr>
          <w:p w14:paraId="5D2C060F" w14:textId="77777777" w:rsidR="00AC481A" w:rsidRDefault="00AC481A" w:rsidP="00663D50">
            <w:pPr>
              <w:pStyle w:val="a5"/>
              <w:spacing w:line="360" w:lineRule="auto"/>
              <w:jc w:val="both"/>
              <w:rPr>
                <w:sz w:val="24"/>
                <w:szCs w:val="24"/>
              </w:rPr>
            </w:pPr>
          </w:p>
        </w:tc>
        <w:tc>
          <w:tcPr>
            <w:tcW w:w="709" w:type="dxa"/>
          </w:tcPr>
          <w:p w14:paraId="7CF160E9" w14:textId="77777777" w:rsidR="00AC481A" w:rsidRDefault="00AC481A" w:rsidP="00663D50">
            <w:pPr>
              <w:pStyle w:val="a5"/>
              <w:spacing w:line="360" w:lineRule="auto"/>
              <w:jc w:val="both"/>
              <w:rPr>
                <w:sz w:val="24"/>
                <w:szCs w:val="24"/>
              </w:rPr>
            </w:pPr>
          </w:p>
        </w:tc>
        <w:tc>
          <w:tcPr>
            <w:tcW w:w="708" w:type="dxa"/>
          </w:tcPr>
          <w:p w14:paraId="66772D05" w14:textId="77777777" w:rsidR="00AC481A" w:rsidRDefault="00AC481A" w:rsidP="00663D50">
            <w:pPr>
              <w:pStyle w:val="a5"/>
              <w:spacing w:line="360" w:lineRule="auto"/>
              <w:jc w:val="both"/>
              <w:rPr>
                <w:sz w:val="24"/>
                <w:szCs w:val="24"/>
              </w:rPr>
            </w:pPr>
          </w:p>
        </w:tc>
        <w:tc>
          <w:tcPr>
            <w:tcW w:w="6798" w:type="dxa"/>
          </w:tcPr>
          <w:p w14:paraId="531FC753" w14:textId="7002D787" w:rsidR="00AC481A" w:rsidRPr="00AC481A" w:rsidRDefault="00AC481A" w:rsidP="00663D50">
            <w:pPr>
              <w:pStyle w:val="a5"/>
              <w:spacing w:line="360" w:lineRule="auto"/>
              <w:jc w:val="both"/>
              <w:rPr>
                <w:b w:val="0"/>
                <w:bCs/>
                <w:i/>
                <w:iCs/>
                <w:sz w:val="24"/>
                <w:szCs w:val="24"/>
                <w:lang w:val="en-US"/>
              </w:rPr>
            </w:pPr>
            <w:r>
              <w:rPr>
                <w:sz w:val="24"/>
                <w:szCs w:val="24"/>
              </w:rPr>
              <w:t xml:space="preserve">Вернуть </w:t>
            </w:r>
            <w:r>
              <w:rPr>
                <w:b w:val="0"/>
                <w:bCs/>
                <w:i/>
                <w:iCs/>
                <w:sz w:val="24"/>
                <w:szCs w:val="24"/>
                <w:lang w:val="en-US"/>
              </w:rPr>
              <w:t>depth</w:t>
            </w:r>
          </w:p>
        </w:tc>
      </w:tr>
      <w:tr w:rsidR="00AC481A" w14:paraId="7FA4218C" w14:textId="77777777" w:rsidTr="009C3E39">
        <w:tc>
          <w:tcPr>
            <w:tcW w:w="704" w:type="dxa"/>
          </w:tcPr>
          <w:p w14:paraId="54ABE02D" w14:textId="373CC3D9" w:rsidR="00AC481A" w:rsidRPr="009917AD" w:rsidRDefault="009917AD" w:rsidP="009C3E39">
            <w:pPr>
              <w:pStyle w:val="a5"/>
              <w:spacing w:line="360" w:lineRule="auto"/>
              <w:jc w:val="right"/>
              <w:rPr>
                <w:b w:val="0"/>
                <w:bCs/>
                <w:sz w:val="24"/>
                <w:szCs w:val="24"/>
                <w:lang w:val="en-US"/>
              </w:rPr>
            </w:pPr>
            <w:r w:rsidRPr="009917AD">
              <w:rPr>
                <w:b w:val="0"/>
                <w:bCs/>
                <w:sz w:val="24"/>
                <w:szCs w:val="24"/>
                <w:lang w:val="en-US"/>
              </w:rPr>
              <w:t>8:</w:t>
            </w:r>
          </w:p>
        </w:tc>
        <w:tc>
          <w:tcPr>
            <w:tcW w:w="709" w:type="dxa"/>
          </w:tcPr>
          <w:p w14:paraId="60C408D2" w14:textId="77777777" w:rsidR="00AC481A" w:rsidRDefault="00AC481A" w:rsidP="00663D50">
            <w:pPr>
              <w:pStyle w:val="a5"/>
              <w:spacing w:line="360" w:lineRule="auto"/>
              <w:jc w:val="both"/>
              <w:rPr>
                <w:sz w:val="24"/>
                <w:szCs w:val="24"/>
              </w:rPr>
            </w:pPr>
          </w:p>
        </w:tc>
        <w:tc>
          <w:tcPr>
            <w:tcW w:w="709" w:type="dxa"/>
          </w:tcPr>
          <w:p w14:paraId="5B933E66" w14:textId="77777777" w:rsidR="00AC481A" w:rsidRDefault="00AC481A" w:rsidP="00663D50">
            <w:pPr>
              <w:pStyle w:val="a5"/>
              <w:spacing w:line="360" w:lineRule="auto"/>
              <w:jc w:val="both"/>
              <w:rPr>
                <w:sz w:val="24"/>
                <w:szCs w:val="24"/>
              </w:rPr>
            </w:pPr>
          </w:p>
        </w:tc>
        <w:tc>
          <w:tcPr>
            <w:tcW w:w="7506" w:type="dxa"/>
            <w:gridSpan w:val="2"/>
          </w:tcPr>
          <w:p w14:paraId="3ACDAE4A" w14:textId="4A05E6F7" w:rsidR="00AC481A" w:rsidRPr="006F0F9B" w:rsidRDefault="006F0F9B" w:rsidP="00663D50">
            <w:pPr>
              <w:pStyle w:val="a5"/>
              <w:spacing w:line="360" w:lineRule="auto"/>
              <w:jc w:val="both"/>
              <w:rPr>
                <w:sz w:val="24"/>
                <w:szCs w:val="24"/>
              </w:rPr>
            </w:pPr>
            <w:r>
              <w:rPr>
                <w:sz w:val="24"/>
                <w:szCs w:val="24"/>
              </w:rPr>
              <w:t>Конец условия</w:t>
            </w:r>
          </w:p>
        </w:tc>
      </w:tr>
      <w:tr w:rsidR="006F0F9B" w14:paraId="0E09EE9F" w14:textId="77777777" w:rsidTr="009C3E39">
        <w:tc>
          <w:tcPr>
            <w:tcW w:w="704" w:type="dxa"/>
          </w:tcPr>
          <w:p w14:paraId="2E6F080D" w14:textId="6B9E578C" w:rsidR="006F0F9B" w:rsidRPr="009917AD" w:rsidRDefault="009917AD" w:rsidP="009C3E39">
            <w:pPr>
              <w:pStyle w:val="a5"/>
              <w:spacing w:line="360" w:lineRule="auto"/>
              <w:jc w:val="right"/>
              <w:rPr>
                <w:b w:val="0"/>
                <w:bCs/>
                <w:sz w:val="24"/>
                <w:szCs w:val="24"/>
                <w:lang w:val="en-US"/>
              </w:rPr>
            </w:pPr>
            <w:r w:rsidRPr="009917AD">
              <w:rPr>
                <w:b w:val="0"/>
                <w:bCs/>
                <w:sz w:val="24"/>
                <w:szCs w:val="24"/>
                <w:lang w:val="en-US"/>
              </w:rPr>
              <w:t>9:</w:t>
            </w:r>
          </w:p>
        </w:tc>
        <w:tc>
          <w:tcPr>
            <w:tcW w:w="709" w:type="dxa"/>
          </w:tcPr>
          <w:p w14:paraId="749495B0" w14:textId="77777777" w:rsidR="006F0F9B" w:rsidRDefault="006F0F9B" w:rsidP="00663D50">
            <w:pPr>
              <w:pStyle w:val="a5"/>
              <w:spacing w:line="360" w:lineRule="auto"/>
              <w:jc w:val="both"/>
              <w:rPr>
                <w:sz w:val="24"/>
                <w:szCs w:val="24"/>
              </w:rPr>
            </w:pPr>
          </w:p>
        </w:tc>
        <w:tc>
          <w:tcPr>
            <w:tcW w:w="709" w:type="dxa"/>
          </w:tcPr>
          <w:p w14:paraId="033F7F45" w14:textId="77777777" w:rsidR="006F0F9B" w:rsidRDefault="006F0F9B" w:rsidP="00663D50">
            <w:pPr>
              <w:pStyle w:val="a5"/>
              <w:spacing w:line="360" w:lineRule="auto"/>
              <w:jc w:val="both"/>
              <w:rPr>
                <w:sz w:val="24"/>
                <w:szCs w:val="24"/>
              </w:rPr>
            </w:pPr>
          </w:p>
        </w:tc>
        <w:tc>
          <w:tcPr>
            <w:tcW w:w="7506" w:type="dxa"/>
            <w:gridSpan w:val="2"/>
          </w:tcPr>
          <w:p w14:paraId="36023722" w14:textId="52DC31F3" w:rsidR="006F0F9B" w:rsidRPr="006F0F9B" w:rsidRDefault="006F0F9B" w:rsidP="00663D50">
            <w:pPr>
              <w:pStyle w:val="a5"/>
              <w:spacing w:line="360" w:lineRule="auto"/>
              <w:jc w:val="both"/>
              <w:rPr>
                <w:b w:val="0"/>
                <w:bCs/>
                <w:i/>
                <w:iCs/>
                <w:sz w:val="24"/>
                <w:szCs w:val="24"/>
                <w:lang w:val="en-US"/>
              </w:rPr>
            </w:pPr>
            <w:r>
              <w:rPr>
                <w:b w:val="0"/>
                <w:bCs/>
                <w:i/>
                <w:iCs/>
                <w:sz w:val="24"/>
                <w:szCs w:val="24"/>
                <w:lang w:val="en-US"/>
              </w:rPr>
              <w:t xml:space="preserve">depth += </w:t>
            </w:r>
            <w:proofErr w:type="spellStart"/>
            <w:r>
              <w:rPr>
                <w:b w:val="0"/>
                <w:bCs/>
                <w:i/>
                <w:iCs/>
                <w:sz w:val="24"/>
                <w:szCs w:val="24"/>
                <w:lang w:val="en-US"/>
              </w:rPr>
              <w:t>dist</w:t>
            </w:r>
            <w:proofErr w:type="spellEnd"/>
          </w:p>
        </w:tc>
      </w:tr>
      <w:tr w:rsidR="006F0F9B" w14:paraId="4AB8AA3C" w14:textId="77777777" w:rsidTr="009C3E39">
        <w:tc>
          <w:tcPr>
            <w:tcW w:w="704" w:type="dxa"/>
          </w:tcPr>
          <w:p w14:paraId="554E7719" w14:textId="424F7631" w:rsidR="006F0F9B" w:rsidRPr="009917AD" w:rsidRDefault="009917AD" w:rsidP="009C3E39">
            <w:pPr>
              <w:pStyle w:val="a5"/>
              <w:spacing w:line="360" w:lineRule="auto"/>
              <w:jc w:val="right"/>
              <w:rPr>
                <w:b w:val="0"/>
                <w:bCs/>
                <w:sz w:val="24"/>
                <w:szCs w:val="24"/>
                <w:lang w:val="en-US"/>
              </w:rPr>
            </w:pPr>
            <w:r w:rsidRPr="009917AD">
              <w:rPr>
                <w:b w:val="0"/>
                <w:bCs/>
                <w:sz w:val="24"/>
                <w:szCs w:val="24"/>
                <w:lang w:val="en-US"/>
              </w:rPr>
              <w:t>10:</w:t>
            </w:r>
          </w:p>
        </w:tc>
        <w:tc>
          <w:tcPr>
            <w:tcW w:w="709" w:type="dxa"/>
          </w:tcPr>
          <w:p w14:paraId="3E3BEFA5" w14:textId="77777777" w:rsidR="006F0F9B" w:rsidRDefault="006F0F9B" w:rsidP="00663D50">
            <w:pPr>
              <w:pStyle w:val="a5"/>
              <w:spacing w:line="360" w:lineRule="auto"/>
              <w:jc w:val="both"/>
              <w:rPr>
                <w:sz w:val="24"/>
                <w:szCs w:val="24"/>
              </w:rPr>
            </w:pPr>
          </w:p>
        </w:tc>
        <w:tc>
          <w:tcPr>
            <w:tcW w:w="709" w:type="dxa"/>
          </w:tcPr>
          <w:p w14:paraId="1C65668F" w14:textId="77777777" w:rsidR="006F0F9B" w:rsidRDefault="006F0F9B" w:rsidP="00663D50">
            <w:pPr>
              <w:pStyle w:val="a5"/>
              <w:spacing w:line="360" w:lineRule="auto"/>
              <w:jc w:val="both"/>
              <w:rPr>
                <w:sz w:val="24"/>
                <w:szCs w:val="24"/>
              </w:rPr>
            </w:pPr>
          </w:p>
        </w:tc>
        <w:tc>
          <w:tcPr>
            <w:tcW w:w="7506" w:type="dxa"/>
            <w:gridSpan w:val="2"/>
          </w:tcPr>
          <w:p w14:paraId="791C38B7" w14:textId="774C29A3" w:rsidR="006F0F9B" w:rsidRPr="006F0F9B" w:rsidRDefault="006F0F9B" w:rsidP="00663D50">
            <w:pPr>
              <w:pStyle w:val="a5"/>
              <w:spacing w:line="360" w:lineRule="auto"/>
              <w:jc w:val="both"/>
              <w:rPr>
                <w:b w:val="0"/>
                <w:bCs/>
                <w:sz w:val="24"/>
                <w:szCs w:val="24"/>
                <w:lang w:val="en-US"/>
              </w:rPr>
            </w:pPr>
            <w:proofErr w:type="spellStart"/>
            <w:r>
              <w:rPr>
                <w:b w:val="0"/>
                <w:bCs/>
                <w:i/>
                <w:iCs/>
                <w:sz w:val="24"/>
                <w:szCs w:val="24"/>
                <w:lang w:val="en-US"/>
              </w:rPr>
              <w:t>i</w:t>
            </w:r>
            <w:proofErr w:type="spellEnd"/>
            <w:r>
              <w:rPr>
                <w:b w:val="0"/>
                <w:bCs/>
                <w:i/>
                <w:iCs/>
                <w:sz w:val="24"/>
                <w:szCs w:val="24"/>
                <w:lang w:val="en-US"/>
              </w:rPr>
              <w:t xml:space="preserve"> += </w:t>
            </w:r>
            <w:r>
              <w:rPr>
                <w:b w:val="0"/>
                <w:bCs/>
                <w:sz w:val="24"/>
                <w:szCs w:val="24"/>
                <w:lang w:val="en-US"/>
              </w:rPr>
              <w:t>1</w:t>
            </w:r>
          </w:p>
        </w:tc>
      </w:tr>
      <w:tr w:rsidR="006F0F9B" w14:paraId="552F3043" w14:textId="77777777" w:rsidTr="009C3E39">
        <w:tc>
          <w:tcPr>
            <w:tcW w:w="704" w:type="dxa"/>
          </w:tcPr>
          <w:p w14:paraId="29D33D10" w14:textId="5E68E78B" w:rsidR="006F0F9B" w:rsidRPr="009917AD" w:rsidRDefault="009917AD" w:rsidP="009C3E39">
            <w:pPr>
              <w:pStyle w:val="a5"/>
              <w:spacing w:line="360" w:lineRule="auto"/>
              <w:jc w:val="right"/>
              <w:rPr>
                <w:b w:val="0"/>
                <w:bCs/>
                <w:sz w:val="24"/>
                <w:szCs w:val="24"/>
                <w:lang w:val="en-US"/>
              </w:rPr>
            </w:pPr>
            <w:r w:rsidRPr="009917AD">
              <w:rPr>
                <w:b w:val="0"/>
                <w:bCs/>
                <w:sz w:val="24"/>
                <w:szCs w:val="24"/>
                <w:lang w:val="en-US"/>
              </w:rPr>
              <w:t>11:</w:t>
            </w:r>
          </w:p>
        </w:tc>
        <w:tc>
          <w:tcPr>
            <w:tcW w:w="709" w:type="dxa"/>
          </w:tcPr>
          <w:p w14:paraId="27DA4B95" w14:textId="77777777" w:rsidR="006F0F9B" w:rsidRDefault="006F0F9B" w:rsidP="00663D50">
            <w:pPr>
              <w:pStyle w:val="a5"/>
              <w:spacing w:line="360" w:lineRule="auto"/>
              <w:jc w:val="both"/>
              <w:rPr>
                <w:sz w:val="24"/>
                <w:szCs w:val="24"/>
              </w:rPr>
            </w:pPr>
          </w:p>
        </w:tc>
        <w:tc>
          <w:tcPr>
            <w:tcW w:w="709" w:type="dxa"/>
          </w:tcPr>
          <w:p w14:paraId="7C925284" w14:textId="77777777" w:rsidR="006F0F9B" w:rsidRDefault="006F0F9B" w:rsidP="00663D50">
            <w:pPr>
              <w:pStyle w:val="a5"/>
              <w:spacing w:line="360" w:lineRule="auto"/>
              <w:jc w:val="both"/>
              <w:rPr>
                <w:sz w:val="24"/>
                <w:szCs w:val="24"/>
              </w:rPr>
            </w:pPr>
          </w:p>
        </w:tc>
        <w:tc>
          <w:tcPr>
            <w:tcW w:w="7506" w:type="dxa"/>
            <w:gridSpan w:val="2"/>
          </w:tcPr>
          <w:p w14:paraId="1474856C" w14:textId="4C341995" w:rsidR="006F0F9B" w:rsidRPr="006F0F9B" w:rsidRDefault="006F0F9B" w:rsidP="00663D50">
            <w:pPr>
              <w:pStyle w:val="a5"/>
              <w:spacing w:line="360" w:lineRule="auto"/>
              <w:jc w:val="both"/>
              <w:rPr>
                <w:sz w:val="24"/>
                <w:szCs w:val="24"/>
              </w:rPr>
            </w:pPr>
            <w:r>
              <w:rPr>
                <w:sz w:val="24"/>
                <w:szCs w:val="24"/>
              </w:rPr>
              <w:t xml:space="preserve">Если </w:t>
            </w:r>
            <w:r>
              <w:rPr>
                <w:b w:val="0"/>
                <w:bCs/>
                <w:sz w:val="24"/>
                <w:szCs w:val="24"/>
              </w:rPr>
              <w:t xml:space="preserve">точка за пределами сцены </w:t>
            </w:r>
            <w:r>
              <w:rPr>
                <w:sz w:val="24"/>
                <w:szCs w:val="24"/>
              </w:rPr>
              <w:t>тогда</w:t>
            </w:r>
          </w:p>
        </w:tc>
      </w:tr>
      <w:tr w:rsidR="006F0F9B" w14:paraId="78DDC99B" w14:textId="77777777" w:rsidTr="009C3E39">
        <w:tc>
          <w:tcPr>
            <w:tcW w:w="704" w:type="dxa"/>
          </w:tcPr>
          <w:p w14:paraId="084C1430" w14:textId="337EC466" w:rsidR="006F0F9B" w:rsidRPr="009917AD" w:rsidRDefault="009917AD" w:rsidP="009C3E39">
            <w:pPr>
              <w:pStyle w:val="a5"/>
              <w:spacing w:line="360" w:lineRule="auto"/>
              <w:jc w:val="right"/>
              <w:rPr>
                <w:b w:val="0"/>
                <w:bCs/>
                <w:sz w:val="24"/>
                <w:szCs w:val="24"/>
                <w:lang w:val="en-US"/>
              </w:rPr>
            </w:pPr>
            <w:r w:rsidRPr="009917AD">
              <w:rPr>
                <w:b w:val="0"/>
                <w:bCs/>
                <w:sz w:val="24"/>
                <w:szCs w:val="24"/>
                <w:lang w:val="en-US"/>
              </w:rPr>
              <w:t>12:</w:t>
            </w:r>
          </w:p>
        </w:tc>
        <w:tc>
          <w:tcPr>
            <w:tcW w:w="709" w:type="dxa"/>
          </w:tcPr>
          <w:p w14:paraId="69AF17AD" w14:textId="77777777" w:rsidR="006F0F9B" w:rsidRDefault="006F0F9B" w:rsidP="00663D50">
            <w:pPr>
              <w:pStyle w:val="a5"/>
              <w:spacing w:line="360" w:lineRule="auto"/>
              <w:jc w:val="both"/>
              <w:rPr>
                <w:sz w:val="24"/>
                <w:szCs w:val="24"/>
              </w:rPr>
            </w:pPr>
          </w:p>
        </w:tc>
        <w:tc>
          <w:tcPr>
            <w:tcW w:w="709" w:type="dxa"/>
          </w:tcPr>
          <w:p w14:paraId="7D2C486C" w14:textId="77777777" w:rsidR="006F0F9B" w:rsidRDefault="006F0F9B" w:rsidP="00663D50">
            <w:pPr>
              <w:pStyle w:val="a5"/>
              <w:spacing w:line="360" w:lineRule="auto"/>
              <w:jc w:val="both"/>
              <w:rPr>
                <w:sz w:val="24"/>
                <w:szCs w:val="24"/>
              </w:rPr>
            </w:pPr>
          </w:p>
        </w:tc>
        <w:tc>
          <w:tcPr>
            <w:tcW w:w="708" w:type="dxa"/>
          </w:tcPr>
          <w:p w14:paraId="4365520C" w14:textId="77777777" w:rsidR="006F0F9B" w:rsidRDefault="006F0F9B" w:rsidP="00663D50">
            <w:pPr>
              <w:pStyle w:val="a5"/>
              <w:spacing w:line="360" w:lineRule="auto"/>
              <w:jc w:val="both"/>
              <w:rPr>
                <w:sz w:val="24"/>
                <w:szCs w:val="24"/>
              </w:rPr>
            </w:pPr>
          </w:p>
        </w:tc>
        <w:tc>
          <w:tcPr>
            <w:tcW w:w="6798" w:type="dxa"/>
          </w:tcPr>
          <w:p w14:paraId="26E34BC0" w14:textId="305836B0" w:rsidR="006F0F9B" w:rsidRPr="00620ECB" w:rsidRDefault="00620ECB" w:rsidP="00663D50">
            <w:pPr>
              <w:pStyle w:val="a5"/>
              <w:spacing w:line="360" w:lineRule="auto"/>
              <w:jc w:val="both"/>
              <w:rPr>
                <w:b w:val="0"/>
                <w:bCs/>
                <w:i/>
                <w:iCs/>
                <w:sz w:val="24"/>
                <w:szCs w:val="24"/>
                <w:lang w:val="en-US"/>
              </w:rPr>
            </w:pPr>
            <w:r>
              <w:rPr>
                <w:sz w:val="24"/>
                <w:szCs w:val="24"/>
              </w:rPr>
              <w:t xml:space="preserve">Вернуть </w:t>
            </w:r>
            <w:r>
              <w:rPr>
                <w:b w:val="0"/>
                <w:bCs/>
                <w:i/>
                <w:iCs/>
                <w:sz w:val="24"/>
                <w:szCs w:val="24"/>
                <w:lang w:val="en-US"/>
              </w:rPr>
              <w:t>end</w:t>
            </w:r>
          </w:p>
        </w:tc>
      </w:tr>
      <w:tr w:rsidR="006F0F9B" w14:paraId="3A7A8BC5" w14:textId="77777777" w:rsidTr="009C3E39">
        <w:tc>
          <w:tcPr>
            <w:tcW w:w="704" w:type="dxa"/>
          </w:tcPr>
          <w:p w14:paraId="18E4A73D" w14:textId="39DC9F0F" w:rsidR="006F0F9B" w:rsidRPr="009917AD" w:rsidRDefault="009917AD" w:rsidP="009C3E39">
            <w:pPr>
              <w:pStyle w:val="a5"/>
              <w:spacing w:line="360" w:lineRule="auto"/>
              <w:jc w:val="right"/>
              <w:rPr>
                <w:b w:val="0"/>
                <w:bCs/>
                <w:sz w:val="24"/>
                <w:szCs w:val="24"/>
                <w:lang w:val="en-US"/>
              </w:rPr>
            </w:pPr>
            <w:r w:rsidRPr="009917AD">
              <w:rPr>
                <w:b w:val="0"/>
                <w:bCs/>
                <w:sz w:val="24"/>
                <w:szCs w:val="24"/>
                <w:lang w:val="en-US"/>
              </w:rPr>
              <w:t>13:</w:t>
            </w:r>
          </w:p>
        </w:tc>
        <w:tc>
          <w:tcPr>
            <w:tcW w:w="709" w:type="dxa"/>
          </w:tcPr>
          <w:p w14:paraId="16F09286" w14:textId="77777777" w:rsidR="006F0F9B" w:rsidRDefault="006F0F9B" w:rsidP="00663D50">
            <w:pPr>
              <w:pStyle w:val="a5"/>
              <w:spacing w:line="360" w:lineRule="auto"/>
              <w:jc w:val="both"/>
              <w:rPr>
                <w:sz w:val="24"/>
                <w:szCs w:val="24"/>
              </w:rPr>
            </w:pPr>
          </w:p>
        </w:tc>
        <w:tc>
          <w:tcPr>
            <w:tcW w:w="709" w:type="dxa"/>
          </w:tcPr>
          <w:p w14:paraId="2631DD79" w14:textId="77777777" w:rsidR="006F0F9B" w:rsidRDefault="006F0F9B" w:rsidP="00663D50">
            <w:pPr>
              <w:pStyle w:val="a5"/>
              <w:spacing w:line="360" w:lineRule="auto"/>
              <w:jc w:val="both"/>
              <w:rPr>
                <w:sz w:val="24"/>
                <w:szCs w:val="24"/>
              </w:rPr>
            </w:pPr>
          </w:p>
        </w:tc>
        <w:tc>
          <w:tcPr>
            <w:tcW w:w="7506" w:type="dxa"/>
            <w:gridSpan w:val="2"/>
          </w:tcPr>
          <w:p w14:paraId="620A26AC" w14:textId="2313461B" w:rsidR="006F0F9B" w:rsidRPr="00620ECB" w:rsidRDefault="00620ECB" w:rsidP="00663D50">
            <w:pPr>
              <w:pStyle w:val="a5"/>
              <w:spacing w:line="360" w:lineRule="auto"/>
              <w:jc w:val="both"/>
              <w:rPr>
                <w:sz w:val="24"/>
                <w:szCs w:val="24"/>
              </w:rPr>
            </w:pPr>
            <w:r>
              <w:rPr>
                <w:sz w:val="24"/>
                <w:szCs w:val="24"/>
              </w:rPr>
              <w:t>Конец условия</w:t>
            </w:r>
          </w:p>
        </w:tc>
      </w:tr>
      <w:tr w:rsidR="00620ECB" w14:paraId="212AF0C5" w14:textId="77777777" w:rsidTr="009C3E39">
        <w:tc>
          <w:tcPr>
            <w:tcW w:w="704" w:type="dxa"/>
          </w:tcPr>
          <w:p w14:paraId="3917C97A" w14:textId="422CE29F" w:rsidR="00620ECB" w:rsidRPr="009917AD" w:rsidRDefault="009917AD" w:rsidP="009C3E39">
            <w:pPr>
              <w:pStyle w:val="a5"/>
              <w:spacing w:line="360" w:lineRule="auto"/>
              <w:jc w:val="right"/>
              <w:rPr>
                <w:b w:val="0"/>
                <w:bCs/>
                <w:sz w:val="24"/>
                <w:szCs w:val="24"/>
                <w:lang w:val="en-US"/>
              </w:rPr>
            </w:pPr>
            <w:r w:rsidRPr="009917AD">
              <w:rPr>
                <w:b w:val="0"/>
                <w:bCs/>
                <w:sz w:val="24"/>
                <w:szCs w:val="24"/>
                <w:lang w:val="en-US"/>
              </w:rPr>
              <w:t>14:</w:t>
            </w:r>
          </w:p>
        </w:tc>
        <w:tc>
          <w:tcPr>
            <w:tcW w:w="709" w:type="dxa"/>
          </w:tcPr>
          <w:p w14:paraId="60991EC4" w14:textId="77777777" w:rsidR="00620ECB" w:rsidRDefault="00620ECB" w:rsidP="00663D50">
            <w:pPr>
              <w:pStyle w:val="a5"/>
              <w:spacing w:line="360" w:lineRule="auto"/>
              <w:jc w:val="both"/>
              <w:rPr>
                <w:sz w:val="24"/>
                <w:szCs w:val="24"/>
              </w:rPr>
            </w:pPr>
          </w:p>
        </w:tc>
        <w:tc>
          <w:tcPr>
            <w:tcW w:w="8215" w:type="dxa"/>
            <w:gridSpan w:val="3"/>
          </w:tcPr>
          <w:p w14:paraId="05C63D51" w14:textId="5A44E587" w:rsidR="00620ECB" w:rsidRDefault="00620ECB" w:rsidP="00663D50">
            <w:pPr>
              <w:pStyle w:val="a5"/>
              <w:spacing w:line="360" w:lineRule="auto"/>
              <w:jc w:val="both"/>
              <w:rPr>
                <w:sz w:val="24"/>
                <w:szCs w:val="24"/>
              </w:rPr>
            </w:pPr>
            <w:r>
              <w:rPr>
                <w:sz w:val="24"/>
                <w:szCs w:val="24"/>
              </w:rPr>
              <w:t>Конец цикла</w:t>
            </w:r>
          </w:p>
        </w:tc>
      </w:tr>
      <w:tr w:rsidR="00620ECB" w14:paraId="3459043B" w14:textId="77777777" w:rsidTr="009C3E39">
        <w:tc>
          <w:tcPr>
            <w:tcW w:w="704" w:type="dxa"/>
          </w:tcPr>
          <w:p w14:paraId="7714BFC2" w14:textId="7313C5F0" w:rsidR="00620ECB" w:rsidRPr="009917AD" w:rsidRDefault="009917AD" w:rsidP="009C3E39">
            <w:pPr>
              <w:pStyle w:val="a5"/>
              <w:spacing w:line="360" w:lineRule="auto"/>
              <w:jc w:val="right"/>
              <w:rPr>
                <w:b w:val="0"/>
                <w:bCs/>
                <w:sz w:val="24"/>
                <w:szCs w:val="24"/>
                <w:lang w:val="en-US"/>
              </w:rPr>
            </w:pPr>
            <w:r w:rsidRPr="009917AD">
              <w:rPr>
                <w:b w:val="0"/>
                <w:bCs/>
                <w:sz w:val="24"/>
                <w:szCs w:val="24"/>
                <w:lang w:val="en-US"/>
              </w:rPr>
              <w:t>15:</w:t>
            </w:r>
          </w:p>
        </w:tc>
        <w:tc>
          <w:tcPr>
            <w:tcW w:w="709" w:type="dxa"/>
          </w:tcPr>
          <w:p w14:paraId="720D771A" w14:textId="77777777" w:rsidR="00620ECB" w:rsidRDefault="00620ECB" w:rsidP="00663D50">
            <w:pPr>
              <w:pStyle w:val="a5"/>
              <w:spacing w:line="360" w:lineRule="auto"/>
              <w:jc w:val="both"/>
              <w:rPr>
                <w:sz w:val="24"/>
                <w:szCs w:val="24"/>
              </w:rPr>
            </w:pPr>
          </w:p>
        </w:tc>
        <w:tc>
          <w:tcPr>
            <w:tcW w:w="8215" w:type="dxa"/>
            <w:gridSpan w:val="3"/>
          </w:tcPr>
          <w:p w14:paraId="099F0394" w14:textId="6FEDE119" w:rsidR="00620ECB" w:rsidRPr="00620ECB" w:rsidRDefault="00620ECB" w:rsidP="00663D50">
            <w:pPr>
              <w:pStyle w:val="a5"/>
              <w:spacing w:line="360" w:lineRule="auto"/>
              <w:jc w:val="both"/>
              <w:rPr>
                <w:sz w:val="24"/>
                <w:szCs w:val="24"/>
              </w:rPr>
            </w:pPr>
            <w:r>
              <w:rPr>
                <w:sz w:val="24"/>
                <w:szCs w:val="24"/>
              </w:rPr>
              <w:t xml:space="preserve">Вернуть </w:t>
            </w:r>
            <w:r>
              <w:rPr>
                <w:b w:val="0"/>
                <w:bCs/>
                <w:i/>
                <w:iCs/>
                <w:sz w:val="24"/>
                <w:szCs w:val="24"/>
                <w:lang w:val="en-US"/>
              </w:rPr>
              <w:t>end</w:t>
            </w:r>
          </w:p>
        </w:tc>
      </w:tr>
      <w:tr w:rsidR="00620ECB" w14:paraId="12362F4A" w14:textId="77777777" w:rsidTr="009C3E39">
        <w:tc>
          <w:tcPr>
            <w:tcW w:w="704" w:type="dxa"/>
            <w:tcBorders>
              <w:bottom w:val="single" w:sz="4" w:space="0" w:color="auto"/>
            </w:tcBorders>
          </w:tcPr>
          <w:p w14:paraId="01CA090A" w14:textId="05C2EDDD" w:rsidR="00620ECB" w:rsidRPr="009917AD" w:rsidRDefault="009917AD" w:rsidP="009C3E39">
            <w:pPr>
              <w:pStyle w:val="a5"/>
              <w:spacing w:line="360" w:lineRule="auto"/>
              <w:jc w:val="right"/>
              <w:rPr>
                <w:b w:val="0"/>
                <w:bCs/>
                <w:sz w:val="24"/>
                <w:szCs w:val="24"/>
                <w:lang w:val="en-US"/>
              </w:rPr>
            </w:pPr>
            <w:r w:rsidRPr="009917AD">
              <w:rPr>
                <w:b w:val="0"/>
                <w:bCs/>
                <w:sz w:val="24"/>
                <w:szCs w:val="24"/>
                <w:lang w:val="en-US"/>
              </w:rPr>
              <w:t>16:</w:t>
            </w:r>
          </w:p>
        </w:tc>
        <w:tc>
          <w:tcPr>
            <w:tcW w:w="8924" w:type="dxa"/>
            <w:gridSpan w:val="4"/>
            <w:tcBorders>
              <w:bottom w:val="single" w:sz="4" w:space="0" w:color="auto"/>
            </w:tcBorders>
          </w:tcPr>
          <w:p w14:paraId="535C2CF9" w14:textId="7605DF7C" w:rsidR="00620ECB" w:rsidRDefault="00620ECB" w:rsidP="00663D50">
            <w:pPr>
              <w:pStyle w:val="a5"/>
              <w:spacing w:line="360" w:lineRule="auto"/>
              <w:jc w:val="both"/>
              <w:rPr>
                <w:sz w:val="24"/>
                <w:szCs w:val="24"/>
              </w:rPr>
            </w:pPr>
            <w:r>
              <w:rPr>
                <w:sz w:val="24"/>
                <w:szCs w:val="24"/>
              </w:rPr>
              <w:t>Конец функции</w:t>
            </w:r>
          </w:p>
        </w:tc>
      </w:tr>
    </w:tbl>
    <w:p w14:paraId="046B5EF2" w14:textId="77777777" w:rsidR="007975B7" w:rsidRPr="003878CC" w:rsidRDefault="007975B7" w:rsidP="00B96D0D">
      <w:pPr>
        <w:pStyle w:val="a5"/>
        <w:spacing w:line="360" w:lineRule="auto"/>
        <w:jc w:val="both"/>
        <w:rPr>
          <w:b w:val="0"/>
          <w:sz w:val="28"/>
          <w:szCs w:val="28"/>
        </w:rPr>
      </w:pPr>
    </w:p>
    <w:p w14:paraId="4E394C0F" w14:textId="77777777" w:rsidR="007975B7" w:rsidRPr="003878CC" w:rsidRDefault="00000000" w:rsidP="00663D50">
      <w:pPr>
        <w:pStyle w:val="a5"/>
        <w:spacing w:line="360" w:lineRule="auto"/>
        <w:ind w:firstLine="709"/>
        <w:jc w:val="both"/>
        <w:rPr>
          <w:sz w:val="28"/>
          <w:szCs w:val="28"/>
        </w:rPr>
      </w:pPr>
      <w:r w:rsidRPr="003878CC">
        <w:rPr>
          <w:b w:val="0"/>
          <w:sz w:val="28"/>
          <w:szCs w:val="28"/>
        </w:rPr>
        <w:t>2.3 Схема приложения и диаграмма классов</w:t>
      </w:r>
    </w:p>
    <w:p w14:paraId="0727C284" w14:textId="77777777" w:rsidR="007975B7" w:rsidRPr="003878CC" w:rsidRDefault="00000000" w:rsidP="00663D50">
      <w:pPr>
        <w:pStyle w:val="a5"/>
        <w:spacing w:line="360" w:lineRule="auto"/>
        <w:ind w:firstLine="709"/>
        <w:jc w:val="both"/>
        <w:rPr>
          <w:sz w:val="28"/>
          <w:szCs w:val="28"/>
        </w:rPr>
      </w:pPr>
      <w:r w:rsidRPr="003878CC">
        <w:rPr>
          <w:b w:val="0"/>
          <w:sz w:val="28"/>
          <w:szCs w:val="28"/>
        </w:rPr>
        <w:t>Приложение строится из частей, приведённых на рисунке 2.1:</w:t>
      </w:r>
    </w:p>
    <w:p w14:paraId="1B5E02B2" w14:textId="004EACD0" w:rsidR="007975B7" w:rsidRPr="003878CC" w:rsidRDefault="005B2854" w:rsidP="00663D50">
      <w:pPr>
        <w:pStyle w:val="a5"/>
        <w:spacing w:line="360" w:lineRule="auto"/>
        <w:ind w:firstLine="709"/>
        <w:jc w:val="both"/>
        <w:rPr>
          <w:b w:val="0"/>
          <w:sz w:val="28"/>
          <w:szCs w:val="28"/>
        </w:rPr>
      </w:pPr>
      <w:r w:rsidRPr="003878CC">
        <w:rPr>
          <w:noProof/>
          <w:sz w:val="28"/>
          <w:szCs w:val="28"/>
        </w:rPr>
        <w:lastRenderedPageBreak/>
        <w:drawing>
          <wp:anchor distT="0" distB="0" distL="0" distR="0" simplePos="0" relativeHeight="251664896" behindDoc="0" locked="0" layoutInCell="1" allowOverlap="1" wp14:anchorId="62618E9D" wp14:editId="525775CA">
            <wp:simplePos x="0" y="0"/>
            <wp:positionH relativeFrom="column">
              <wp:align>center</wp:align>
            </wp:positionH>
            <wp:positionV relativeFrom="paragraph">
              <wp:align>top</wp:align>
            </wp:positionV>
            <wp:extent cx="6682740" cy="2910205"/>
            <wp:effectExtent l="0" t="0" r="0" b="0"/>
            <wp:wrapSquare wrapText="larges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l="-8" t="-18" r="-8" b="-18"/>
                    <a:stretch>
                      <a:fillRect/>
                    </a:stretch>
                  </pic:blipFill>
                  <pic:spPr bwMode="auto">
                    <a:xfrm>
                      <a:off x="0" y="0"/>
                      <a:ext cx="6682740" cy="2910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85A4EE" w14:textId="77777777" w:rsidR="007975B7" w:rsidRPr="003878CC" w:rsidRDefault="00000000" w:rsidP="00663D50">
      <w:pPr>
        <w:pStyle w:val="a5"/>
        <w:spacing w:line="360" w:lineRule="auto"/>
        <w:ind w:firstLine="709"/>
        <w:jc w:val="both"/>
        <w:rPr>
          <w:sz w:val="28"/>
          <w:szCs w:val="28"/>
        </w:rPr>
      </w:pPr>
      <w:r w:rsidRPr="003878CC">
        <w:rPr>
          <w:b w:val="0"/>
          <w:sz w:val="28"/>
          <w:szCs w:val="28"/>
        </w:rPr>
        <w:t>Рисунок 2.1 — Схема приложения</w:t>
      </w:r>
    </w:p>
    <w:p w14:paraId="3614FE60" w14:textId="35954FEB" w:rsidR="007975B7" w:rsidRPr="003878CC" w:rsidRDefault="00000000" w:rsidP="00663D50">
      <w:pPr>
        <w:pStyle w:val="a5"/>
        <w:spacing w:line="360" w:lineRule="auto"/>
        <w:ind w:firstLine="709"/>
        <w:jc w:val="both"/>
        <w:rPr>
          <w:sz w:val="28"/>
          <w:szCs w:val="28"/>
        </w:rPr>
      </w:pPr>
      <w:r w:rsidRPr="003878CC">
        <w:rPr>
          <w:b w:val="0"/>
          <w:sz w:val="28"/>
          <w:szCs w:val="28"/>
        </w:rPr>
        <w:t>На данной схеме представлена функциональная структура приложения. Используя графический интерфейс, пользователь сможет задать примитивы, положение камеры, а также используемые операции композиции. Этап моделирования объектов описан на рисунке 2.2 (ниже). После него следует рендер итогового изображения с использованием камеры и освещения, полученных благодаря вершинному и фрагментному шейдерам.</w:t>
      </w:r>
    </w:p>
    <w:p w14:paraId="769D5C29" w14:textId="3C27BEE4" w:rsidR="007975B7" w:rsidRPr="003878CC" w:rsidRDefault="005A6F8F" w:rsidP="00663D50">
      <w:pPr>
        <w:pStyle w:val="a5"/>
        <w:spacing w:line="360" w:lineRule="auto"/>
        <w:ind w:firstLine="709"/>
        <w:jc w:val="both"/>
        <w:rPr>
          <w:sz w:val="28"/>
          <w:szCs w:val="28"/>
        </w:rPr>
      </w:pPr>
      <w:r w:rsidRPr="003878CC">
        <w:rPr>
          <w:noProof/>
          <w:sz w:val="28"/>
          <w:szCs w:val="28"/>
        </w:rPr>
        <w:drawing>
          <wp:anchor distT="0" distB="0" distL="0" distR="0" simplePos="0" relativeHeight="251665920" behindDoc="0" locked="0" layoutInCell="1" allowOverlap="1" wp14:anchorId="53A8F633" wp14:editId="05D5107C">
            <wp:simplePos x="0" y="0"/>
            <wp:positionH relativeFrom="column">
              <wp:posOffset>207645</wp:posOffset>
            </wp:positionH>
            <wp:positionV relativeFrom="paragraph">
              <wp:posOffset>274955</wp:posOffset>
            </wp:positionV>
            <wp:extent cx="6042660" cy="2216150"/>
            <wp:effectExtent l="0" t="0" r="0" b="0"/>
            <wp:wrapSquare wrapText="larges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l="-5" t="-15" r="-5" b="-15"/>
                    <a:stretch>
                      <a:fillRect/>
                    </a:stretch>
                  </pic:blipFill>
                  <pic:spPr bwMode="auto">
                    <a:xfrm>
                      <a:off x="0" y="0"/>
                      <a:ext cx="6042660" cy="2216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B2854" w:rsidRPr="003878CC">
        <w:rPr>
          <w:b w:val="0"/>
          <w:sz w:val="28"/>
          <w:szCs w:val="28"/>
        </w:rPr>
        <w:t>Рисунок 2.2 Диаграмма классов этапа моделирования объектов.</w:t>
      </w:r>
    </w:p>
    <w:p w14:paraId="0DE576F3" w14:textId="115CB23F" w:rsidR="007975B7" w:rsidRPr="003878CC" w:rsidRDefault="00000000" w:rsidP="00663D50">
      <w:pPr>
        <w:pStyle w:val="a5"/>
        <w:spacing w:line="360" w:lineRule="auto"/>
        <w:ind w:firstLine="709"/>
        <w:jc w:val="both"/>
        <w:rPr>
          <w:sz w:val="28"/>
          <w:szCs w:val="28"/>
        </w:rPr>
      </w:pPr>
      <w:r w:rsidRPr="003878CC">
        <w:rPr>
          <w:b w:val="0"/>
          <w:sz w:val="28"/>
          <w:szCs w:val="28"/>
        </w:rPr>
        <w:t xml:space="preserve">Поскольку в технологии конструктивной сплошной геометрии используется дерево построений, то в приложении данное дерево представлено как двоичное дерево, элементами которого являются объекты класса </w:t>
      </w:r>
      <w:proofErr w:type="spellStart"/>
      <w:r w:rsidRPr="003878CC">
        <w:rPr>
          <w:b w:val="0"/>
          <w:i/>
          <w:iCs/>
          <w:sz w:val="28"/>
          <w:szCs w:val="28"/>
        </w:rPr>
        <w:t>BaseNode</w:t>
      </w:r>
      <w:proofErr w:type="spellEnd"/>
      <w:r w:rsidRPr="003878CC">
        <w:rPr>
          <w:b w:val="0"/>
          <w:sz w:val="28"/>
          <w:szCs w:val="28"/>
        </w:rPr>
        <w:t xml:space="preserve">, </w:t>
      </w:r>
      <w:r w:rsidRPr="003878CC">
        <w:rPr>
          <w:b w:val="0"/>
          <w:sz w:val="28"/>
          <w:szCs w:val="28"/>
        </w:rPr>
        <w:lastRenderedPageBreak/>
        <w:t>которыми могут быть элементы тран</w:t>
      </w:r>
      <w:r w:rsidR="000A02AD">
        <w:rPr>
          <w:b w:val="0"/>
          <w:sz w:val="28"/>
          <w:szCs w:val="28"/>
        </w:rPr>
        <w:t>с</w:t>
      </w:r>
      <w:r w:rsidRPr="003878CC">
        <w:rPr>
          <w:b w:val="0"/>
          <w:sz w:val="28"/>
          <w:szCs w:val="28"/>
        </w:rPr>
        <w:t xml:space="preserve">формации, композиции или примитивы — соответственно, классы </w:t>
      </w:r>
      <w:proofErr w:type="spellStart"/>
      <w:r w:rsidRPr="003878CC">
        <w:rPr>
          <w:b w:val="0"/>
          <w:i/>
          <w:iCs/>
          <w:sz w:val="28"/>
          <w:szCs w:val="28"/>
        </w:rPr>
        <w:t>BaseTransformation</w:t>
      </w:r>
      <w:proofErr w:type="spellEnd"/>
      <w:r w:rsidRPr="003878CC">
        <w:rPr>
          <w:b w:val="0"/>
          <w:sz w:val="28"/>
          <w:szCs w:val="28"/>
        </w:rPr>
        <w:t xml:space="preserve">, </w:t>
      </w:r>
      <w:proofErr w:type="spellStart"/>
      <w:r w:rsidRPr="003878CC">
        <w:rPr>
          <w:b w:val="0"/>
          <w:i/>
          <w:iCs/>
          <w:sz w:val="28"/>
          <w:szCs w:val="28"/>
        </w:rPr>
        <w:t>BaseComposition</w:t>
      </w:r>
      <w:proofErr w:type="spellEnd"/>
      <w:r w:rsidRPr="003878CC">
        <w:rPr>
          <w:b w:val="0"/>
          <w:i/>
          <w:iCs/>
          <w:sz w:val="28"/>
          <w:szCs w:val="28"/>
        </w:rPr>
        <w:t xml:space="preserve"> </w:t>
      </w:r>
      <w:r w:rsidRPr="003878CC">
        <w:rPr>
          <w:b w:val="0"/>
          <w:sz w:val="28"/>
          <w:szCs w:val="28"/>
        </w:rPr>
        <w:t xml:space="preserve">и </w:t>
      </w:r>
      <w:proofErr w:type="spellStart"/>
      <w:r w:rsidRPr="003878CC">
        <w:rPr>
          <w:b w:val="0"/>
          <w:i/>
          <w:iCs/>
          <w:sz w:val="28"/>
          <w:szCs w:val="28"/>
        </w:rPr>
        <w:t>BasePrimitive</w:t>
      </w:r>
      <w:proofErr w:type="spellEnd"/>
      <w:r w:rsidRPr="003878CC">
        <w:rPr>
          <w:b w:val="0"/>
          <w:sz w:val="28"/>
          <w:szCs w:val="28"/>
        </w:rPr>
        <w:t xml:space="preserve">. </w:t>
      </w:r>
    </w:p>
    <w:p w14:paraId="37110B0A" w14:textId="77777777" w:rsidR="007975B7" w:rsidRPr="003878CC" w:rsidRDefault="00000000" w:rsidP="00663D50">
      <w:pPr>
        <w:pStyle w:val="a5"/>
        <w:spacing w:line="360" w:lineRule="auto"/>
        <w:ind w:firstLine="709"/>
        <w:jc w:val="both"/>
        <w:rPr>
          <w:sz w:val="28"/>
          <w:szCs w:val="28"/>
        </w:rPr>
      </w:pPr>
      <w:r w:rsidRPr="003878CC">
        <w:rPr>
          <w:b w:val="0"/>
          <w:sz w:val="28"/>
          <w:szCs w:val="28"/>
        </w:rPr>
        <w:t xml:space="preserve">Класс </w:t>
      </w:r>
      <w:proofErr w:type="spellStart"/>
      <w:r w:rsidRPr="003878CC">
        <w:rPr>
          <w:b w:val="0"/>
          <w:i/>
          <w:iCs/>
          <w:sz w:val="28"/>
          <w:szCs w:val="28"/>
        </w:rPr>
        <w:t>BaseTransformation</w:t>
      </w:r>
      <w:proofErr w:type="spellEnd"/>
      <w:r w:rsidRPr="003878CC">
        <w:rPr>
          <w:b w:val="0"/>
          <w:sz w:val="28"/>
          <w:szCs w:val="28"/>
        </w:rPr>
        <w:t xml:space="preserve"> используется для преобразования объекта модели и содержит в себе необходимые для выполнения операции (перемещения, поворота или масштабирования) координаты. У него есть метод </w:t>
      </w:r>
      <w:proofErr w:type="spellStart"/>
      <w:r w:rsidRPr="003878CC">
        <w:rPr>
          <w:b w:val="0"/>
          <w:i/>
          <w:iCs/>
          <w:sz w:val="28"/>
          <w:szCs w:val="28"/>
        </w:rPr>
        <w:t>configure</w:t>
      </w:r>
      <w:proofErr w:type="spellEnd"/>
      <w:r w:rsidRPr="003878CC">
        <w:rPr>
          <w:b w:val="0"/>
          <w:sz w:val="28"/>
          <w:szCs w:val="28"/>
        </w:rPr>
        <w:t xml:space="preserve">, который производит настройку экземпляра класса в соответствии с переданным объектом. </w:t>
      </w:r>
    </w:p>
    <w:p w14:paraId="23E15268" w14:textId="77777777" w:rsidR="007975B7" w:rsidRPr="003878CC" w:rsidRDefault="00000000" w:rsidP="00663D50">
      <w:pPr>
        <w:pStyle w:val="a5"/>
        <w:spacing w:line="360" w:lineRule="auto"/>
        <w:ind w:firstLine="709"/>
        <w:jc w:val="both"/>
        <w:rPr>
          <w:sz w:val="28"/>
          <w:szCs w:val="28"/>
        </w:rPr>
      </w:pPr>
      <w:r w:rsidRPr="003878CC">
        <w:rPr>
          <w:b w:val="0"/>
          <w:sz w:val="28"/>
          <w:szCs w:val="28"/>
        </w:rPr>
        <w:t xml:space="preserve">Класс </w:t>
      </w:r>
      <w:proofErr w:type="spellStart"/>
      <w:r w:rsidRPr="003878CC">
        <w:rPr>
          <w:b w:val="0"/>
          <w:i/>
          <w:iCs/>
          <w:sz w:val="28"/>
          <w:szCs w:val="28"/>
        </w:rPr>
        <w:t>BaseComposition</w:t>
      </w:r>
      <w:proofErr w:type="spellEnd"/>
      <w:r w:rsidRPr="003878CC">
        <w:rPr>
          <w:b w:val="0"/>
          <w:i/>
          <w:iCs/>
          <w:sz w:val="28"/>
          <w:szCs w:val="28"/>
        </w:rPr>
        <w:t xml:space="preserve"> </w:t>
      </w:r>
      <w:r w:rsidRPr="003878CC">
        <w:rPr>
          <w:b w:val="0"/>
          <w:sz w:val="28"/>
          <w:szCs w:val="28"/>
        </w:rPr>
        <w:t xml:space="preserve">используется для выполнения операций композиции (пересечения, объединения и вычитания). Он представляет собой дерево (построений), результатом обхода которого является итоговая модель. </w:t>
      </w:r>
    </w:p>
    <w:p w14:paraId="1623161B" w14:textId="77777777" w:rsidR="007975B7" w:rsidRPr="003878CC" w:rsidRDefault="00000000" w:rsidP="00663D50">
      <w:pPr>
        <w:pStyle w:val="a5"/>
        <w:spacing w:line="360" w:lineRule="auto"/>
        <w:ind w:firstLine="709"/>
        <w:jc w:val="both"/>
        <w:rPr>
          <w:sz w:val="28"/>
          <w:szCs w:val="28"/>
        </w:rPr>
      </w:pPr>
      <w:r w:rsidRPr="003878CC">
        <w:rPr>
          <w:b w:val="0"/>
          <w:sz w:val="28"/>
          <w:szCs w:val="28"/>
        </w:rPr>
        <w:t xml:space="preserve">Класс </w:t>
      </w:r>
      <w:proofErr w:type="spellStart"/>
      <w:r w:rsidRPr="003878CC">
        <w:rPr>
          <w:b w:val="0"/>
          <w:sz w:val="28"/>
          <w:szCs w:val="28"/>
        </w:rPr>
        <w:t>BasePrimitive</w:t>
      </w:r>
      <w:proofErr w:type="spellEnd"/>
      <w:r w:rsidRPr="003878CC">
        <w:rPr>
          <w:b w:val="0"/>
          <w:sz w:val="28"/>
          <w:szCs w:val="28"/>
        </w:rPr>
        <w:t xml:space="preserve"> предназначен для создания объектов модели, построение и обработка которых будет осуществляться. </w:t>
      </w:r>
    </w:p>
    <w:p w14:paraId="5B13D7BC" w14:textId="77777777" w:rsidR="007975B7" w:rsidRPr="003878CC" w:rsidRDefault="00000000" w:rsidP="00663D50">
      <w:pPr>
        <w:pStyle w:val="a5"/>
        <w:spacing w:line="360" w:lineRule="auto"/>
        <w:ind w:firstLine="709"/>
        <w:jc w:val="both"/>
        <w:rPr>
          <w:sz w:val="28"/>
          <w:szCs w:val="28"/>
        </w:rPr>
      </w:pPr>
      <w:r w:rsidRPr="003878CC">
        <w:rPr>
          <w:b w:val="0"/>
          <w:sz w:val="28"/>
          <w:szCs w:val="28"/>
        </w:rPr>
        <w:t xml:space="preserve">Также имеется класс </w:t>
      </w:r>
      <w:proofErr w:type="spellStart"/>
      <w:r w:rsidRPr="003878CC">
        <w:rPr>
          <w:b w:val="0"/>
          <w:i/>
          <w:iCs/>
          <w:sz w:val="28"/>
          <w:szCs w:val="28"/>
        </w:rPr>
        <w:t>NodeVisitor</w:t>
      </w:r>
      <w:proofErr w:type="spellEnd"/>
      <w:r w:rsidRPr="003878CC">
        <w:rPr>
          <w:b w:val="0"/>
          <w:sz w:val="28"/>
          <w:szCs w:val="28"/>
        </w:rPr>
        <w:t xml:space="preserve">, реализующий паттерн поведения «Посетитель», который необходим для добавления нового функционала классам. Применение данного паттерна помогает абстрагироваться от реализации класса </w:t>
      </w:r>
      <w:proofErr w:type="spellStart"/>
      <w:r w:rsidRPr="0038283E">
        <w:rPr>
          <w:b w:val="0"/>
          <w:i/>
          <w:iCs/>
          <w:sz w:val="28"/>
          <w:szCs w:val="28"/>
        </w:rPr>
        <w:t>BaseNode</w:t>
      </w:r>
      <w:proofErr w:type="spellEnd"/>
      <w:r w:rsidRPr="003878CC">
        <w:rPr>
          <w:b w:val="0"/>
          <w:sz w:val="28"/>
          <w:szCs w:val="28"/>
        </w:rPr>
        <w:t xml:space="preserve"> и предоставить обход узлов дерева посетителю, который будет обходить узлы при помощи методов </w:t>
      </w:r>
      <w:proofErr w:type="spellStart"/>
      <w:r w:rsidRPr="0038283E">
        <w:rPr>
          <w:b w:val="0"/>
          <w:i/>
          <w:iCs/>
          <w:sz w:val="28"/>
          <w:szCs w:val="28"/>
        </w:rPr>
        <w:t>visitTransformation</w:t>
      </w:r>
      <w:proofErr w:type="spellEnd"/>
      <w:r w:rsidRPr="003878CC">
        <w:rPr>
          <w:b w:val="0"/>
          <w:sz w:val="28"/>
          <w:szCs w:val="28"/>
        </w:rPr>
        <w:t xml:space="preserve">, </w:t>
      </w:r>
      <w:proofErr w:type="spellStart"/>
      <w:r w:rsidRPr="003878CC">
        <w:rPr>
          <w:b w:val="0"/>
          <w:i/>
          <w:iCs/>
          <w:sz w:val="28"/>
          <w:szCs w:val="28"/>
        </w:rPr>
        <w:t>visitComposition</w:t>
      </w:r>
      <w:proofErr w:type="spellEnd"/>
      <w:r w:rsidRPr="003878CC">
        <w:rPr>
          <w:b w:val="0"/>
          <w:i/>
          <w:iCs/>
          <w:sz w:val="28"/>
          <w:szCs w:val="28"/>
        </w:rPr>
        <w:t xml:space="preserve"> </w:t>
      </w:r>
      <w:r w:rsidRPr="003878CC">
        <w:rPr>
          <w:b w:val="0"/>
          <w:sz w:val="28"/>
          <w:szCs w:val="28"/>
        </w:rPr>
        <w:t xml:space="preserve">и </w:t>
      </w:r>
      <w:proofErr w:type="spellStart"/>
      <w:r w:rsidRPr="003878CC">
        <w:rPr>
          <w:b w:val="0"/>
          <w:i/>
          <w:iCs/>
          <w:sz w:val="28"/>
          <w:szCs w:val="28"/>
        </w:rPr>
        <w:t>visitPrimitive</w:t>
      </w:r>
      <w:proofErr w:type="spellEnd"/>
      <w:r w:rsidRPr="003878CC">
        <w:rPr>
          <w:b w:val="0"/>
          <w:sz w:val="28"/>
          <w:szCs w:val="28"/>
        </w:rPr>
        <w:t>.</w:t>
      </w:r>
    </w:p>
    <w:p w14:paraId="23481D8B" w14:textId="77777777" w:rsidR="007975B7" w:rsidRPr="003878CC" w:rsidRDefault="00000000" w:rsidP="00663D50">
      <w:pPr>
        <w:pStyle w:val="a5"/>
        <w:spacing w:line="360" w:lineRule="auto"/>
        <w:ind w:firstLine="709"/>
        <w:jc w:val="both"/>
        <w:rPr>
          <w:sz w:val="28"/>
          <w:szCs w:val="28"/>
        </w:rPr>
      </w:pPr>
      <w:r w:rsidRPr="003878CC">
        <w:rPr>
          <w:b w:val="0"/>
          <w:sz w:val="28"/>
          <w:szCs w:val="28"/>
        </w:rPr>
        <w:t>2.4 Вывод</w:t>
      </w:r>
    </w:p>
    <w:p w14:paraId="20A21399" w14:textId="77777777" w:rsidR="007975B7" w:rsidRPr="003878CC" w:rsidRDefault="00000000" w:rsidP="00663D50">
      <w:pPr>
        <w:pStyle w:val="a5"/>
        <w:spacing w:line="360" w:lineRule="auto"/>
        <w:ind w:firstLine="709"/>
        <w:jc w:val="both"/>
        <w:rPr>
          <w:sz w:val="28"/>
          <w:szCs w:val="28"/>
        </w:rPr>
      </w:pPr>
      <w:r w:rsidRPr="003878CC">
        <w:rPr>
          <w:b w:val="0"/>
          <w:sz w:val="28"/>
          <w:szCs w:val="28"/>
        </w:rPr>
        <w:t>В данном разделе были рассмотрены методы и алгоритмы, необходимые для понимания и создания приложения, а также приведены схема приложения и диаграмма классов для этапа моделирования объектов.</w:t>
      </w:r>
    </w:p>
    <w:p w14:paraId="04D68D9B" w14:textId="77777777" w:rsidR="007975B7" w:rsidRPr="003878CC" w:rsidRDefault="007975B7" w:rsidP="00663D50">
      <w:pPr>
        <w:pStyle w:val="a5"/>
        <w:spacing w:line="360" w:lineRule="auto"/>
        <w:ind w:firstLine="709"/>
        <w:jc w:val="both"/>
        <w:rPr>
          <w:b w:val="0"/>
          <w:sz w:val="28"/>
          <w:szCs w:val="28"/>
        </w:rPr>
      </w:pPr>
    </w:p>
    <w:p w14:paraId="36032F8D" w14:textId="77777777" w:rsidR="007975B7" w:rsidRPr="003878CC" w:rsidRDefault="00000000" w:rsidP="00663D50">
      <w:pPr>
        <w:pStyle w:val="a5"/>
        <w:spacing w:line="360" w:lineRule="auto"/>
        <w:ind w:firstLine="709"/>
        <w:jc w:val="both"/>
        <w:rPr>
          <w:sz w:val="28"/>
          <w:szCs w:val="28"/>
        </w:rPr>
      </w:pPr>
      <w:r w:rsidRPr="003878CC">
        <w:rPr>
          <w:b w:val="0"/>
          <w:sz w:val="28"/>
          <w:szCs w:val="28"/>
        </w:rPr>
        <w:t>3. Технологический раздел</w:t>
      </w:r>
    </w:p>
    <w:p w14:paraId="33440F90" w14:textId="6E669C77" w:rsidR="007975B7" w:rsidRPr="003878CC" w:rsidRDefault="00000000" w:rsidP="00663D50">
      <w:pPr>
        <w:pStyle w:val="a5"/>
        <w:spacing w:line="360" w:lineRule="auto"/>
        <w:ind w:firstLine="709"/>
        <w:jc w:val="both"/>
        <w:rPr>
          <w:sz w:val="28"/>
          <w:szCs w:val="28"/>
        </w:rPr>
      </w:pPr>
      <w:r w:rsidRPr="003878CC">
        <w:rPr>
          <w:b w:val="0"/>
          <w:sz w:val="28"/>
          <w:szCs w:val="28"/>
        </w:rPr>
        <w:t>В данном разделе рассмотрены средства разработки программного обеспечения, а также приведены детали реализации и листинги исходных кодов программного обеспечения.</w:t>
      </w:r>
    </w:p>
    <w:p w14:paraId="5515CAE6" w14:textId="77777777" w:rsidR="007975B7" w:rsidRPr="003878CC" w:rsidRDefault="00000000" w:rsidP="00663D50">
      <w:pPr>
        <w:pStyle w:val="a5"/>
        <w:spacing w:line="360" w:lineRule="auto"/>
        <w:ind w:firstLine="709"/>
        <w:jc w:val="both"/>
        <w:rPr>
          <w:sz w:val="28"/>
          <w:szCs w:val="28"/>
        </w:rPr>
      </w:pPr>
      <w:r w:rsidRPr="003878CC">
        <w:rPr>
          <w:b w:val="0"/>
          <w:sz w:val="28"/>
          <w:szCs w:val="28"/>
        </w:rPr>
        <w:t>3.1 Средства реализации</w:t>
      </w:r>
    </w:p>
    <w:p w14:paraId="4015AD40" w14:textId="77777777" w:rsidR="007975B7" w:rsidRPr="003878CC" w:rsidRDefault="00000000" w:rsidP="00663D50">
      <w:pPr>
        <w:pStyle w:val="a5"/>
        <w:spacing w:line="360" w:lineRule="auto"/>
        <w:ind w:firstLine="709"/>
        <w:jc w:val="both"/>
        <w:rPr>
          <w:sz w:val="28"/>
          <w:szCs w:val="28"/>
        </w:rPr>
      </w:pPr>
      <w:r w:rsidRPr="003878CC">
        <w:rPr>
          <w:b w:val="0"/>
          <w:sz w:val="28"/>
          <w:szCs w:val="28"/>
        </w:rPr>
        <w:t xml:space="preserve">Как основное средство реализации и разработки ПО был выбран язык программирования JavaScript. Причиной выбора данного языка является тот </w:t>
      </w:r>
      <w:r w:rsidRPr="003878CC">
        <w:rPr>
          <w:b w:val="0"/>
          <w:sz w:val="28"/>
          <w:szCs w:val="28"/>
        </w:rPr>
        <w:lastRenderedPageBreak/>
        <w:t xml:space="preserve">факт, что он является браузерным языком программирования и позволяет запускать приложение в браузере, что делает его также кроссплатформенным приложением и помогает избавиться от лишних зависимостей. Также была использована библиотека </w:t>
      </w:r>
      <w:proofErr w:type="spellStart"/>
      <w:r w:rsidRPr="003878CC">
        <w:rPr>
          <w:b w:val="0"/>
          <w:sz w:val="28"/>
          <w:szCs w:val="28"/>
        </w:rPr>
        <w:t>ThreeJS</w:t>
      </w:r>
      <w:proofErr w:type="spellEnd"/>
      <w:r w:rsidRPr="003878CC">
        <w:rPr>
          <w:b w:val="0"/>
          <w:sz w:val="28"/>
          <w:szCs w:val="28"/>
        </w:rPr>
        <w:t xml:space="preserve"> для языка JavaScript, которая предоставляет холст (англ. </w:t>
      </w:r>
      <w:proofErr w:type="spellStart"/>
      <w:r w:rsidRPr="003878CC">
        <w:rPr>
          <w:b w:val="0"/>
          <w:sz w:val="28"/>
          <w:szCs w:val="28"/>
        </w:rPr>
        <w:t>Canvas</w:t>
      </w:r>
      <w:proofErr w:type="spellEnd"/>
      <w:r w:rsidRPr="003878CC">
        <w:rPr>
          <w:b w:val="0"/>
          <w:sz w:val="28"/>
          <w:szCs w:val="28"/>
        </w:rPr>
        <w:t xml:space="preserve">) для отрисовки сцены, а также позволяет подключить написанные шейдеры. Также был подключён модуль </w:t>
      </w:r>
      <w:proofErr w:type="spellStart"/>
      <w:r w:rsidRPr="003878CC">
        <w:rPr>
          <w:b w:val="0"/>
          <w:sz w:val="28"/>
          <w:szCs w:val="28"/>
        </w:rPr>
        <w:t>Stats</w:t>
      </w:r>
      <w:proofErr w:type="spellEnd"/>
      <w:r w:rsidRPr="003878CC">
        <w:rPr>
          <w:b w:val="0"/>
          <w:sz w:val="28"/>
          <w:szCs w:val="28"/>
        </w:rPr>
        <w:t xml:space="preserve">, который позволяет отслеживать количество кадров в секунду (FPS), что позволит оценить производительность получившегося ПО. Для создания пользовательского интерфейса был использован модуль </w:t>
      </w:r>
      <w:proofErr w:type="spellStart"/>
      <w:r w:rsidRPr="003878CC">
        <w:rPr>
          <w:b w:val="0"/>
          <w:sz w:val="28"/>
          <w:szCs w:val="28"/>
        </w:rPr>
        <w:t>dat-gui</w:t>
      </w:r>
      <w:proofErr w:type="spellEnd"/>
      <w:r w:rsidRPr="003878CC">
        <w:rPr>
          <w:b w:val="0"/>
          <w:sz w:val="28"/>
          <w:szCs w:val="28"/>
        </w:rPr>
        <w:t>, который поможет пользователю самостоятельно изменять параметры моделей. Функциональное тестирование ПО проводиться не будет по причине специфичности приложения — оно является GUI-приложением, что усложняет процесс тестирования. Средой разработки послужил графический редактор Visual Studio Code, который известен содержанием большого количество плагинов, ускоряющих процесс разработки программного обеспечения, а также инструментов, позволяющих упростить использование языков программирования, в том числе и JavaScript.</w:t>
      </w:r>
    </w:p>
    <w:p w14:paraId="1AA445F8" w14:textId="77777777" w:rsidR="007975B7" w:rsidRPr="003878CC" w:rsidRDefault="00000000" w:rsidP="00663D50">
      <w:pPr>
        <w:pStyle w:val="a5"/>
        <w:spacing w:line="360" w:lineRule="auto"/>
        <w:ind w:firstLine="709"/>
        <w:jc w:val="both"/>
        <w:rPr>
          <w:sz w:val="28"/>
          <w:szCs w:val="28"/>
        </w:rPr>
      </w:pPr>
      <w:r w:rsidRPr="003878CC">
        <w:rPr>
          <w:b w:val="0"/>
          <w:sz w:val="28"/>
          <w:szCs w:val="28"/>
        </w:rPr>
        <w:t>3.2 Детали реализации</w:t>
      </w:r>
    </w:p>
    <w:p w14:paraId="2B1D0D24" w14:textId="32215EDD" w:rsidR="007975B7" w:rsidRPr="00837122" w:rsidRDefault="00000000" w:rsidP="00663D50">
      <w:pPr>
        <w:pStyle w:val="a5"/>
        <w:spacing w:line="360" w:lineRule="auto"/>
        <w:ind w:firstLine="709"/>
        <w:jc w:val="both"/>
        <w:rPr>
          <w:b w:val="0"/>
          <w:sz w:val="28"/>
          <w:szCs w:val="28"/>
        </w:rPr>
      </w:pPr>
      <w:r w:rsidRPr="003878CC">
        <w:rPr>
          <w:b w:val="0"/>
          <w:sz w:val="28"/>
          <w:szCs w:val="28"/>
        </w:rPr>
        <w:t xml:space="preserve">В расположенных ниже листингах 3.1 — 3.3 приведён исходный код реализации алгоритмов, выбранных в аналитическом разделе. Была проведена декомпозиция алгоритма отрисовки модели на подпрограммы: функции получения расстояния до каждого объекта, пускание луча, получение расстояния до композиции объектов. </w:t>
      </w:r>
    </w:p>
    <w:p w14:paraId="45411B0E" w14:textId="5E460953" w:rsidR="00EA00E3" w:rsidRPr="00DF568B" w:rsidRDefault="00EA00E3" w:rsidP="00EA00E3">
      <w:pPr>
        <w:pStyle w:val="a5"/>
        <w:spacing w:line="360" w:lineRule="auto"/>
        <w:jc w:val="both"/>
        <w:rPr>
          <w:b w:val="0"/>
          <w:sz w:val="28"/>
          <w:szCs w:val="28"/>
        </w:rPr>
      </w:pPr>
      <w:r w:rsidRPr="00DF568B">
        <w:rPr>
          <w:b w:val="0"/>
          <w:sz w:val="28"/>
          <w:szCs w:val="28"/>
        </w:rPr>
        <w:t>Листинг 3.1 Реализация операций композиции</w:t>
      </w:r>
    </w:p>
    <w:p w14:paraId="413FFB17"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w:t>
      </w:r>
    </w:p>
    <w:p w14:paraId="4E907D4B"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Логическое пересечение</w:t>
      </w:r>
    </w:p>
    <w:p w14:paraId="18237B38"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w:t>
      </w:r>
      <w:proofErr w:type="spellStart"/>
      <w:r w:rsidRPr="00DF568B">
        <w:rPr>
          <w:rFonts w:ascii="Courier New" w:hAnsi="Courier New" w:cs="Courier New"/>
          <w:lang w:eastAsia="ru-RU"/>
        </w:rPr>
        <w:t>distA</w:t>
      </w:r>
      <w:proofErr w:type="spellEnd"/>
      <w:r w:rsidRPr="00DF568B">
        <w:rPr>
          <w:rFonts w:ascii="Courier New" w:hAnsi="Courier New" w:cs="Courier New"/>
          <w:lang w:eastAsia="ru-RU"/>
        </w:rPr>
        <w:t xml:space="preserve">, </w:t>
      </w:r>
      <w:proofErr w:type="spellStart"/>
      <w:r w:rsidRPr="00DF568B">
        <w:rPr>
          <w:rFonts w:ascii="Courier New" w:hAnsi="Courier New" w:cs="Courier New"/>
          <w:lang w:eastAsia="ru-RU"/>
        </w:rPr>
        <w:t>distB</w:t>
      </w:r>
      <w:proofErr w:type="spellEnd"/>
      <w:r w:rsidRPr="00DF568B">
        <w:rPr>
          <w:rFonts w:ascii="Courier New" w:hAnsi="Courier New" w:cs="Courier New"/>
          <w:lang w:eastAsia="ru-RU"/>
        </w:rPr>
        <w:t>: расстояние от текущей точки</w:t>
      </w:r>
    </w:p>
    <w:p w14:paraId="243AC612"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до объектов</w:t>
      </w:r>
    </w:p>
    <w:p w14:paraId="7DCD7940"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Возвращает: расстояние до объекта, полученного</w:t>
      </w:r>
    </w:p>
    <w:p w14:paraId="4EB18ED9"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в результате логического пересечения объектов,</w:t>
      </w:r>
    </w:p>
    <w:p w14:paraId="0CC20BC1"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т.е. максимальное расстояние из двух</w:t>
      </w:r>
    </w:p>
    <w:p w14:paraId="0B499454"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eastAsia="ru-RU"/>
        </w:rPr>
        <w:t xml:space="preserve"> </w:t>
      </w:r>
      <w:r w:rsidRPr="00DF568B">
        <w:rPr>
          <w:rFonts w:ascii="Courier New" w:hAnsi="Courier New" w:cs="Courier New"/>
          <w:lang w:val="en-US" w:eastAsia="ru-RU"/>
        </w:rPr>
        <w:t>*/</w:t>
      </w:r>
    </w:p>
    <w:p w14:paraId="20CC0A3F"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float </w:t>
      </w:r>
      <w:proofErr w:type="gramStart"/>
      <w:r w:rsidRPr="00DF568B">
        <w:rPr>
          <w:rFonts w:ascii="Courier New" w:hAnsi="Courier New" w:cs="Courier New"/>
          <w:lang w:val="en-US" w:eastAsia="ru-RU"/>
        </w:rPr>
        <w:t>intersect(</w:t>
      </w:r>
      <w:proofErr w:type="gramEnd"/>
      <w:r w:rsidRPr="00DF568B">
        <w:rPr>
          <w:rFonts w:ascii="Courier New" w:hAnsi="Courier New" w:cs="Courier New"/>
          <w:lang w:val="en-US" w:eastAsia="ru-RU"/>
        </w:rPr>
        <w:t xml:space="preserve">float </w:t>
      </w:r>
      <w:proofErr w:type="spellStart"/>
      <w:r w:rsidRPr="00DF568B">
        <w:rPr>
          <w:rFonts w:ascii="Courier New" w:hAnsi="Courier New" w:cs="Courier New"/>
          <w:lang w:val="en-US" w:eastAsia="ru-RU"/>
        </w:rPr>
        <w:t>distA</w:t>
      </w:r>
      <w:proofErr w:type="spellEnd"/>
      <w:r w:rsidRPr="00DF568B">
        <w:rPr>
          <w:rFonts w:ascii="Courier New" w:hAnsi="Courier New" w:cs="Courier New"/>
          <w:lang w:val="en-US" w:eastAsia="ru-RU"/>
        </w:rPr>
        <w:t xml:space="preserve">, float </w:t>
      </w:r>
      <w:proofErr w:type="spellStart"/>
      <w:r w:rsidRPr="00DF568B">
        <w:rPr>
          <w:rFonts w:ascii="Courier New" w:hAnsi="Courier New" w:cs="Courier New"/>
          <w:lang w:val="en-US" w:eastAsia="ru-RU"/>
        </w:rPr>
        <w:t>distB</w:t>
      </w:r>
      <w:proofErr w:type="spellEnd"/>
      <w:r w:rsidRPr="00DF568B">
        <w:rPr>
          <w:rFonts w:ascii="Courier New" w:hAnsi="Courier New" w:cs="Courier New"/>
          <w:lang w:val="en-US" w:eastAsia="ru-RU"/>
        </w:rPr>
        <w:t>) {</w:t>
      </w:r>
    </w:p>
    <w:p w14:paraId="4EB1E169"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val="en-US" w:eastAsia="ru-RU"/>
        </w:rPr>
        <w:t xml:space="preserve">  </w:t>
      </w:r>
      <w:proofErr w:type="spellStart"/>
      <w:r w:rsidRPr="00DF568B">
        <w:rPr>
          <w:rFonts w:ascii="Courier New" w:hAnsi="Courier New" w:cs="Courier New"/>
          <w:lang w:eastAsia="ru-RU"/>
        </w:rPr>
        <w:t>return</w:t>
      </w:r>
      <w:proofErr w:type="spellEnd"/>
      <w:r w:rsidRPr="00DF568B">
        <w:rPr>
          <w:rFonts w:ascii="Courier New" w:hAnsi="Courier New" w:cs="Courier New"/>
          <w:lang w:eastAsia="ru-RU"/>
        </w:rPr>
        <w:t xml:space="preserve"> </w:t>
      </w:r>
      <w:proofErr w:type="spellStart"/>
      <w:proofErr w:type="gramStart"/>
      <w:r w:rsidRPr="00DF568B">
        <w:rPr>
          <w:rFonts w:ascii="Courier New" w:hAnsi="Courier New" w:cs="Courier New"/>
          <w:lang w:eastAsia="ru-RU"/>
        </w:rPr>
        <w:t>max</w:t>
      </w:r>
      <w:proofErr w:type="spellEnd"/>
      <w:r w:rsidRPr="00DF568B">
        <w:rPr>
          <w:rFonts w:ascii="Courier New" w:hAnsi="Courier New" w:cs="Courier New"/>
          <w:lang w:eastAsia="ru-RU"/>
        </w:rPr>
        <w:t>(</w:t>
      </w:r>
      <w:proofErr w:type="spellStart"/>
      <w:proofErr w:type="gramEnd"/>
      <w:r w:rsidRPr="00DF568B">
        <w:rPr>
          <w:rFonts w:ascii="Courier New" w:hAnsi="Courier New" w:cs="Courier New"/>
          <w:lang w:eastAsia="ru-RU"/>
        </w:rPr>
        <w:t>distA</w:t>
      </w:r>
      <w:proofErr w:type="spellEnd"/>
      <w:r w:rsidRPr="00DF568B">
        <w:rPr>
          <w:rFonts w:ascii="Courier New" w:hAnsi="Courier New" w:cs="Courier New"/>
          <w:lang w:eastAsia="ru-RU"/>
        </w:rPr>
        <w:t xml:space="preserve">, </w:t>
      </w:r>
      <w:proofErr w:type="spellStart"/>
      <w:r w:rsidRPr="00DF568B">
        <w:rPr>
          <w:rFonts w:ascii="Courier New" w:hAnsi="Courier New" w:cs="Courier New"/>
          <w:lang w:eastAsia="ru-RU"/>
        </w:rPr>
        <w:t>distB</w:t>
      </w:r>
      <w:proofErr w:type="spellEnd"/>
      <w:r w:rsidRPr="00DF568B">
        <w:rPr>
          <w:rFonts w:ascii="Courier New" w:hAnsi="Courier New" w:cs="Courier New"/>
          <w:lang w:eastAsia="ru-RU"/>
        </w:rPr>
        <w:t>);</w:t>
      </w:r>
    </w:p>
    <w:p w14:paraId="192160C6"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w:t>
      </w:r>
    </w:p>
    <w:p w14:paraId="308A476D"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p>
    <w:p w14:paraId="43E2DC9E"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w:t>
      </w:r>
    </w:p>
    <w:p w14:paraId="71365FD4"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Логическое объединение</w:t>
      </w:r>
    </w:p>
    <w:p w14:paraId="4E073E54"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w:t>
      </w:r>
      <w:proofErr w:type="spellStart"/>
      <w:r w:rsidRPr="00DF568B">
        <w:rPr>
          <w:rFonts w:ascii="Courier New" w:hAnsi="Courier New" w:cs="Courier New"/>
          <w:lang w:eastAsia="ru-RU"/>
        </w:rPr>
        <w:t>distA</w:t>
      </w:r>
      <w:proofErr w:type="spellEnd"/>
      <w:r w:rsidRPr="00DF568B">
        <w:rPr>
          <w:rFonts w:ascii="Courier New" w:hAnsi="Courier New" w:cs="Courier New"/>
          <w:lang w:eastAsia="ru-RU"/>
        </w:rPr>
        <w:t xml:space="preserve">, </w:t>
      </w:r>
      <w:proofErr w:type="spellStart"/>
      <w:r w:rsidRPr="00DF568B">
        <w:rPr>
          <w:rFonts w:ascii="Courier New" w:hAnsi="Courier New" w:cs="Courier New"/>
          <w:lang w:eastAsia="ru-RU"/>
        </w:rPr>
        <w:t>distB</w:t>
      </w:r>
      <w:proofErr w:type="spellEnd"/>
      <w:r w:rsidRPr="00DF568B">
        <w:rPr>
          <w:rFonts w:ascii="Courier New" w:hAnsi="Courier New" w:cs="Courier New"/>
          <w:lang w:eastAsia="ru-RU"/>
        </w:rPr>
        <w:t>: расстояние от текущей точки</w:t>
      </w:r>
    </w:p>
    <w:p w14:paraId="06EEEF2A"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lastRenderedPageBreak/>
        <w:t xml:space="preserve"> * до объектов</w:t>
      </w:r>
    </w:p>
    <w:p w14:paraId="1759DF26"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Возвращает: расстояние до объекта, полученного</w:t>
      </w:r>
    </w:p>
    <w:p w14:paraId="6DD273D1"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в результате логического объединения объектов,</w:t>
      </w:r>
    </w:p>
    <w:p w14:paraId="3DB20FEA"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т.е. минимальное расстояние из двух</w:t>
      </w:r>
    </w:p>
    <w:p w14:paraId="73194890"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eastAsia="ru-RU"/>
        </w:rPr>
        <w:t xml:space="preserve"> </w:t>
      </w:r>
      <w:r w:rsidRPr="00DF568B">
        <w:rPr>
          <w:rFonts w:ascii="Courier New" w:hAnsi="Courier New" w:cs="Courier New"/>
          <w:lang w:val="en-US" w:eastAsia="ru-RU"/>
        </w:rPr>
        <w:t>*/</w:t>
      </w:r>
    </w:p>
    <w:p w14:paraId="2C01C43C" w14:textId="53AAC3FC"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float </w:t>
      </w:r>
      <w:proofErr w:type="gramStart"/>
      <w:r w:rsidR="008047D6" w:rsidRPr="00DF568B">
        <w:rPr>
          <w:rFonts w:ascii="Courier New" w:hAnsi="Courier New" w:cs="Courier New"/>
          <w:lang w:val="en-US" w:eastAsia="ru-RU"/>
        </w:rPr>
        <w:t>u</w:t>
      </w:r>
      <w:r w:rsidRPr="00DF568B">
        <w:rPr>
          <w:rFonts w:ascii="Courier New" w:hAnsi="Courier New" w:cs="Courier New"/>
          <w:lang w:val="en-US" w:eastAsia="ru-RU"/>
        </w:rPr>
        <w:t>nion(</w:t>
      </w:r>
      <w:proofErr w:type="gramEnd"/>
      <w:r w:rsidRPr="00DF568B">
        <w:rPr>
          <w:rFonts w:ascii="Courier New" w:hAnsi="Courier New" w:cs="Courier New"/>
          <w:lang w:val="en-US" w:eastAsia="ru-RU"/>
        </w:rPr>
        <w:t xml:space="preserve">float </w:t>
      </w:r>
      <w:proofErr w:type="spellStart"/>
      <w:r w:rsidRPr="00DF568B">
        <w:rPr>
          <w:rFonts w:ascii="Courier New" w:hAnsi="Courier New" w:cs="Courier New"/>
          <w:lang w:val="en-US" w:eastAsia="ru-RU"/>
        </w:rPr>
        <w:t>distA</w:t>
      </w:r>
      <w:proofErr w:type="spellEnd"/>
      <w:r w:rsidRPr="00DF568B">
        <w:rPr>
          <w:rFonts w:ascii="Courier New" w:hAnsi="Courier New" w:cs="Courier New"/>
          <w:lang w:val="en-US" w:eastAsia="ru-RU"/>
        </w:rPr>
        <w:t xml:space="preserve">, float </w:t>
      </w:r>
      <w:proofErr w:type="spellStart"/>
      <w:r w:rsidRPr="00DF568B">
        <w:rPr>
          <w:rFonts w:ascii="Courier New" w:hAnsi="Courier New" w:cs="Courier New"/>
          <w:lang w:val="en-US" w:eastAsia="ru-RU"/>
        </w:rPr>
        <w:t>distB</w:t>
      </w:r>
      <w:proofErr w:type="spellEnd"/>
      <w:r w:rsidRPr="00DF568B">
        <w:rPr>
          <w:rFonts w:ascii="Courier New" w:hAnsi="Courier New" w:cs="Courier New"/>
          <w:lang w:val="en-US" w:eastAsia="ru-RU"/>
        </w:rPr>
        <w:t>) {</w:t>
      </w:r>
    </w:p>
    <w:p w14:paraId="5AD1F874"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val="en-US" w:eastAsia="ru-RU"/>
        </w:rPr>
        <w:t xml:space="preserve">  </w:t>
      </w:r>
      <w:proofErr w:type="spellStart"/>
      <w:r w:rsidRPr="00DF568B">
        <w:rPr>
          <w:rFonts w:ascii="Courier New" w:hAnsi="Courier New" w:cs="Courier New"/>
          <w:lang w:eastAsia="ru-RU"/>
        </w:rPr>
        <w:t>return</w:t>
      </w:r>
      <w:proofErr w:type="spellEnd"/>
      <w:r w:rsidRPr="00DF568B">
        <w:rPr>
          <w:rFonts w:ascii="Courier New" w:hAnsi="Courier New" w:cs="Courier New"/>
          <w:lang w:eastAsia="ru-RU"/>
        </w:rPr>
        <w:t xml:space="preserve"> </w:t>
      </w:r>
      <w:proofErr w:type="spellStart"/>
      <w:proofErr w:type="gramStart"/>
      <w:r w:rsidRPr="00DF568B">
        <w:rPr>
          <w:rFonts w:ascii="Courier New" w:hAnsi="Courier New" w:cs="Courier New"/>
          <w:lang w:eastAsia="ru-RU"/>
        </w:rPr>
        <w:t>min</w:t>
      </w:r>
      <w:proofErr w:type="spellEnd"/>
      <w:r w:rsidRPr="00DF568B">
        <w:rPr>
          <w:rFonts w:ascii="Courier New" w:hAnsi="Courier New" w:cs="Courier New"/>
          <w:lang w:eastAsia="ru-RU"/>
        </w:rPr>
        <w:t>(</w:t>
      </w:r>
      <w:proofErr w:type="spellStart"/>
      <w:proofErr w:type="gramEnd"/>
      <w:r w:rsidRPr="00DF568B">
        <w:rPr>
          <w:rFonts w:ascii="Courier New" w:hAnsi="Courier New" w:cs="Courier New"/>
          <w:lang w:eastAsia="ru-RU"/>
        </w:rPr>
        <w:t>distA</w:t>
      </w:r>
      <w:proofErr w:type="spellEnd"/>
      <w:r w:rsidRPr="00DF568B">
        <w:rPr>
          <w:rFonts w:ascii="Courier New" w:hAnsi="Courier New" w:cs="Courier New"/>
          <w:lang w:eastAsia="ru-RU"/>
        </w:rPr>
        <w:t xml:space="preserve">, </w:t>
      </w:r>
      <w:proofErr w:type="spellStart"/>
      <w:r w:rsidRPr="00DF568B">
        <w:rPr>
          <w:rFonts w:ascii="Courier New" w:hAnsi="Courier New" w:cs="Courier New"/>
          <w:lang w:eastAsia="ru-RU"/>
        </w:rPr>
        <w:t>distB</w:t>
      </w:r>
      <w:proofErr w:type="spellEnd"/>
      <w:r w:rsidRPr="00DF568B">
        <w:rPr>
          <w:rFonts w:ascii="Courier New" w:hAnsi="Courier New" w:cs="Courier New"/>
          <w:lang w:eastAsia="ru-RU"/>
        </w:rPr>
        <w:t>);</w:t>
      </w:r>
    </w:p>
    <w:p w14:paraId="44355EFF"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w:t>
      </w:r>
    </w:p>
    <w:p w14:paraId="4E8A22D8"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p>
    <w:p w14:paraId="246799E1"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w:t>
      </w:r>
    </w:p>
    <w:p w14:paraId="3587054F"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Логическое вычитание</w:t>
      </w:r>
    </w:p>
    <w:p w14:paraId="17E386DC"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w:t>
      </w:r>
      <w:proofErr w:type="spellStart"/>
      <w:r w:rsidRPr="00DF568B">
        <w:rPr>
          <w:rFonts w:ascii="Courier New" w:hAnsi="Courier New" w:cs="Courier New"/>
          <w:lang w:eastAsia="ru-RU"/>
        </w:rPr>
        <w:t>distA</w:t>
      </w:r>
      <w:proofErr w:type="spellEnd"/>
      <w:r w:rsidRPr="00DF568B">
        <w:rPr>
          <w:rFonts w:ascii="Courier New" w:hAnsi="Courier New" w:cs="Courier New"/>
          <w:lang w:eastAsia="ru-RU"/>
        </w:rPr>
        <w:t xml:space="preserve">, </w:t>
      </w:r>
      <w:proofErr w:type="spellStart"/>
      <w:r w:rsidRPr="00DF568B">
        <w:rPr>
          <w:rFonts w:ascii="Courier New" w:hAnsi="Courier New" w:cs="Courier New"/>
          <w:lang w:eastAsia="ru-RU"/>
        </w:rPr>
        <w:t>distB</w:t>
      </w:r>
      <w:proofErr w:type="spellEnd"/>
      <w:r w:rsidRPr="00DF568B">
        <w:rPr>
          <w:rFonts w:ascii="Courier New" w:hAnsi="Courier New" w:cs="Courier New"/>
          <w:lang w:eastAsia="ru-RU"/>
        </w:rPr>
        <w:t>: расстояние от текущей точки</w:t>
      </w:r>
    </w:p>
    <w:p w14:paraId="0EB973A0"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до объектов</w:t>
      </w:r>
    </w:p>
    <w:p w14:paraId="7B958276"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Возвращает: расстояние до объекта, полученного</w:t>
      </w:r>
    </w:p>
    <w:p w14:paraId="31BAD1B1"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в результате логического вычитания объектов</w:t>
      </w:r>
    </w:p>
    <w:p w14:paraId="670B51A2"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w:t>
      </w:r>
    </w:p>
    <w:p w14:paraId="3847A7FE"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float </w:t>
      </w:r>
      <w:proofErr w:type="gramStart"/>
      <w:r w:rsidRPr="00DF568B">
        <w:rPr>
          <w:rFonts w:ascii="Courier New" w:hAnsi="Courier New" w:cs="Courier New"/>
          <w:lang w:val="en-US" w:eastAsia="ru-RU"/>
        </w:rPr>
        <w:t>difference(</w:t>
      </w:r>
      <w:proofErr w:type="gramEnd"/>
      <w:r w:rsidRPr="00DF568B">
        <w:rPr>
          <w:rFonts w:ascii="Courier New" w:hAnsi="Courier New" w:cs="Courier New"/>
          <w:lang w:val="en-US" w:eastAsia="ru-RU"/>
        </w:rPr>
        <w:t xml:space="preserve">float </w:t>
      </w:r>
      <w:proofErr w:type="spellStart"/>
      <w:r w:rsidRPr="00DF568B">
        <w:rPr>
          <w:rFonts w:ascii="Courier New" w:hAnsi="Courier New" w:cs="Courier New"/>
          <w:lang w:val="en-US" w:eastAsia="ru-RU"/>
        </w:rPr>
        <w:t>distA</w:t>
      </w:r>
      <w:proofErr w:type="spellEnd"/>
      <w:r w:rsidRPr="00DF568B">
        <w:rPr>
          <w:rFonts w:ascii="Courier New" w:hAnsi="Courier New" w:cs="Courier New"/>
          <w:lang w:val="en-US" w:eastAsia="ru-RU"/>
        </w:rPr>
        <w:t xml:space="preserve">, float </w:t>
      </w:r>
      <w:proofErr w:type="spellStart"/>
      <w:r w:rsidRPr="00DF568B">
        <w:rPr>
          <w:rFonts w:ascii="Courier New" w:hAnsi="Courier New" w:cs="Courier New"/>
          <w:lang w:val="en-US" w:eastAsia="ru-RU"/>
        </w:rPr>
        <w:t>distB</w:t>
      </w:r>
      <w:proofErr w:type="spellEnd"/>
      <w:r w:rsidRPr="00DF568B">
        <w:rPr>
          <w:rFonts w:ascii="Courier New" w:hAnsi="Courier New" w:cs="Courier New"/>
          <w:lang w:val="en-US" w:eastAsia="ru-RU"/>
        </w:rPr>
        <w:t>) {</w:t>
      </w:r>
    </w:p>
    <w:p w14:paraId="30048395" w14:textId="77777777" w:rsidR="00EA00E3" w:rsidRPr="00DF568B"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val="en-US" w:eastAsia="ru-RU"/>
        </w:rPr>
        <w:t xml:space="preserve">  </w:t>
      </w:r>
      <w:proofErr w:type="spellStart"/>
      <w:r w:rsidRPr="00DF568B">
        <w:rPr>
          <w:rFonts w:ascii="Courier New" w:hAnsi="Courier New" w:cs="Courier New"/>
          <w:lang w:eastAsia="ru-RU"/>
        </w:rPr>
        <w:t>return</w:t>
      </w:r>
      <w:proofErr w:type="spellEnd"/>
      <w:r w:rsidRPr="00DF568B">
        <w:rPr>
          <w:rFonts w:ascii="Courier New" w:hAnsi="Courier New" w:cs="Courier New"/>
          <w:lang w:eastAsia="ru-RU"/>
        </w:rPr>
        <w:t xml:space="preserve"> </w:t>
      </w:r>
      <w:proofErr w:type="spellStart"/>
      <w:proofErr w:type="gramStart"/>
      <w:r w:rsidRPr="00DF568B">
        <w:rPr>
          <w:rFonts w:ascii="Courier New" w:hAnsi="Courier New" w:cs="Courier New"/>
          <w:lang w:eastAsia="ru-RU"/>
        </w:rPr>
        <w:t>max</w:t>
      </w:r>
      <w:proofErr w:type="spellEnd"/>
      <w:r w:rsidRPr="00DF568B">
        <w:rPr>
          <w:rFonts w:ascii="Courier New" w:hAnsi="Courier New" w:cs="Courier New"/>
          <w:lang w:eastAsia="ru-RU"/>
        </w:rPr>
        <w:t>(</w:t>
      </w:r>
      <w:proofErr w:type="spellStart"/>
      <w:proofErr w:type="gramEnd"/>
      <w:r w:rsidRPr="00DF568B">
        <w:rPr>
          <w:rFonts w:ascii="Courier New" w:hAnsi="Courier New" w:cs="Courier New"/>
          <w:lang w:eastAsia="ru-RU"/>
        </w:rPr>
        <w:t>distA</w:t>
      </w:r>
      <w:proofErr w:type="spellEnd"/>
      <w:r w:rsidRPr="00DF568B">
        <w:rPr>
          <w:rFonts w:ascii="Courier New" w:hAnsi="Courier New" w:cs="Courier New"/>
          <w:lang w:eastAsia="ru-RU"/>
        </w:rPr>
        <w:t>, -</w:t>
      </w:r>
      <w:proofErr w:type="spellStart"/>
      <w:r w:rsidRPr="00DF568B">
        <w:rPr>
          <w:rFonts w:ascii="Courier New" w:hAnsi="Courier New" w:cs="Courier New"/>
          <w:lang w:eastAsia="ru-RU"/>
        </w:rPr>
        <w:t>distB</w:t>
      </w:r>
      <w:proofErr w:type="spellEnd"/>
      <w:r w:rsidRPr="00DF568B">
        <w:rPr>
          <w:rFonts w:ascii="Courier New" w:hAnsi="Courier New" w:cs="Courier New"/>
          <w:lang w:eastAsia="ru-RU"/>
        </w:rPr>
        <w:t>);</w:t>
      </w:r>
    </w:p>
    <w:p w14:paraId="3838A978" w14:textId="77777777" w:rsidR="00EA00E3" w:rsidRPr="00EA00E3" w:rsidRDefault="00EA00E3" w:rsidP="009C5457">
      <w:pPr>
        <w:pBdr>
          <w:top w:val="single" w:sz="4" w:space="1" w:color="auto"/>
          <w:left w:val="single" w:sz="4" w:space="4" w:color="auto"/>
          <w:bottom w:val="single" w:sz="4" w:space="1" w:color="auto"/>
          <w:right w:val="single" w:sz="4" w:space="4" w:color="auto"/>
        </w:pBdr>
        <w:shd w:val="clear" w:color="auto" w:fill="FFFFFF"/>
        <w:suppressAutoHyphens w:val="0"/>
        <w:rPr>
          <w:sz w:val="24"/>
          <w:szCs w:val="24"/>
          <w:lang w:eastAsia="ru-RU"/>
        </w:rPr>
      </w:pPr>
      <w:r w:rsidRPr="00DF568B">
        <w:rPr>
          <w:rFonts w:ascii="Courier New" w:hAnsi="Courier New" w:cs="Courier New"/>
          <w:lang w:eastAsia="ru-RU"/>
        </w:rPr>
        <w:t>}</w:t>
      </w:r>
    </w:p>
    <w:p w14:paraId="3CC96AF7" w14:textId="5DB75085" w:rsidR="00EA00E3" w:rsidRDefault="00EA00E3" w:rsidP="00EA00E3">
      <w:pPr>
        <w:pStyle w:val="a5"/>
        <w:spacing w:line="360" w:lineRule="auto"/>
        <w:jc w:val="both"/>
        <w:rPr>
          <w:sz w:val="28"/>
          <w:szCs w:val="28"/>
        </w:rPr>
      </w:pPr>
    </w:p>
    <w:p w14:paraId="5C98E424" w14:textId="07AA1FD2" w:rsidR="00EA00E3" w:rsidRDefault="00EA00E3" w:rsidP="00EA00E3">
      <w:pPr>
        <w:pStyle w:val="a5"/>
        <w:spacing w:line="360" w:lineRule="auto"/>
        <w:jc w:val="both"/>
        <w:rPr>
          <w:b w:val="0"/>
          <w:bCs/>
          <w:sz w:val="28"/>
          <w:szCs w:val="28"/>
        </w:rPr>
      </w:pPr>
      <w:r w:rsidRPr="00BB758D">
        <w:rPr>
          <w:b w:val="0"/>
          <w:bCs/>
          <w:sz w:val="28"/>
          <w:szCs w:val="28"/>
        </w:rPr>
        <w:t>Листинг 3.2 Реализация алгоритмов преобразования</w:t>
      </w:r>
    </w:p>
    <w:p w14:paraId="3714861A"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w:t>
      </w:r>
    </w:p>
    <w:p w14:paraId="296951CA"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Операция переноса</w:t>
      </w:r>
    </w:p>
    <w:p w14:paraId="48736AA7"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eastAsia="ru-RU"/>
        </w:rPr>
        <w:t xml:space="preserve"> </w:t>
      </w:r>
      <w:r w:rsidRPr="00DF568B">
        <w:rPr>
          <w:rFonts w:ascii="Courier New" w:hAnsi="Courier New" w:cs="Courier New"/>
          <w:lang w:val="en-US" w:eastAsia="ru-RU"/>
        </w:rPr>
        <w:t>*/</w:t>
      </w:r>
    </w:p>
    <w:p w14:paraId="0ECF7252"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vec3 </w:t>
      </w:r>
      <w:proofErr w:type="gramStart"/>
      <w:r w:rsidRPr="00DF568B">
        <w:rPr>
          <w:rFonts w:ascii="Courier New" w:hAnsi="Courier New" w:cs="Courier New"/>
          <w:lang w:val="en-US" w:eastAsia="ru-RU"/>
        </w:rPr>
        <w:t>translate(</w:t>
      </w:r>
      <w:proofErr w:type="gramEnd"/>
      <w:r w:rsidRPr="00DF568B">
        <w:rPr>
          <w:rFonts w:ascii="Courier New" w:hAnsi="Courier New" w:cs="Courier New"/>
          <w:lang w:val="en-US" w:eastAsia="ru-RU"/>
        </w:rPr>
        <w:t>vec3 p, vec3 v) {</w:t>
      </w:r>
    </w:p>
    <w:p w14:paraId="47616B9C"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val="en-US" w:eastAsia="ru-RU"/>
        </w:rPr>
        <w:t xml:space="preserve">  </w:t>
      </w:r>
      <w:proofErr w:type="spellStart"/>
      <w:r w:rsidRPr="00DF568B">
        <w:rPr>
          <w:rFonts w:ascii="Courier New" w:hAnsi="Courier New" w:cs="Courier New"/>
          <w:lang w:eastAsia="ru-RU"/>
        </w:rPr>
        <w:t>return</w:t>
      </w:r>
      <w:proofErr w:type="spellEnd"/>
      <w:r w:rsidRPr="00DF568B">
        <w:rPr>
          <w:rFonts w:ascii="Courier New" w:hAnsi="Courier New" w:cs="Courier New"/>
          <w:lang w:eastAsia="ru-RU"/>
        </w:rPr>
        <w:t xml:space="preserve"> p - v;</w:t>
      </w:r>
    </w:p>
    <w:p w14:paraId="7F6A25DF"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w:t>
      </w:r>
    </w:p>
    <w:p w14:paraId="263BD2ED"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p>
    <w:p w14:paraId="60178BC3"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w:t>
      </w:r>
    </w:p>
    <w:p w14:paraId="0259A47D"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 Операция поворота    </w:t>
      </w:r>
    </w:p>
    <w:p w14:paraId="4408116C"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eastAsia="ru-RU"/>
        </w:rPr>
      </w:pPr>
      <w:r w:rsidRPr="00DF568B">
        <w:rPr>
          <w:rFonts w:ascii="Courier New" w:hAnsi="Courier New" w:cs="Courier New"/>
          <w:lang w:eastAsia="ru-RU"/>
        </w:rPr>
        <w:t xml:space="preserve"> */</w:t>
      </w:r>
    </w:p>
    <w:p w14:paraId="0491370E"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vec3 </w:t>
      </w:r>
      <w:proofErr w:type="gramStart"/>
      <w:r w:rsidRPr="00DF568B">
        <w:rPr>
          <w:rFonts w:ascii="Courier New" w:hAnsi="Courier New" w:cs="Courier New"/>
          <w:lang w:val="en-US" w:eastAsia="ru-RU"/>
        </w:rPr>
        <w:t>rotate(</w:t>
      </w:r>
      <w:proofErr w:type="gramEnd"/>
      <w:r w:rsidRPr="00DF568B">
        <w:rPr>
          <w:rFonts w:ascii="Courier New" w:hAnsi="Courier New" w:cs="Courier New"/>
          <w:lang w:val="en-US" w:eastAsia="ru-RU"/>
        </w:rPr>
        <w:t>vec3 p, vec3 rad) {</w:t>
      </w:r>
    </w:p>
    <w:p w14:paraId="51F9BDE5"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float x = </w:t>
      </w:r>
      <w:proofErr w:type="spellStart"/>
      <w:r w:rsidRPr="00DF568B">
        <w:rPr>
          <w:rFonts w:ascii="Courier New" w:hAnsi="Courier New" w:cs="Courier New"/>
          <w:lang w:val="en-US" w:eastAsia="ru-RU"/>
        </w:rPr>
        <w:t>rad.x</w:t>
      </w:r>
      <w:proofErr w:type="spellEnd"/>
      <w:r w:rsidRPr="00DF568B">
        <w:rPr>
          <w:rFonts w:ascii="Courier New" w:hAnsi="Courier New" w:cs="Courier New"/>
          <w:lang w:val="en-US" w:eastAsia="ru-RU"/>
        </w:rPr>
        <w:t>;</w:t>
      </w:r>
    </w:p>
    <w:p w14:paraId="74F6E1AA"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float y = </w:t>
      </w:r>
      <w:proofErr w:type="spellStart"/>
      <w:proofErr w:type="gramStart"/>
      <w:r w:rsidRPr="00DF568B">
        <w:rPr>
          <w:rFonts w:ascii="Courier New" w:hAnsi="Courier New" w:cs="Courier New"/>
          <w:lang w:val="en-US" w:eastAsia="ru-RU"/>
        </w:rPr>
        <w:t>rad.y</w:t>
      </w:r>
      <w:proofErr w:type="spellEnd"/>
      <w:proofErr w:type="gramEnd"/>
      <w:r w:rsidRPr="00DF568B">
        <w:rPr>
          <w:rFonts w:ascii="Courier New" w:hAnsi="Courier New" w:cs="Courier New"/>
          <w:lang w:val="en-US" w:eastAsia="ru-RU"/>
        </w:rPr>
        <w:t>;</w:t>
      </w:r>
    </w:p>
    <w:p w14:paraId="3E3C310B"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float z = </w:t>
      </w:r>
      <w:proofErr w:type="spellStart"/>
      <w:proofErr w:type="gramStart"/>
      <w:r w:rsidRPr="00DF568B">
        <w:rPr>
          <w:rFonts w:ascii="Courier New" w:hAnsi="Courier New" w:cs="Courier New"/>
          <w:lang w:val="en-US" w:eastAsia="ru-RU"/>
        </w:rPr>
        <w:t>rad.z</w:t>
      </w:r>
      <w:proofErr w:type="spellEnd"/>
      <w:proofErr w:type="gramEnd"/>
      <w:r w:rsidRPr="00DF568B">
        <w:rPr>
          <w:rFonts w:ascii="Courier New" w:hAnsi="Courier New" w:cs="Courier New"/>
          <w:lang w:val="en-US" w:eastAsia="ru-RU"/>
        </w:rPr>
        <w:t>;</w:t>
      </w:r>
    </w:p>
    <w:p w14:paraId="26323742"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mat3 m = mat3(</w:t>
      </w:r>
    </w:p>
    <w:p w14:paraId="6F7EA4A8"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cos(y)*cos(z),</w:t>
      </w:r>
    </w:p>
    <w:p w14:paraId="687FBE62"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sin(x)*sin(y)*cos(z) - cos(x)*sin(z),</w:t>
      </w:r>
    </w:p>
    <w:p w14:paraId="07B7B176"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cos(x)*sin(y)*cos(z) + sin(x)*sin(z),</w:t>
      </w:r>
    </w:p>
    <w:p w14:paraId="2D1FB903"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p>
    <w:p w14:paraId="350963F5"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cos(y)*sin(z),</w:t>
      </w:r>
    </w:p>
    <w:p w14:paraId="444C8CDD"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sin(x)*sin(y)*sin(z) + cos(x)*cos(z),</w:t>
      </w:r>
    </w:p>
    <w:p w14:paraId="47C4D27A"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cos(x)*sin(y)*sin(z) - sin(x)*cos(z),</w:t>
      </w:r>
    </w:p>
    <w:p w14:paraId="64CB6424"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p>
    <w:p w14:paraId="69CDA067"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-sin(y),</w:t>
      </w:r>
    </w:p>
    <w:p w14:paraId="108F7BC4"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sin(x)*cos(y),</w:t>
      </w:r>
    </w:p>
    <w:p w14:paraId="6B8BDAB4"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cos(x)*cos(y)</w:t>
      </w:r>
    </w:p>
    <w:p w14:paraId="6F5216AF"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w:t>
      </w:r>
    </w:p>
    <w:p w14:paraId="3B3D3BF9"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return m * p;</w:t>
      </w:r>
    </w:p>
    <w:p w14:paraId="373297CC" w14:textId="77777777" w:rsidR="00464295" w:rsidRPr="00DF568B" w:rsidRDefault="00464295" w:rsidP="009C5457">
      <w:pPr>
        <w:pBdr>
          <w:top w:val="single" w:sz="4" w:space="1" w:color="auto"/>
          <w:left w:val="single" w:sz="4" w:space="4" w:color="auto"/>
          <w:bottom w:val="single" w:sz="4" w:space="1" w:color="auto"/>
          <w:right w:val="single" w:sz="4" w:space="4" w:color="auto"/>
        </w:pBdr>
        <w:shd w:val="clear" w:color="auto" w:fill="FFFFFF"/>
        <w:suppressAutoHyphens w:val="0"/>
        <w:rPr>
          <w:sz w:val="24"/>
          <w:szCs w:val="24"/>
          <w:lang w:eastAsia="ru-RU"/>
        </w:rPr>
      </w:pPr>
      <w:r w:rsidRPr="00DF568B">
        <w:rPr>
          <w:rFonts w:ascii="Courier New" w:hAnsi="Courier New" w:cs="Courier New"/>
          <w:lang w:eastAsia="ru-RU"/>
        </w:rPr>
        <w:t>}</w:t>
      </w:r>
    </w:p>
    <w:p w14:paraId="6AEA3FD6" w14:textId="4D79205A" w:rsidR="0067127E" w:rsidRDefault="0067127E" w:rsidP="00EA00E3">
      <w:pPr>
        <w:pStyle w:val="a5"/>
        <w:spacing w:line="360" w:lineRule="auto"/>
        <w:jc w:val="both"/>
        <w:rPr>
          <w:b w:val="0"/>
          <w:bCs/>
          <w:sz w:val="28"/>
          <w:szCs w:val="28"/>
        </w:rPr>
      </w:pPr>
      <w:r>
        <w:rPr>
          <w:b w:val="0"/>
          <w:bCs/>
          <w:sz w:val="28"/>
          <w:szCs w:val="28"/>
        </w:rPr>
        <w:t xml:space="preserve">Листинг 3.3 Реализация </w:t>
      </w:r>
      <w:proofErr w:type="spellStart"/>
      <w:r>
        <w:rPr>
          <w:b w:val="0"/>
          <w:bCs/>
          <w:sz w:val="28"/>
          <w:szCs w:val="28"/>
        </w:rPr>
        <w:t>шейдерных</w:t>
      </w:r>
      <w:proofErr w:type="spellEnd"/>
      <w:r>
        <w:rPr>
          <w:b w:val="0"/>
          <w:bCs/>
          <w:sz w:val="28"/>
          <w:szCs w:val="28"/>
        </w:rPr>
        <w:t xml:space="preserve"> алгоритмов пускания луча </w:t>
      </w:r>
    </w:p>
    <w:p w14:paraId="0557116A"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float </w:t>
      </w:r>
      <w:proofErr w:type="spellStart"/>
      <w:proofErr w:type="gramStart"/>
      <w:r w:rsidRPr="00DF568B">
        <w:rPr>
          <w:rFonts w:ascii="Courier New" w:hAnsi="Courier New" w:cs="Courier New"/>
          <w:lang w:val="en-US" w:eastAsia="ru-RU"/>
        </w:rPr>
        <w:t>getDistance</w:t>
      </w:r>
      <w:proofErr w:type="spellEnd"/>
      <w:r w:rsidRPr="00DF568B">
        <w:rPr>
          <w:rFonts w:ascii="Courier New" w:hAnsi="Courier New" w:cs="Courier New"/>
          <w:lang w:val="en-US" w:eastAsia="ru-RU"/>
        </w:rPr>
        <w:t>(</w:t>
      </w:r>
      <w:proofErr w:type="gramEnd"/>
      <w:r w:rsidRPr="00DF568B">
        <w:rPr>
          <w:rFonts w:ascii="Courier New" w:hAnsi="Courier New" w:cs="Courier New"/>
          <w:lang w:val="en-US" w:eastAsia="ru-RU"/>
        </w:rPr>
        <w:t xml:space="preserve">vec3 </w:t>
      </w:r>
      <w:proofErr w:type="spellStart"/>
      <w:r w:rsidRPr="00DF568B">
        <w:rPr>
          <w:rFonts w:ascii="Courier New" w:hAnsi="Courier New" w:cs="Courier New"/>
          <w:lang w:val="en-US" w:eastAsia="ru-RU"/>
        </w:rPr>
        <w:t>rayOrigin</w:t>
      </w:r>
      <w:proofErr w:type="spellEnd"/>
      <w:r w:rsidRPr="00DF568B">
        <w:rPr>
          <w:rFonts w:ascii="Courier New" w:hAnsi="Courier New" w:cs="Courier New"/>
          <w:lang w:val="en-US" w:eastAsia="ru-RU"/>
        </w:rPr>
        <w:t xml:space="preserve">, vec3 </w:t>
      </w:r>
      <w:proofErr w:type="spellStart"/>
      <w:r w:rsidRPr="00DF568B">
        <w:rPr>
          <w:rFonts w:ascii="Courier New" w:hAnsi="Courier New" w:cs="Courier New"/>
          <w:lang w:val="en-US" w:eastAsia="ru-RU"/>
        </w:rPr>
        <w:t>rayDirection</w:t>
      </w:r>
      <w:proofErr w:type="spellEnd"/>
      <w:r w:rsidRPr="00DF568B">
        <w:rPr>
          <w:rFonts w:ascii="Courier New" w:hAnsi="Courier New" w:cs="Courier New"/>
          <w:lang w:val="en-US" w:eastAsia="ru-RU"/>
        </w:rPr>
        <w:t xml:space="preserve">, out vec3 </w:t>
      </w:r>
      <w:proofErr w:type="spellStart"/>
      <w:r w:rsidRPr="00DF568B">
        <w:rPr>
          <w:rFonts w:ascii="Courier New" w:hAnsi="Courier New" w:cs="Courier New"/>
          <w:lang w:val="en-US" w:eastAsia="ru-RU"/>
        </w:rPr>
        <w:t>rayPosition</w:t>
      </w:r>
      <w:proofErr w:type="spellEnd"/>
      <w:r w:rsidRPr="00DF568B">
        <w:rPr>
          <w:rFonts w:ascii="Courier New" w:hAnsi="Courier New" w:cs="Courier New"/>
          <w:lang w:val="en-US" w:eastAsia="ru-RU"/>
        </w:rPr>
        <w:t>, out vec3 normal, out bool hit) {</w:t>
      </w:r>
    </w:p>
    <w:p w14:paraId="7843CA8C"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float </w:t>
      </w:r>
      <w:proofErr w:type="spellStart"/>
      <w:r w:rsidRPr="00DF568B">
        <w:rPr>
          <w:rFonts w:ascii="Courier New" w:hAnsi="Courier New" w:cs="Courier New"/>
          <w:lang w:val="en-US" w:eastAsia="ru-RU"/>
        </w:rPr>
        <w:t>dist</w:t>
      </w:r>
      <w:proofErr w:type="spellEnd"/>
      <w:r w:rsidRPr="00DF568B">
        <w:rPr>
          <w:rFonts w:ascii="Courier New" w:hAnsi="Courier New" w:cs="Courier New"/>
          <w:lang w:val="en-US" w:eastAsia="ru-RU"/>
        </w:rPr>
        <w:t>;</w:t>
      </w:r>
    </w:p>
    <w:p w14:paraId="5BBE6228"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float depth = 0.0;</w:t>
      </w:r>
    </w:p>
    <w:p w14:paraId="31C877C4"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w:t>
      </w:r>
      <w:proofErr w:type="spellStart"/>
      <w:r w:rsidRPr="00DF568B">
        <w:rPr>
          <w:rFonts w:ascii="Courier New" w:hAnsi="Courier New" w:cs="Courier New"/>
          <w:lang w:val="en-US" w:eastAsia="ru-RU"/>
        </w:rPr>
        <w:t>rayPosition</w:t>
      </w:r>
      <w:proofErr w:type="spellEnd"/>
      <w:r w:rsidRPr="00DF568B">
        <w:rPr>
          <w:rFonts w:ascii="Courier New" w:hAnsi="Courier New" w:cs="Courier New"/>
          <w:lang w:val="en-US" w:eastAsia="ru-RU"/>
        </w:rPr>
        <w:t xml:space="preserve"> = </w:t>
      </w:r>
      <w:proofErr w:type="spellStart"/>
      <w:r w:rsidRPr="00DF568B">
        <w:rPr>
          <w:rFonts w:ascii="Courier New" w:hAnsi="Courier New" w:cs="Courier New"/>
          <w:lang w:val="en-US" w:eastAsia="ru-RU"/>
        </w:rPr>
        <w:t>rayOrigin</w:t>
      </w:r>
      <w:proofErr w:type="spellEnd"/>
      <w:r w:rsidRPr="00DF568B">
        <w:rPr>
          <w:rFonts w:ascii="Courier New" w:hAnsi="Courier New" w:cs="Courier New"/>
          <w:lang w:val="en-US" w:eastAsia="ru-RU"/>
        </w:rPr>
        <w:t>;</w:t>
      </w:r>
    </w:p>
    <w:p w14:paraId="72A76EDF"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p>
    <w:p w14:paraId="1C554498"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for (int </w:t>
      </w:r>
      <w:proofErr w:type="spellStart"/>
      <w:r w:rsidRPr="00DF568B">
        <w:rPr>
          <w:rFonts w:ascii="Courier New" w:hAnsi="Courier New" w:cs="Courier New"/>
          <w:lang w:val="en-US" w:eastAsia="ru-RU"/>
        </w:rPr>
        <w:t>i</w:t>
      </w:r>
      <w:proofErr w:type="spellEnd"/>
      <w:r w:rsidRPr="00DF568B">
        <w:rPr>
          <w:rFonts w:ascii="Courier New" w:hAnsi="Courier New" w:cs="Courier New"/>
          <w:lang w:val="en-US" w:eastAsia="ru-RU"/>
        </w:rPr>
        <w:t xml:space="preserve"> = 0; </w:t>
      </w:r>
      <w:proofErr w:type="spellStart"/>
      <w:r w:rsidRPr="00DF568B">
        <w:rPr>
          <w:rFonts w:ascii="Courier New" w:hAnsi="Courier New" w:cs="Courier New"/>
          <w:lang w:val="en-US" w:eastAsia="ru-RU"/>
        </w:rPr>
        <w:t>i</w:t>
      </w:r>
      <w:proofErr w:type="spellEnd"/>
      <w:r w:rsidRPr="00DF568B">
        <w:rPr>
          <w:rFonts w:ascii="Courier New" w:hAnsi="Courier New" w:cs="Courier New"/>
          <w:lang w:val="en-US" w:eastAsia="ru-RU"/>
        </w:rPr>
        <w:t xml:space="preserve"> &lt; 64; </w:t>
      </w:r>
      <w:proofErr w:type="spellStart"/>
      <w:r w:rsidRPr="00DF568B">
        <w:rPr>
          <w:rFonts w:ascii="Courier New" w:hAnsi="Courier New" w:cs="Courier New"/>
          <w:lang w:val="en-US" w:eastAsia="ru-RU"/>
        </w:rPr>
        <w:t>i</w:t>
      </w:r>
      <w:proofErr w:type="spellEnd"/>
      <w:r w:rsidRPr="00DF568B">
        <w:rPr>
          <w:rFonts w:ascii="Courier New" w:hAnsi="Courier New" w:cs="Courier New"/>
          <w:lang w:val="en-US" w:eastAsia="ru-RU"/>
        </w:rPr>
        <w:t>+</w:t>
      </w:r>
      <w:proofErr w:type="gramStart"/>
      <w:r w:rsidRPr="00DF568B">
        <w:rPr>
          <w:rFonts w:ascii="Courier New" w:hAnsi="Courier New" w:cs="Courier New"/>
          <w:lang w:val="en-US" w:eastAsia="ru-RU"/>
        </w:rPr>
        <w:t>+){</w:t>
      </w:r>
      <w:proofErr w:type="gramEnd"/>
    </w:p>
    <w:p w14:paraId="0E353E22"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w:t>
      </w:r>
      <w:proofErr w:type="spellStart"/>
      <w:r w:rsidRPr="00DF568B">
        <w:rPr>
          <w:rFonts w:ascii="Courier New" w:hAnsi="Courier New" w:cs="Courier New"/>
          <w:lang w:val="en-US" w:eastAsia="ru-RU"/>
        </w:rPr>
        <w:t>dist</w:t>
      </w:r>
      <w:proofErr w:type="spellEnd"/>
      <w:r w:rsidRPr="00DF568B">
        <w:rPr>
          <w:rFonts w:ascii="Courier New" w:hAnsi="Courier New" w:cs="Courier New"/>
          <w:lang w:val="en-US" w:eastAsia="ru-RU"/>
        </w:rPr>
        <w:t xml:space="preserve"> = </w:t>
      </w:r>
      <w:proofErr w:type="spellStart"/>
      <w:r w:rsidRPr="00DF568B">
        <w:rPr>
          <w:rFonts w:ascii="Courier New" w:hAnsi="Courier New" w:cs="Courier New"/>
          <w:lang w:val="en-US" w:eastAsia="ru-RU"/>
        </w:rPr>
        <w:t>sceneDist</w:t>
      </w:r>
      <w:proofErr w:type="spellEnd"/>
      <w:r w:rsidRPr="00DF568B">
        <w:rPr>
          <w:rFonts w:ascii="Courier New" w:hAnsi="Courier New" w:cs="Courier New"/>
          <w:lang w:val="en-US" w:eastAsia="ru-RU"/>
        </w:rPr>
        <w:t>(</w:t>
      </w:r>
      <w:proofErr w:type="spellStart"/>
      <w:r w:rsidRPr="00DF568B">
        <w:rPr>
          <w:rFonts w:ascii="Courier New" w:hAnsi="Courier New" w:cs="Courier New"/>
          <w:lang w:val="en-US" w:eastAsia="ru-RU"/>
        </w:rPr>
        <w:t>rayPosition</w:t>
      </w:r>
      <w:proofErr w:type="spellEnd"/>
      <w:r w:rsidRPr="00DF568B">
        <w:rPr>
          <w:rFonts w:ascii="Courier New" w:hAnsi="Courier New" w:cs="Courier New"/>
          <w:lang w:val="en-US" w:eastAsia="ru-RU"/>
        </w:rPr>
        <w:t>);</w:t>
      </w:r>
    </w:p>
    <w:p w14:paraId="2B9D59B2"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if (abs(</w:t>
      </w:r>
      <w:proofErr w:type="spellStart"/>
      <w:r w:rsidRPr="00DF568B">
        <w:rPr>
          <w:rFonts w:ascii="Courier New" w:hAnsi="Courier New" w:cs="Courier New"/>
          <w:lang w:val="en-US" w:eastAsia="ru-RU"/>
        </w:rPr>
        <w:t>dist</w:t>
      </w:r>
      <w:proofErr w:type="spellEnd"/>
      <w:r w:rsidRPr="00DF568B">
        <w:rPr>
          <w:rFonts w:ascii="Courier New" w:hAnsi="Courier New" w:cs="Courier New"/>
          <w:lang w:val="en-US" w:eastAsia="ru-RU"/>
        </w:rPr>
        <w:t>) &lt; EPS) {</w:t>
      </w:r>
    </w:p>
    <w:p w14:paraId="4E86D61C"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lastRenderedPageBreak/>
        <w:t xml:space="preserve">      hit = true;</w:t>
      </w:r>
    </w:p>
    <w:p w14:paraId="25D0BED9"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break;</w:t>
      </w:r>
    </w:p>
    <w:p w14:paraId="54365A08"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w:t>
      </w:r>
    </w:p>
    <w:p w14:paraId="4428BE85"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p>
    <w:p w14:paraId="6A21D772"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depth += </w:t>
      </w:r>
      <w:proofErr w:type="spellStart"/>
      <w:r w:rsidRPr="00DF568B">
        <w:rPr>
          <w:rFonts w:ascii="Courier New" w:hAnsi="Courier New" w:cs="Courier New"/>
          <w:lang w:val="en-US" w:eastAsia="ru-RU"/>
        </w:rPr>
        <w:t>dist</w:t>
      </w:r>
      <w:proofErr w:type="spellEnd"/>
      <w:r w:rsidRPr="00DF568B">
        <w:rPr>
          <w:rFonts w:ascii="Courier New" w:hAnsi="Courier New" w:cs="Courier New"/>
          <w:lang w:val="en-US" w:eastAsia="ru-RU"/>
        </w:rPr>
        <w:t>;</w:t>
      </w:r>
    </w:p>
    <w:p w14:paraId="2F53162B"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w:t>
      </w:r>
      <w:proofErr w:type="spellStart"/>
      <w:r w:rsidRPr="00DF568B">
        <w:rPr>
          <w:rFonts w:ascii="Courier New" w:hAnsi="Courier New" w:cs="Courier New"/>
          <w:lang w:val="en-US" w:eastAsia="ru-RU"/>
        </w:rPr>
        <w:t>rayPosition</w:t>
      </w:r>
      <w:proofErr w:type="spellEnd"/>
      <w:r w:rsidRPr="00DF568B">
        <w:rPr>
          <w:rFonts w:ascii="Courier New" w:hAnsi="Courier New" w:cs="Courier New"/>
          <w:lang w:val="en-US" w:eastAsia="ru-RU"/>
        </w:rPr>
        <w:t xml:space="preserve"> = </w:t>
      </w:r>
      <w:proofErr w:type="spellStart"/>
      <w:r w:rsidRPr="00DF568B">
        <w:rPr>
          <w:rFonts w:ascii="Courier New" w:hAnsi="Courier New" w:cs="Courier New"/>
          <w:lang w:val="en-US" w:eastAsia="ru-RU"/>
        </w:rPr>
        <w:t>rayOrigin</w:t>
      </w:r>
      <w:proofErr w:type="spellEnd"/>
      <w:r w:rsidRPr="00DF568B">
        <w:rPr>
          <w:rFonts w:ascii="Courier New" w:hAnsi="Courier New" w:cs="Courier New"/>
          <w:lang w:val="en-US" w:eastAsia="ru-RU"/>
        </w:rPr>
        <w:t xml:space="preserve"> + depth * </w:t>
      </w:r>
      <w:proofErr w:type="spellStart"/>
      <w:r w:rsidRPr="00DF568B">
        <w:rPr>
          <w:rFonts w:ascii="Courier New" w:hAnsi="Courier New" w:cs="Courier New"/>
          <w:lang w:val="en-US" w:eastAsia="ru-RU"/>
        </w:rPr>
        <w:t>rayDirection</w:t>
      </w:r>
      <w:proofErr w:type="spellEnd"/>
      <w:r w:rsidRPr="00DF568B">
        <w:rPr>
          <w:rFonts w:ascii="Courier New" w:hAnsi="Courier New" w:cs="Courier New"/>
          <w:lang w:val="en-US" w:eastAsia="ru-RU"/>
        </w:rPr>
        <w:t>;</w:t>
      </w:r>
    </w:p>
    <w:p w14:paraId="21863CB9"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w:t>
      </w:r>
    </w:p>
    <w:p w14:paraId="35D45B86" w14:textId="77777777"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return depth;</w:t>
      </w:r>
    </w:p>
    <w:p w14:paraId="2EC8071C" w14:textId="22F6CC01" w:rsidR="008047D6" w:rsidRPr="00DF568B" w:rsidRDefault="008047D6"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w:t>
      </w:r>
    </w:p>
    <w:p w14:paraId="70FCFE87" w14:textId="77777777" w:rsidR="009C5457" w:rsidRPr="00DF568B" w:rsidRDefault="009C5457" w:rsidP="009C5457">
      <w:pPr>
        <w:pBdr>
          <w:top w:val="single" w:sz="4" w:space="1" w:color="auto"/>
          <w:left w:val="single" w:sz="4" w:space="4" w:color="auto"/>
          <w:bottom w:val="single" w:sz="4" w:space="1" w:color="auto"/>
          <w:right w:val="single" w:sz="4" w:space="4" w:color="auto"/>
        </w:pBdr>
        <w:shd w:val="clear" w:color="auto" w:fill="FFFFFF"/>
        <w:suppressAutoHyphens w:val="0"/>
        <w:rPr>
          <w:sz w:val="24"/>
          <w:szCs w:val="24"/>
          <w:lang w:val="en-US" w:eastAsia="ru-RU"/>
        </w:rPr>
      </w:pPr>
    </w:p>
    <w:p w14:paraId="07E2B39B" w14:textId="77777777" w:rsidR="009C5457" w:rsidRPr="00DF568B" w:rsidRDefault="009C5457"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float </w:t>
      </w:r>
      <w:proofErr w:type="gramStart"/>
      <w:r w:rsidRPr="00DF568B">
        <w:rPr>
          <w:rFonts w:ascii="Courier New" w:hAnsi="Courier New" w:cs="Courier New"/>
          <w:lang w:val="en-US" w:eastAsia="ru-RU"/>
        </w:rPr>
        <w:t>distance(</w:t>
      </w:r>
      <w:proofErr w:type="gramEnd"/>
      <w:r w:rsidRPr="00DF568B">
        <w:rPr>
          <w:rFonts w:ascii="Courier New" w:hAnsi="Courier New" w:cs="Courier New"/>
          <w:lang w:val="en-US" w:eastAsia="ru-RU"/>
        </w:rPr>
        <w:t>vec3 p) {</w:t>
      </w:r>
    </w:p>
    <w:p w14:paraId="1F10F2D7" w14:textId="1CF491F0" w:rsidR="009C5457" w:rsidRPr="00DF568B" w:rsidRDefault="009C5457"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float cube = </w:t>
      </w:r>
      <w:proofErr w:type="spellStart"/>
      <w:proofErr w:type="gramStart"/>
      <w:r w:rsidRPr="00DF568B">
        <w:rPr>
          <w:rFonts w:ascii="Courier New" w:hAnsi="Courier New" w:cs="Courier New"/>
          <w:lang w:val="en-US" w:eastAsia="ru-RU"/>
        </w:rPr>
        <w:t>cubeDist</w:t>
      </w:r>
      <w:proofErr w:type="spellEnd"/>
      <w:r w:rsidRPr="00DF568B">
        <w:rPr>
          <w:rFonts w:ascii="Courier New" w:hAnsi="Courier New" w:cs="Courier New"/>
          <w:lang w:val="en-US" w:eastAsia="ru-RU"/>
        </w:rPr>
        <w:t>(</w:t>
      </w:r>
      <w:proofErr w:type="gramEnd"/>
      <w:r w:rsidRPr="00DF568B">
        <w:rPr>
          <w:rFonts w:ascii="Courier New" w:hAnsi="Courier New" w:cs="Courier New"/>
          <w:lang w:val="en-US" w:eastAsia="ru-RU"/>
        </w:rPr>
        <w:t xml:space="preserve">rotate(translate(p, </w:t>
      </w:r>
      <w:proofErr w:type="spellStart"/>
      <w:r w:rsidRPr="00DF568B">
        <w:rPr>
          <w:rFonts w:ascii="Courier New" w:hAnsi="Courier New" w:cs="Courier New"/>
          <w:lang w:val="en-US" w:eastAsia="ru-RU"/>
        </w:rPr>
        <w:t>cubePosition</w:t>
      </w:r>
      <w:proofErr w:type="spellEnd"/>
      <w:r w:rsidRPr="00DF568B">
        <w:rPr>
          <w:rFonts w:ascii="Courier New" w:hAnsi="Courier New" w:cs="Courier New"/>
          <w:lang w:val="en-US" w:eastAsia="ru-RU"/>
        </w:rPr>
        <w:t xml:space="preserve">), </w:t>
      </w:r>
      <w:proofErr w:type="spellStart"/>
      <w:r w:rsidRPr="00DF568B">
        <w:rPr>
          <w:rFonts w:ascii="Courier New" w:hAnsi="Courier New" w:cs="Courier New"/>
          <w:lang w:val="en-US" w:eastAsia="ru-RU"/>
        </w:rPr>
        <w:t>cubeRotation</w:t>
      </w:r>
      <w:proofErr w:type="spellEnd"/>
      <w:r w:rsidRPr="00DF568B">
        <w:rPr>
          <w:rFonts w:ascii="Courier New" w:hAnsi="Courier New" w:cs="Courier New"/>
          <w:lang w:val="en-US" w:eastAsia="ru-RU"/>
        </w:rPr>
        <w:t>), vec3(</w:t>
      </w:r>
      <w:proofErr w:type="spellStart"/>
      <w:r w:rsidRPr="00DF568B">
        <w:rPr>
          <w:rFonts w:ascii="Courier New" w:hAnsi="Courier New" w:cs="Courier New"/>
          <w:lang w:val="en-US" w:eastAsia="ru-RU"/>
        </w:rPr>
        <w:t>cubeScale</w:t>
      </w:r>
      <w:proofErr w:type="spellEnd"/>
      <w:r w:rsidRPr="00DF568B">
        <w:rPr>
          <w:rFonts w:ascii="Courier New" w:hAnsi="Courier New" w:cs="Courier New"/>
          <w:lang w:val="en-US" w:eastAsia="ru-RU"/>
        </w:rPr>
        <w:t xml:space="preserve"> * 2., </w:t>
      </w:r>
      <w:proofErr w:type="spellStart"/>
      <w:r w:rsidRPr="00DF568B">
        <w:rPr>
          <w:rFonts w:ascii="Courier New" w:hAnsi="Courier New" w:cs="Courier New"/>
          <w:lang w:val="en-US" w:eastAsia="ru-RU"/>
        </w:rPr>
        <w:t>cubeScale</w:t>
      </w:r>
      <w:proofErr w:type="spellEnd"/>
      <w:r w:rsidRPr="00DF568B">
        <w:rPr>
          <w:rFonts w:ascii="Courier New" w:hAnsi="Courier New" w:cs="Courier New"/>
          <w:lang w:val="en-US" w:eastAsia="ru-RU"/>
        </w:rPr>
        <w:t xml:space="preserve"> * 2., </w:t>
      </w:r>
      <w:proofErr w:type="spellStart"/>
      <w:r w:rsidRPr="00DF568B">
        <w:rPr>
          <w:rFonts w:ascii="Courier New" w:hAnsi="Courier New" w:cs="Courier New"/>
          <w:lang w:val="en-US" w:eastAsia="ru-RU"/>
        </w:rPr>
        <w:t>cubeScale</w:t>
      </w:r>
      <w:proofErr w:type="spellEnd"/>
      <w:r w:rsidRPr="00DF568B">
        <w:rPr>
          <w:rFonts w:ascii="Courier New" w:hAnsi="Courier New" w:cs="Courier New"/>
          <w:lang w:val="en-US" w:eastAsia="ru-RU"/>
        </w:rPr>
        <w:t xml:space="preserve"> * 2.));</w:t>
      </w:r>
    </w:p>
    <w:p w14:paraId="6840D80D" w14:textId="77777777" w:rsidR="009C5457" w:rsidRPr="00DF568B" w:rsidRDefault="009C5457"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float cylinder = </w:t>
      </w:r>
      <w:proofErr w:type="spellStart"/>
      <w:proofErr w:type="gramStart"/>
      <w:r w:rsidRPr="00DF568B">
        <w:rPr>
          <w:rFonts w:ascii="Courier New" w:hAnsi="Courier New" w:cs="Courier New"/>
          <w:lang w:val="en-US" w:eastAsia="ru-RU"/>
        </w:rPr>
        <w:t>cylinderDist</w:t>
      </w:r>
      <w:proofErr w:type="spellEnd"/>
      <w:r w:rsidRPr="00DF568B">
        <w:rPr>
          <w:rFonts w:ascii="Courier New" w:hAnsi="Courier New" w:cs="Courier New"/>
          <w:lang w:val="en-US" w:eastAsia="ru-RU"/>
        </w:rPr>
        <w:t>(</w:t>
      </w:r>
      <w:proofErr w:type="gramEnd"/>
      <w:r w:rsidRPr="00DF568B">
        <w:rPr>
          <w:rFonts w:ascii="Courier New" w:hAnsi="Courier New" w:cs="Courier New"/>
          <w:lang w:val="en-US" w:eastAsia="ru-RU"/>
        </w:rPr>
        <w:t xml:space="preserve">rotate(translate(p, </w:t>
      </w:r>
      <w:proofErr w:type="spellStart"/>
      <w:r w:rsidRPr="00DF568B">
        <w:rPr>
          <w:rFonts w:ascii="Courier New" w:hAnsi="Courier New" w:cs="Courier New"/>
          <w:lang w:val="en-US" w:eastAsia="ru-RU"/>
        </w:rPr>
        <w:t>cylinderPosition</w:t>
      </w:r>
      <w:proofErr w:type="spellEnd"/>
      <w:r w:rsidRPr="00DF568B">
        <w:rPr>
          <w:rFonts w:ascii="Courier New" w:hAnsi="Courier New" w:cs="Courier New"/>
          <w:lang w:val="en-US" w:eastAsia="ru-RU"/>
        </w:rPr>
        <w:t xml:space="preserve">), </w:t>
      </w:r>
      <w:proofErr w:type="spellStart"/>
      <w:r w:rsidRPr="00DF568B">
        <w:rPr>
          <w:rFonts w:ascii="Courier New" w:hAnsi="Courier New" w:cs="Courier New"/>
          <w:lang w:val="en-US" w:eastAsia="ru-RU"/>
        </w:rPr>
        <w:t>cylinderRotation</w:t>
      </w:r>
      <w:proofErr w:type="spellEnd"/>
      <w:r w:rsidRPr="00DF568B">
        <w:rPr>
          <w:rFonts w:ascii="Courier New" w:hAnsi="Courier New" w:cs="Courier New"/>
          <w:lang w:val="en-US" w:eastAsia="ru-RU"/>
        </w:rPr>
        <w:t xml:space="preserve">), </w:t>
      </w:r>
      <w:proofErr w:type="spellStart"/>
      <w:r w:rsidRPr="00DF568B">
        <w:rPr>
          <w:rFonts w:ascii="Courier New" w:hAnsi="Courier New" w:cs="Courier New"/>
          <w:lang w:val="en-US" w:eastAsia="ru-RU"/>
        </w:rPr>
        <w:t>cylinderScale</w:t>
      </w:r>
      <w:proofErr w:type="spellEnd"/>
      <w:r w:rsidRPr="00DF568B">
        <w:rPr>
          <w:rFonts w:ascii="Courier New" w:hAnsi="Courier New" w:cs="Courier New"/>
          <w:lang w:val="en-US" w:eastAsia="ru-RU"/>
        </w:rPr>
        <w:t xml:space="preserve"> * 0.5, </w:t>
      </w:r>
      <w:proofErr w:type="spellStart"/>
      <w:r w:rsidRPr="00DF568B">
        <w:rPr>
          <w:rFonts w:ascii="Courier New" w:hAnsi="Courier New" w:cs="Courier New"/>
          <w:lang w:val="en-US" w:eastAsia="ru-RU"/>
        </w:rPr>
        <w:t>cylinderScale</w:t>
      </w:r>
      <w:proofErr w:type="spellEnd"/>
      <w:r w:rsidRPr="00DF568B">
        <w:rPr>
          <w:rFonts w:ascii="Courier New" w:hAnsi="Courier New" w:cs="Courier New"/>
          <w:lang w:val="en-US" w:eastAsia="ru-RU"/>
        </w:rPr>
        <w:t xml:space="preserve"> * 4.0);</w:t>
      </w:r>
    </w:p>
    <w:p w14:paraId="1AAD6289" w14:textId="77777777" w:rsidR="009C5457" w:rsidRPr="00DF568B" w:rsidRDefault="009C5457"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float sphere = </w:t>
      </w:r>
      <w:proofErr w:type="spellStart"/>
      <w:proofErr w:type="gramStart"/>
      <w:r w:rsidRPr="00DF568B">
        <w:rPr>
          <w:rFonts w:ascii="Courier New" w:hAnsi="Courier New" w:cs="Courier New"/>
          <w:lang w:val="en-US" w:eastAsia="ru-RU"/>
        </w:rPr>
        <w:t>sphereDist</w:t>
      </w:r>
      <w:proofErr w:type="spellEnd"/>
      <w:r w:rsidRPr="00DF568B">
        <w:rPr>
          <w:rFonts w:ascii="Courier New" w:hAnsi="Courier New" w:cs="Courier New"/>
          <w:lang w:val="en-US" w:eastAsia="ru-RU"/>
        </w:rPr>
        <w:t>(</w:t>
      </w:r>
      <w:proofErr w:type="gramEnd"/>
      <w:r w:rsidRPr="00DF568B">
        <w:rPr>
          <w:rFonts w:ascii="Courier New" w:hAnsi="Courier New" w:cs="Courier New"/>
          <w:lang w:val="en-US" w:eastAsia="ru-RU"/>
        </w:rPr>
        <w:t xml:space="preserve">translate(p, </w:t>
      </w:r>
      <w:proofErr w:type="spellStart"/>
      <w:r w:rsidRPr="00DF568B">
        <w:rPr>
          <w:rFonts w:ascii="Courier New" w:hAnsi="Courier New" w:cs="Courier New"/>
          <w:lang w:val="en-US" w:eastAsia="ru-RU"/>
        </w:rPr>
        <w:t>spherePosition</w:t>
      </w:r>
      <w:proofErr w:type="spellEnd"/>
      <w:r w:rsidRPr="00DF568B">
        <w:rPr>
          <w:rFonts w:ascii="Courier New" w:hAnsi="Courier New" w:cs="Courier New"/>
          <w:lang w:val="en-US" w:eastAsia="ru-RU"/>
        </w:rPr>
        <w:t xml:space="preserve">), </w:t>
      </w:r>
      <w:proofErr w:type="spellStart"/>
      <w:r w:rsidRPr="00DF568B">
        <w:rPr>
          <w:rFonts w:ascii="Courier New" w:hAnsi="Courier New" w:cs="Courier New"/>
          <w:lang w:val="en-US" w:eastAsia="ru-RU"/>
        </w:rPr>
        <w:t>sphereScale</w:t>
      </w:r>
      <w:proofErr w:type="spellEnd"/>
      <w:r w:rsidRPr="00DF568B">
        <w:rPr>
          <w:rFonts w:ascii="Courier New" w:hAnsi="Courier New" w:cs="Courier New"/>
          <w:lang w:val="en-US" w:eastAsia="ru-RU"/>
        </w:rPr>
        <w:t xml:space="preserve"> * 1.);</w:t>
      </w:r>
    </w:p>
    <w:p w14:paraId="08A9E642" w14:textId="77777777" w:rsidR="009C5457" w:rsidRPr="00DF568B" w:rsidRDefault="009C5457"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float torus = </w:t>
      </w:r>
      <w:proofErr w:type="spellStart"/>
      <w:proofErr w:type="gramStart"/>
      <w:r w:rsidRPr="00DF568B">
        <w:rPr>
          <w:rFonts w:ascii="Courier New" w:hAnsi="Courier New" w:cs="Courier New"/>
          <w:lang w:val="en-US" w:eastAsia="ru-RU"/>
        </w:rPr>
        <w:t>torusDist</w:t>
      </w:r>
      <w:proofErr w:type="spellEnd"/>
      <w:r w:rsidRPr="00DF568B">
        <w:rPr>
          <w:rFonts w:ascii="Courier New" w:hAnsi="Courier New" w:cs="Courier New"/>
          <w:lang w:val="en-US" w:eastAsia="ru-RU"/>
        </w:rPr>
        <w:t>(</w:t>
      </w:r>
      <w:proofErr w:type="gramEnd"/>
      <w:r w:rsidRPr="00DF568B">
        <w:rPr>
          <w:rFonts w:ascii="Courier New" w:hAnsi="Courier New" w:cs="Courier New"/>
          <w:lang w:val="en-US" w:eastAsia="ru-RU"/>
        </w:rPr>
        <w:t xml:space="preserve">rotate(translate(p, </w:t>
      </w:r>
      <w:proofErr w:type="spellStart"/>
      <w:r w:rsidRPr="00DF568B">
        <w:rPr>
          <w:rFonts w:ascii="Courier New" w:hAnsi="Courier New" w:cs="Courier New"/>
          <w:lang w:val="en-US" w:eastAsia="ru-RU"/>
        </w:rPr>
        <w:t>torusPosition</w:t>
      </w:r>
      <w:proofErr w:type="spellEnd"/>
      <w:r w:rsidRPr="00DF568B">
        <w:rPr>
          <w:rFonts w:ascii="Courier New" w:hAnsi="Courier New" w:cs="Courier New"/>
          <w:lang w:val="en-US" w:eastAsia="ru-RU"/>
        </w:rPr>
        <w:t xml:space="preserve">), </w:t>
      </w:r>
      <w:proofErr w:type="spellStart"/>
      <w:r w:rsidRPr="00DF568B">
        <w:rPr>
          <w:rFonts w:ascii="Courier New" w:hAnsi="Courier New" w:cs="Courier New"/>
          <w:lang w:val="en-US" w:eastAsia="ru-RU"/>
        </w:rPr>
        <w:t>torusRotation</w:t>
      </w:r>
      <w:proofErr w:type="spellEnd"/>
      <w:r w:rsidRPr="00DF568B">
        <w:rPr>
          <w:rFonts w:ascii="Courier New" w:hAnsi="Courier New" w:cs="Courier New"/>
          <w:lang w:val="en-US" w:eastAsia="ru-RU"/>
        </w:rPr>
        <w:t xml:space="preserve">), vec2(1.0 * </w:t>
      </w:r>
      <w:proofErr w:type="spellStart"/>
      <w:r w:rsidRPr="00DF568B">
        <w:rPr>
          <w:rFonts w:ascii="Courier New" w:hAnsi="Courier New" w:cs="Courier New"/>
          <w:lang w:val="en-US" w:eastAsia="ru-RU"/>
        </w:rPr>
        <w:t>torusScale</w:t>
      </w:r>
      <w:proofErr w:type="spellEnd"/>
      <w:r w:rsidRPr="00DF568B">
        <w:rPr>
          <w:rFonts w:ascii="Courier New" w:hAnsi="Courier New" w:cs="Courier New"/>
          <w:lang w:val="en-US" w:eastAsia="ru-RU"/>
        </w:rPr>
        <w:t xml:space="preserve">, 0.25 * </w:t>
      </w:r>
      <w:proofErr w:type="spellStart"/>
      <w:r w:rsidRPr="00DF568B">
        <w:rPr>
          <w:rFonts w:ascii="Courier New" w:hAnsi="Courier New" w:cs="Courier New"/>
          <w:lang w:val="en-US" w:eastAsia="ru-RU"/>
        </w:rPr>
        <w:t>torusScale</w:t>
      </w:r>
      <w:proofErr w:type="spellEnd"/>
      <w:r w:rsidRPr="00DF568B">
        <w:rPr>
          <w:rFonts w:ascii="Courier New" w:hAnsi="Courier New" w:cs="Courier New"/>
          <w:lang w:val="en-US" w:eastAsia="ru-RU"/>
        </w:rPr>
        <w:t>));</w:t>
      </w:r>
    </w:p>
    <w:p w14:paraId="78F32633" w14:textId="77777777" w:rsidR="009C5457" w:rsidRPr="00DF568B" w:rsidRDefault="009C5457"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return </w:t>
      </w:r>
      <w:proofErr w:type="gramStart"/>
      <w:r w:rsidRPr="00DF568B">
        <w:rPr>
          <w:rFonts w:ascii="Courier New" w:hAnsi="Courier New" w:cs="Courier New"/>
          <w:lang w:val="en-US" w:eastAsia="ru-RU"/>
        </w:rPr>
        <w:t>union(</w:t>
      </w:r>
      <w:proofErr w:type="gramEnd"/>
      <w:r w:rsidRPr="00DF568B">
        <w:rPr>
          <w:rFonts w:ascii="Courier New" w:hAnsi="Courier New" w:cs="Courier New"/>
          <w:lang w:val="en-US" w:eastAsia="ru-RU"/>
        </w:rPr>
        <w:t>cube, difference(sphere, cylinder));</w:t>
      </w:r>
    </w:p>
    <w:p w14:paraId="230D6385" w14:textId="77777777" w:rsidR="009C5457" w:rsidRPr="00DF568B" w:rsidRDefault="009C5457"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w:t>
      </w:r>
    </w:p>
    <w:p w14:paraId="53AFBBDC" w14:textId="77777777" w:rsidR="009C5457" w:rsidRPr="00DF568B" w:rsidRDefault="009C5457"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p>
    <w:p w14:paraId="17C6B8E5" w14:textId="77777777" w:rsidR="009C5457" w:rsidRPr="00DF568B" w:rsidRDefault="009C5457"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float </w:t>
      </w:r>
      <w:proofErr w:type="spellStart"/>
      <w:proofErr w:type="gramStart"/>
      <w:r w:rsidRPr="00DF568B">
        <w:rPr>
          <w:rFonts w:ascii="Courier New" w:hAnsi="Courier New" w:cs="Courier New"/>
          <w:lang w:val="en-US" w:eastAsia="ru-RU"/>
        </w:rPr>
        <w:t>sceneDist</w:t>
      </w:r>
      <w:proofErr w:type="spellEnd"/>
      <w:r w:rsidRPr="00DF568B">
        <w:rPr>
          <w:rFonts w:ascii="Courier New" w:hAnsi="Courier New" w:cs="Courier New"/>
          <w:lang w:val="en-US" w:eastAsia="ru-RU"/>
        </w:rPr>
        <w:t>(</w:t>
      </w:r>
      <w:proofErr w:type="gramEnd"/>
      <w:r w:rsidRPr="00DF568B">
        <w:rPr>
          <w:rFonts w:ascii="Courier New" w:hAnsi="Courier New" w:cs="Courier New"/>
          <w:lang w:val="en-US" w:eastAsia="ru-RU"/>
        </w:rPr>
        <w:t>vec3 p) {</w:t>
      </w:r>
    </w:p>
    <w:p w14:paraId="3DAFF817" w14:textId="77777777" w:rsidR="009C5457" w:rsidRPr="00DF568B" w:rsidRDefault="009C5457" w:rsidP="009C5457">
      <w:pPr>
        <w:pBdr>
          <w:top w:val="single" w:sz="4" w:space="1" w:color="auto"/>
          <w:left w:val="single" w:sz="4" w:space="4" w:color="auto"/>
          <w:bottom w:val="single" w:sz="4" w:space="1" w:color="auto"/>
          <w:right w:val="single" w:sz="4" w:space="4" w:color="auto"/>
        </w:pBdr>
        <w:shd w:val="clear" w:color="auto" w:fill="FFFFFF"/>
        <w:suppressAutoHyphens w:val="0"/>
        <w:rPr>
          <w:rFonts w:ascii="Courier New" w:hAnsi="Courier New" w:cs="Courier New"/>
          <w:lang w:val="en-US" w:eastAsia="ru-RU"/>
        </w:rPr>
      </w:pPr>
      <w:r w:rsidRPr="00DF568B">
        <w:rPr>
          <w:rFonts w:ascii="Courier New" w:hAnsi="Courier New" w:cs="Courier New"/>
          <w:lang w:val="en-US" w:eastAsia="ru-RU"/>
        </w:rPr>
        <w:t xml:space="preserve">  return distance(p);</w:t>
      </w:r>
    </w:p>
    <w:p w14:paraId="22CD6E76" w14:textId="77777777" w:rsidR="009C5457" w:rsidRPr="00DF568B" w:rsidRDefault="009C5457" w:rsidP="009C5457">
      <w:pPr>
        <w:pBdr>
          <w:top w:val="single" w:sz="4" w:space="1" w:color="auto"/>
          <w:left w:val="single" w:sz="4" w:space="4" w:color="auto"/>
          <w:bottom w:val="single" w:sz="4" w:space="1" w:color="auto"/>
          <w:right w:val="single" w:sz="4" w:space="4" w:color="auto"/>
        </w:pBdr>
        <w:shd w:val="clear" w:color="auto" w:fill="FFFFFF"/>
        <w:suppressAutoHyphens w:val="0"/>
        <w:rPr>
          <w:sz w:val="24"/>
          <w:szCs w:val="24"/>
          <w:lang w:eastAsia="ru-RU"/>
        </w:rPr>
      </w:pPr>
      <w:r w:rsidRPr="00DF568B">
        <w:rPr>
          <w:rFonts w:ascii="Courier New" w:hAnsi="Courier New" w:cs="Courier New"/>
          <w:lang w:eastAsia="ru-RU"/>
        </w:rPr>
        <w:t>}</w:t>
      </w:r>
    </w:p>
    <w:p w14:paraId="6165EB62" w14:textId="77777777" w:rsidR="00BB758D" w:rsidRDefault="00BB758D" w:rsidP="00663D50">
      <w:pPr>
        <w:pStyle w:val="a5"/>
        <w:spacing w:line="360" w:lineRule="auto"/>
        <w:ind w:firstLine="709"/>
        <w:jc w:val="both"/>
        <w:rPr>
          <w:b w:val="0"/>
          <w:sz w:val="28"/>
          <w:szCs w:val="28"/>
        </w:rPr>
      </w:pPr>
    </w:p>
    <w:p w14:paraId="24D46AE6" w14:textId="3E7D20F3" w:rsidR="007975B7" w:rsidRPr="003878CC" w:rsidRDefault="00000000" w:rsidP="00663D50">
      <w:pPr>
        <w:pStyle w:val="a5"/>
        <w:spacing w:line="360" w:lineRule="auto"/>
        <w:ind w:firstLine="709"/>
        <w:jc w:val="both"/>
        <w:rPr>
          <w:sz w:val="28"/>
          <w:szCs w:val="28"/>
        </w:rPr>
      </w:pPr>
      <w:r w:rsidRPr="003878CC">
        <w:rPr>
          <w:b w:val="0"/>
          <w:sz w:val="28"/>
          <w:szCs w:val="28"/>
        </w:rPr>
        <w:t>3.3 Вывод</w:t>
      </w:r>
    </w:p>
    <w:p w14:paraId="0415C72F" w14:textId="718D61A9" w:rsidR="007975B7" w:rsidRPr="003878CC" w:rsidRDefault="00000000" w:rsidP="00663D50">
      <w:pPr>
        <w:pStyle w:val="a5"/>
        <w:spacing w:line="360" w:lineRule="auto"/>
        <w:ind w:firstLine="709"/>
        <w:jc w:val="both"/>
        <w:rPr>
          <w:sz w:val="28"/>
          <w:szCs w:val="28"/>
        </w:rPr>
      </w:pPr>
      <w:r w:rsidRPr="003878CC">
        <w:rPr>
          <w:b w:val="0"/>
          <w:sz w:val="28"/>
          <w:szCs w:val="28"/>
        </w:rPr>
        <w:t>В данном разделе были рассмотрены средства реализации ПО, приведены листинги исходного кода программного обеспечения, разработанного на основе алгоритмов, выбранных в аналитическом разделе и изложенных в конструкторском отделе.</w:t>
      </w:r>
    </w:p>
    <w:p w14:paraId="52871071" w14:textId="77777777" w:rsidR="007975B7" w:rsidRPr="003878CC" w:rsidRDefault="007975B7" w:rsidP="00663D50">
      <w:pPr>
        <w:pStyle w:val="a5"/>
        <w:spacing w:line="360" w:lineRule="auto"/>
        <w:ind w:firstLine="709"/>
        <w:jc w:val="both"/>
        <w:rPr>
          <w:sz w:val="28"/>
          <w:szCs w:val="28"/>
        </w:rPr>
      </w:pPr>
    </w:p>
    <w:p w14:paraId="228EAC00" w14:textId="77777777" w:rsidR="007975B7" w:rsidRPr="003878CC" w:rsidRDefault="00000000" w:rsidP="00663D50">
      <w:pPr>
        <w:pStyle w:val="a5"/>
        <w:spacing w:line="360" w:lineRule="auto"/>
        <w:ind w:firstLine="709"/>
        <w:jc w:val="both"/>
        <w:rPr>
          <w:sz w:val="28"/>
          <w:szCs w:val="28"/>
        </w:rPr>
      </w:pPr>
      <w:r w:rsidRPr="003878CC">
        <w:rPr>
          <w:b w:val="0"/>
          <w:sz w:val="28"/>
          <w:szCs w:val="28"/>
        </w:rPr>
        <w:t>4. Экспериментальный раздел</w:t>
      </w:r>
    </w:p>
    <w:p w14:paraId="00A24698" w14:textId="77777777" w:rsidR="00687127" w:rsidRDefault="00000000" w:rsidP="009C5457">
      <w:pPr>
        <w:pStyle w:val="a5"/>
        <w:spacing w:line="360" w:lineRule="auto"/>
        <w:ind w:firstLine="709"/>
        <w:jc w:val="both"/>
        <w:rPr>
          <w:sz w:val="28"/>
          <w:szCs w:val="28"/>
        </w:rPr>
      </w:pPr>
      <w:r w:rsidRPr="003878CC">
        <w:rPr>
          <w:b w:val="0"/>
          <w:sz w:val="28"/>
          <w:szCs w:val="28"/>
        </w:rPr>
        <w:t>В данном разделе представлены результаты работы разработанного программного обеспечения.</w:t>
      </w:r>
    </w:p>
    <w:p w14:paraId="67583BC2" w14:textId="35C278D5" w:rsidR="007975B7" w:rsidRPr="003878CC" w:rsidRDefault="00000000" w:rsidP="009C5457">
      <w:pPr>
        <w:pStyle w:val="a5"/>
        <w:spacing w:line="360" w:lineRule="auto"/>
        <w:ind w:firstLine="709"/>
        <w:jc w:val="both"/>
        <w:rPr>
          <w:sz w:val="28"/>
          <w:szCs w:val="28"/>
        </w:rPr>
      </w:pPr>
      <w:r w:rsidRPr="003878CC">
        <w:rPr>
          <w:b w:val="0"/>
          <w:sz w:val="28"/>
          <w:szCs w:val="28"/>
        </w:rPr>
        <w:lastRenderedPageBreak/>
        <w:t>4.1 Результаты работы программного обеспечения</w:t>
      </w:r>
      <w:r w:rsidR="005A6F8F" w:rsidRPr="003878CC">
        <w:rPr>
          <w:b w:val="0"/>
          <w:noProof/>
          <w:sz w:val="28"/>
          <w:szCs w:val="28"/>
        </w:rPr>
        <w:drawing>
          <wp:anchor distT="0" distB="0" distL="0" distR="0" simplePos="0" relativeHeight="251666944" behindDoc="0" locked="0" layoutInCell="1" allowOverlap="1" wp14:anchorId="13F9E237" wp14:editId="4ACCC7AF">
            <wp:simplePos x="0" y="0"/>
            <wp:positionH relativeFrom="column">
              <wp:posOffset>-203835</wp:posOffset>
            </wp:positionH>
            <wp:positionV relativeFrom="paragraph">
              <wp:posOffset>295275</wp:posOffset>
            </wp:positionV>
            <wp:extent cx="6059805" cy="2874645"/>
            <wp:effectExtent l="0" t="0" r="0" b="1905"/>
            <wp:wrapSquare wrapText="larges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59805" cy="2874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7B8F606" w14:textId="3653608A" w:rsidR="00A82465" w:rsidRDefault="00F31F57" w:rsidP="00A82465">
      <w:pPr>
        <w:pStyle w:val="a5"/>
        <w:spacing w:line="360" w:lineRule="auto"/>
        <w:ind w:firstLine="709"/>
        <w:jc w:val="both"/>
        <w:rPr>
          <w:b w:val="0"/>
          <w:sz w:val="28"/>
          <w:szCs w:val="28"/>
        </w:rPr>
      </w:pPr>
      <w:r w:rsidRPr="003878CC">
        <w:rPr>
          <w:b w:val="0"/>
          <w:sz w:val="28"/>
          <w:szCs w:val="28"/>
        </w:rPr>
        <w:t>Рисунок 4.1 — демонстрация работы программы (композиция моделей</w:t>
      </w:r>
      <w:r w:rsidR="00BB758D">
        <w:rPr>
          <w:b w:val="0"/>
          <w:sz w:val="28"/>
          <w:szCs w:val="28"/>
        </w:rPr>
        <w:t xml:space="preserve"> куба, сферы и цилиндра</w:t>
      </w:r>
      <w:r w:rsidR="00650B00">
        <w:rPr>
          <w:b w:val="0"/>
          <w:sz w:val="28"/>
          <w:szCs w:val="28"/>
        </w:rPr>
        <w:t>)</w:t>
      </w:r>
      <w:r w:rsidR="00BB758D">
        <w:rPr>
          <w:b w:val="0"/>
          <w:sz w:val="28"/>
          <w:szCs w:val="28"/>
        </w:rPr>
        <w:t>. На этом примере производится</w:t>
      </w:r>
      <w:r w:rsidR="00A82465">
        <w:rPr>
          <w:b w:val="0"/>
          <w:sz w:val="28"/>
          <w:szCs w:val="28"/>
        </w:rPr>
        <w:t xml:space="preserve"> объединение куба и сферы и пересечение с цилиндром.</w:t>
      </w:r>
    </w:p>
    <w:p w14:paraId="2B764D82" w14:textId="4AA828DE" w:rsidR="00F31F57" w:rsidRDefault="00F31F57" w:rsidP="00663D50">
      <w:pPr>
        <w:pStyle w:val="a5"/>
        <w:spacing w:line="360" w:lineRule="auto"/>
        <w:ind w:firstLine="709"/>
        <w:jc w:val="both"/>
        <w:rPr>
          <w:b w:val="0"/>
          <w:sz w:val="28"/>
          <w:szCs w:val="28"/>
        </w:rPr>
      </w:pPr>
    </w:p>
    <w:p w14:paraId="30349B1A" w14:textId="6D2EEEBD" w:rsidR="00C874F6" w:rsidRDefault="00C874F6" w:rsidP="00663D50">
      <w:pPr>
        <w:pStyle w:val="a5"/>
        <w:spacing w:line="360" w:lineRule="auto"/>
        <w:ind w:firstLine="709"/>
        <w:jc w:val="both"/>
        <w:rPr>
          <w:b w:val="0"/>
          <w:sz w:val="28"/>
          <w:szCs w:val="28"/>
        </w:rPr>
      </w:pPr>
    </w:p>
    <w:p w14:paraId="3C89AEA3" w14:textId="08FD854D" w:rsidR="00C874F6" w:rsidRDefault="00C874F6" w:rsidP="00663D50">
      <w:pPr>
        <w:pStyle w:val="a5"/>
        <w:spacing w:line="360" w:lineRule="auto"/>
        <w:ind w:firstLine="709"/>
        <w:jc w:val="both"/>
        <w:rPr>
          <w:b w:val="0"/>
          <w:sz w:val="28"/>
          <w:szCs w:val="28"/>
        </w:rPr>
      </w:pPr>
    </w:p>
    <w:p w14:paraId="00EF8589" w14:textId="7FE292D6" w:rsidR="00C874F6" w:rsidRDefault="00C874F6" w:rsidP="00663D50">
      <w:pPr>
        <w:pStyle w:val="a5"/>
        <w:spacing w:line="360" w:lineRule="auto"/>
        <w:ind w:firstLine="709"/>
        <w:jc w:val="both"/>
        <w:rPr>
          <w:b w:val="0"/>
          <w:sz w:val="28"/>
          <w:szCs w:val="28"/>
        </w:rPr>
      </w:pPr>
    </w:p>
    <w:p w14:paraId="3228132E" w14:textId="46749F42" w:rsidR="00C874F6" w:rsidRDefault="00C874F6" w:rsidP="00663D50">
      <w:pPr>
        <w:pStyle w:val="a5"/>
        <w:spacing w:line="360" w:lineRule="auto"/>
        <w:ind w:firstLine="709"/>
        <w:jc w:val="both"/>
        <w:rPr>
          <w:b w:val="0"/>
          <w:sz w:val="28"/>
          <w:szCs w:val="28"/>
        </w:rPr>
      </w:pPr>
    </w:p>
    <w:p w14:paraId="030E6EC3" w14:textId="5BBBE2C4" w:rsidR="00C874F6" w:rsidRDefault="00C874F6" w:rsidP="00663D50">
      <w:pPr>
        <w:pStyle w:val="a5"/>
        <w:spacing w:line="360" w:lineRule="auto"/>
        <w:ind w:firstLine="709"/>
        <w:jc w:val="both"/>
        <w:rPr>
          <w:b w:val="0"/>
          <w:sz w:val="28"/>
          <w:szCs w:val="28"/>
        </w:rPr>
      </w:pPr>
    </w:p>
    <w:p w14:paraId="51F74E53" w14:textId="17849DD2" w:rsidR="00C874F6" w:rsidRDefault="00C874F6" w:rsidP="00663D50">
      <w:pPr>
        <w:pStyle w:val="a5"/>
        <w:spacing w:line="360" w:lineRule="auto"/>
        <w:ind w:firstLine="709"/>
        <w:jc w:val="both"/>
        <w:rPr>
          <w:b w:val="0"/>
          <w:sz w:val="28"/>
          <w:szCs w:val="28"/>
        </w:rPr>
      </w:pPr>
    </w:p>
    <w:p w14:paraId="55A748B2" w14:textId="0D9CB27A" w:rsidR="00C874F6" w:rsidRDefault="00C874F6" w:rsidP="00663D50">
      <w:pPr>
        <w:pStyle w:val="a5"/>
        <w:spacing w:line="360" w:lineRule="auto"/>
        <w:ind w:firstLine="709"/>
        <w:jc w:val="both"/>
        <w:rPr>
          <w:b w:val="0"/>
          <w:sz w:val="28"/>
          <w:szCs w:val="28"/>
        </w:rPr>
      </w:pPr>
    </w:p>
    <w:p w14:paraId="4F77B5AE" w14:textId="3E81B95D" w:rsidR="00C874F6" w:rsidRDefault="00C874F6" w:rsidP="00663D50">
      <w:pPr>
        <w:pStyle w:val="a5"/>
        <w:spacing w:line="360" w:lineRule="auto"/>
        <w:ind w:firstLine="709"/>
        <w:jc w:val="both"/>
        <w:rPr>
          <w:b w:val="0"/>
          <w:sz w:val="28"/>
          <w:szCs w:val="28"/>
        </w:rPr>
      </w:pPr>
    </w:p>
    <w:p w14:paraId="11B106DF" w14:textId="4F614392" w:rsidR="00C874F6" w:rsidRDefault="00C874F6" w:rsidP="00663D50">
      <w:pPr>
        <w:pStyle w:val="a5"/>
        <w:spacing w:line="360" w:lineRule="auto"/>
        <w:ind w:firstLine="709"/>
        <w:jc w:val="both"/>
        <w:rPr>
          <w:b w:val="0"/>
          <w:sz w:val="28"/>
          <w:szCs w:val="28"/>
        </w:rPr>
      </w:pPr>
    </w:p>
    <w:p w14:paraId="616A1878" w14:textId="3E39AB08" w:rsidR="00C874F6" w:rsidRDefault="00C874F6" w:rsidP="00663D50">
      <w:pPr>
        <w:pStyle w:val="a5"/>
        <w:spacing w:line="360" w:lineRule="auto"/>
        <w:ind w:firstLine="709"/>
        <w:jc w:val="both"/>
        <w:rPr>
          <w:b w:val="0"/>
          <w:sz w:val="28"/>
          <w:szCs w:val="28"/>
        </w:rPr>
      </w:pPr>
    </w:p>
    <w:p w14:paraId="456319EA" w14:textId="05E5EED8" w:rsidR="00C874F6" w:rsidRDefault="00C874F6" w:rsidP="00663D50">
      <w:pPr>
        <w:pStyle w:val="a5"/>
        <w:spacing w:line="360" w:lineRule="auto"/>
        <w:ind w:firstLine="709"/>
        <w:jc w:val="both"/>
        <w:rPr>
          <w:b w:val="0"/>
          <w:sz w:val="28"/>
          <w:szCs w:val="28"/>
        </w:rPr>
      </w:pPr>
    </w:p>
    <w:p w14:paraId="610876DC" w14:textId="1CC4BE13" w:rsidR="00C874F6" w:rsidRDefault="00C874F6" w:rsidP="00663D50">
      <w:pPr>
        <w:pStyle w:val="a5"/>
        <w:spacing w:line="360" w:lineRule="auto"/>
        <w:ind w:firstLine="709"/>
        <w:jc w:val="both"/>
        <w:rPr>
          <w:b w:val="0"/>
          <w:sz w:val="28"/>
          <w:szCs w:val="28"/>
        </w:rPr>
      </w:pPr>
    </w:p>
    <w:p w14:paraId="42BCA4D0" w14:textId="5A0B8518" w:rsidR="00C874F6" w:rsidRDefault="00C874F6" w:rsidP="00663D50">
      <w:pPr>
        <w:pStyle w:val="a5"/>
        <w:spacing w:line="360" w:lineRule="auto"/>
        <w:ind w:firstLine="709"/>
        <w:jc w:val="both"/>
        <w:rPr>
          <w:b w:val="0"/>
          <w:sz w:val="28"/>
          <w:szCs w:val="28"/>
        </w:rPr>
      </w:pPr>
    </w:p>
    <w:p w14:paraId="06FDD924" w14:textId="537FF160" w:rsidR="00C874F6" w:rsidRDefault="00C874F6" w:rsidP="00663D50">
      <w:pPr>
        <w:pStyle w:val="a5"/>
        <w:spacing w:line="360" w:lineRule="auto"/>
        <w:ind w:firstLine="709"/>
        <w:jc w:val="both"/>
        <w:rPr>
          <w:b w:val="0"/>
          <w:sz w:val="28"/>
          <w:szCs w:val="28"/>
        </w:rPr>
      </w:pPr>
    </w:p>
    <w:p w14:paraId="6E5BCBA9" w14:textId="52A0FFCA" w:rsidR="00C874F6" w:rsidRDefault="00C874F6" w:rsidP="00663D50">
      <w:pPr>
        <w:pStyle w:val="a5"/>
        <w:spacing w:line="360" w:lineRule="auto"/>
        <w:ind w:firstLine="709"/>
        <w:jc w:val="both"/>
        <w:rPr>
          <w:b w:val="0"/>
          <w:sz w:val="28"/>
          <w:szCs w:val="28"/>
        </w:rPr>
      </w:pPr>
    </w:p>
    <w:p w14:paraId="0581C9B8" w14:textId="5F244972" w:rsidR="00C874F6" w:rsidRDefault="00C874F6" w:rsidP="00663D50">
      <w:pPr>
        <w:pStyle w:val="a5"/>
        <w:spacing w:line="360" w:lineRule="auto"/>
        <w:ind w:firstLine="709"/>
        <w:jc w:val="both"/>
        <w:rPr>
          <w:b w:val="0"/>
          <w:sz w:val="28"/>
          <w:szCs w:val="28"/>
        </w:rPr>
      </w:pPr>
    </w:p>
    <w:p w14:paraId="0B055F43" w14:textId="68243F64" w:rsidR="00C874F6" w:rsidRDefault="00C874F6" w:rsidP="00663D50">
      <w:pPr>
        <w:pStyle w:val="a5"/>
        <w:spacing w:line="360" w:lineRule="auto"/>
        <w:ind w:firstLine="709"/>
        <w:jc w:val="both"/>
        <w:rPr>
          <w:b w:val="0"/>
          <w:sz w:val="28"/>
          <w:szCs w:val="28"/>
        </w:rPr>
      </w:pPr>
    </w:p>
    <w:p w14:paraId="51A0C60E" w14:textId="77777777" w:rsidR="00C874F6" w:rsidRDefault="00C874F6" w:rsidP="00663D50">
      <w:pPr>
        <w:pStyle w:val="a5"/>
        <w:spacing w:line="360" w:lineRule="auto"/>
        <w:ind w:firstLine="709"/>
        <w:jc w:val="both"/>
        <w:rPr>
          <w:b w:val="0"/>
          <w:sz w:val="28"/>
          <w:szCs w:val="28"/>
        </w:rPr>
      </w:pPr>
    </w:p>
    <w:p w14:paraId="007B953B" w14:textId="0C51715A" w:rsidR="007975B7" w:rsidRPr="003878CC" w:rsidRDefault="00000000" w:rsidP="00687127">
      <w:pPr>
        <w:pStyle w:val="a5"/>
        <w:spacing w:line="360" w:lineRule="auto"/>
        <w:ind w:firstLine="720"/>
        <w:rPr>
          <w:sz w:val="28"/>
          <w:szCs w:val="28"/>
        </w:rPr>
      </w:pPr>
      <w:r w:rsidRPr="003878CC">
        <w:rPr>
          <w:b w:val="0"/>
          <w:sz w:val="28"/>
          <w:szCs w:val="28"/>
        </w:rPr>
        <w:t>ЗАКЛЮЧЕНИЕ</w:t>
      </w:r>
    </w:p>
    <w:p w14:paraId="20189DE6" w14:textId="1FDAE20D" w:rsidR="007975B7" w:rsidRDefault="00000000" w:rsidP="00663D50">
      <w:pPr>
        <w:pStyle w:val="a5"/>
        <w:spacing w:line="360" w:lineRule="auto"/>
        <w:ind w:firstLine="709"/>
        <w:jc w:val="both"/>
        <w:rPr>
          <w:b w:val="0"/>
          <w:sz w:val="28"/>
          <w:szCs w:val="28"/>
        </w:rPr>
      </w:pPr>
      <w:r w:rsidRPr="003878CC">
        <w:rPr>
          <w:b w:val="0"/>
          <w:sz w:val="28"/>
          <w:szCs w:val="28"/>
        </w:rPr>
        <w:t>Во время выпол</w:t>
      </w:r>
      <w:r w:rsidR="00960088">
        <w:rPr>
          <w:b w:val="0"/>
          <w:sz w:val="28"/>
          <w:szCs w:val="28"/>
        </w:rPr>
        <w:t>н</w:t>
      </w:r>
      <w:r w:rsidRPr="003878CC">
        <w:rPr>
          <w:b w:val="0"/>
          <w:sz w:val="28"/>
          <w:szCs w:val="28"/>
        </w:rPr>
        <w:t>ения практики было разработано программное обеспечение, предназначенное для создания моделей на основе объектов (куб, сфера, конус, цилиндр) с использованием операций пересечения, объединения и разности. Были проанализированы различные алгоритмы, методы создания, преобразования и отображения модели, выбраны наиболее подходящие для поставленной задачи технологии, а также разработаны алгоритмы для их программной реализации. Была разработана архитектура приложения, а также диаграммы используемых модулей. При проведении разработки были получены знания в области компьютерной графики, проектирования программного обеспечения и анализа информации.</w:t>
      </w:r>
    </w:p>
    <w:p w14:paraId="2B1ED3D5" w14:textId="58B15451" w:rsidR="00C874F6" w:rsidRDefault="00C874F6" w:rsidP="00663D50">
      <w:pPr>
        <w:pStyle w:val="a5"/>
        <w:spacing w:line="360" w:lineRule="auto"/>
        <w:ind w:firstLine="709"/>
        <w:jc w:val="both"/>
        <w:rPr>
          <w:b w:val="0"/>
          <w:sz w:val="28"/>
          <w:szCs w:val="28"/>
        </w:rPr>
      </w:pPr>
    </w:p>
    <w:p w14:paraId="25FC7B46" w14:textId="6211E9B8" w:rsidR="00C874F6" w:rsidRDefault="00C874F6" w:rsidP="00663D50">
      <w:pPr>
        <w:pStyle w:val="a5"/>
        <w:spacing w:line="360" w:lineRule="auto"/>
        <w:ind w:firstLine="709"/>
        <w:jc w:val="both"/>
        <w:rPr>
          <w:b w:val="0"/>
          <w:sz w:val="28"/>
          <w:szCs w:val="28"/>
        </w:rPr>
      </w:pPr>
    </w:p>
    <w:p w14:paraId="64402802" w14:textId="0C4BD1B6" w:rsidR="00C874F6" w:rsidRDefault="00C874F6" w:rsidP="00663D50">
      <w:pPr>
        <w:pStyle w:val="a5"/>
        <w:spacing w:line="360" w:lineRule="auto"/>
        <w:ind w:firstLine="709"/>
        <w:jc w:val="both"/>
        <w:rPr>
          <w:b w:val="0"/>
          <w:sz w:val="28"/>
          <w:szCs w:val="28"/>
        </w:rPr>
      </w:pPr>
    </w:p>
    <w:p w14:paraId="53B8E5B1" w14:textId="7750A870" w:rsidR="00C874F6" w:rsidRDefault="00C874F6" w:rsidP="00663D50">
      <w:pPr>
        <w:pStyle w:val="a5"/>
        <w:spacing w:line="360" w:lineRule="auto"/>
        <w:ind w:firstLine="709"/>
        <w:jc w:val="both"/>
        <w:rPr>
          <w:b w:val="0"/>
          <w:sz w:val="28"/>
          <w:szCs w:val="28"/>
        </w:rPr>
      </w:pPr>
    </w:p>
    <w:p w14:paraId="6C5ADB87" w14:textId="74A4BA35" w:rsidR="00C874F6" w:rsidRDefault="00C874F6" w:rsidP="00663D50">
      <w:pPr>
        <w:pStyle w:val="a5"/>
        <w:spacing w:line="360" w:lineRule="auto"/>
        <w:ind w:firstLine="709"/>
        <w:jc w:val="both"/>
        <w:rPr>
          <w:b w:val="0"/>
          <w:sz w:val="28"/>
          <w:szCs w:val="28"/>
        </w:rPr>
      </w:pPr>
    </w:p>
    <w:p w14:paraId="6E88804F" w14:textId="05AF36B0" w:rsidR="00C874F6" w:rsidRDefault="00C874F6" w:rsidP="00663D50">
      <w:pPr>
        <w:pStyle w:val="a5"/>
        <w:spacing w:line="360" w:lineRule="auto"/>
        <w:ind w:firstLine="709"/>
        <w:jc w:val="both"/>
        <w:rPr>
          <w:b w:val="0"/>
          <w:sz w:val="28"/>
          <w:szCs w:val="28"/>
        </w:rPr>
      </w:pPr>
    </w:p>
    <w:p w14:paraId="2DD1A547" w14:textId="5EBE5621" w:rsidR="00C874F6" w:rsidRDefault="00C874F6" w:rsidP="00663D50">
      <w:pPr>
        <w:pStyle w:val="a5"/>
        <w:spacing w:line="360" w:lineRule="auto"/>
        <w:ind w:firstLine="709"/>
        <w:jc w:val="both"/>
        <w:rPr>
          <w:b w:val="0"/>
          <w:sz w:val="28"/>
          <w:szCs w:val="28"/>
        </w:rPr>
      </w:pPr>
    </w:p>
    <w:p w14:paraId="46FB18D0" w14:textId="29F3C1D3" w:rsidR="00C874F6" w:rsidRDefault="00C874F6" w:rsidP="00663D50">
      <w:pPr>
        <w:pStyle w:val="a5"/>
        <w:spacing w:line="360" w:lineRule="auto"/>
        <w:ind w:firstLine="709"/>
        <w:jc w:val="both"/>
        <w:rPr>
          <w:b w:val="0"/>
          <w:sz w:val="28"/>
          <w:szCs w:val="28"/>
        </w:rPr>
      </w:pPr>
    </w:p>
    <w:p w14:paraId="075F8277" w14:textId="761CB54B" w:rsidR="00C874F6" w:rsidRDefault="00C874F6" w:rsidP="00663D50">
      <w:pPr>
        <w:pStyle w:val="a5"/>
        <w:spacing w:line="360" w:lineRule="auto"/>
        <w:ind w:firstLine="709"/>
        <w:jc w:val="both"/>
        <w:rPr>
          <w:b w:val="0"/>
          <w:sz w:val="28"/>
          <w:szCs w:val="28"/>
        </w:rPr>
      </w:pPr>
    </w:p>
    <w:p w14:paraId="4663E293" w14:textId="00F803A3" w:rsidR="00C874F6" w:rsidRDefault="00C874F6" w:rsidP="00663D50">
      <w:pPr>
        <w:pStyle w:val="a5"/>
        <w:spacing w:line="360" w:lineRule="auto"/>
        <w:ind w:firstLine="709"/>
        <w:jc w:val="both"/>
        <w:rPr>
          <w:b w:val="0"/>
          <w:sz w:val="28"/>
          <w:szCs w:val="28"/>
        </w:rPr>
      </w:pPr>
    </w:p>
    <w:p w14:paraId="45B03CB6" w14:textId="1515EA50" w:rsidR="00C874F6" w:rsidRDefault="00C874F6" w:rsidP="00663D50">
      <w:pPr>
        <w:pStyle w:val="a5"/>
        <w:spacing w:line="360" w:lineRule="auto"/>
        <w:ind w:firstLine="709"/>
        <w:jc w:val="both"/>
        <w:rPr>
          <w:b w:val="0"/>
          <w:sz w:val="28"/>
          <w:szCs w:val="28"/>
        </w:rPr>
      </w:pPr>
    </w:p>
    <w:p w14:paraId="04CAB5FD" w14:textId="6FB463DA" w:rsidR="00C874F6" w:rsidRDefault="00C874F6" w:rsidP="00663D50">
      <w:pPr>
        <w:pStyle w:val="a5"/>
        <w:spacing w:line="360" w:lineRule="auto"/>
        <w:ind w:firstLine="709"/>
        <w:jc w:val="both"/>
        <w:rPr>
          <w:b w:val="0"/>
          <w:sz w:val="28"/>
          <w:szCs w:val="28"/>
        </w:rPr>
      </w:pPr>
    </w:p>
    <w:p w14:paraId="7667A431" w14:textId="0112F1B4" w:rsidR="00C874F6" w:rsidRDefault="00C874F6" w:rsidP="00663D50">
      <w:pPr>
        <w:pStyle w:val="a5"/>
        <w:spacing w:line="360" w:lineRule="auto"/>
        <w:ind w:firstLine="709"/>
        <w:jc w:val="both"/>
        <w:rPr>
          <w:b w:val="0"/>
          <w:sz w:val="28"/>
          <w:szCs w:val="28"/>
        </w:rPr>
      </w:pPr>
    </w:p>
    <w:p w14:paraId="4ECF2A48" w14:textId="7C95E638" w:rsidR="00C874F6" w:rsidRDefault="00C874F6" w:rsidP="00663D50">
      <w:pPr>
        <w:pStyle w:val="a5"/>
        <w:spacing w:line="360" w:lineRule="auto"/>
        <w:ind w:firstLine="709"/>
        <w:jc w:val="both"/>
        <w:rPr>
          <w:b w:val="0"/>
          <w:sz w:val="28"/>
          <w:szCs w:val="28"/>
        </w:rPr>
      </w:pPr>
    </w:p>
    <w:p w14:paraId="1DADE463" w14:textId="331F6F20" w:rsidR="00C874F6" w:rsidRDefault="00C874F6" w:rsidP="00663D50">
      <w:pPr>
        <w:pStyle w:val="a5"/>
        <w:spacing w:line="360" w:lineRule="auto"/>
        <w:ind w:firstLine="709"/>
        <w:jc w:val="both"/>
        <w:rPr>
          <w:b w:val="0"/>
          <w:sz w:val="28"/>
          <w:szCs w:val="28"/>
        </w:rPr>
      </w:pPr>
    </w:p>
    <w:p w14:paraId="57F6EB33" w14:textId="36A9F5CB" w:rsidR="00C874F6" w:rsidRDefault="00C874F6" w:rsidP="00663D50">
      <w:pPr>
        <w:pStyle w:val="a5"/>
        <w:spacing w:line="360" w:lineRule="auto"/>
        <w:ind w:firstLine="709"/>
        <w:jc w:val="both"/>
        <w:rPr>
          <w:b w:val="0"/>
          <w:sz w:val="28"/>
          <w:szCs w:val="28"/>
        </w:rPr>
      </w:pPr>
    </w:p>
    <w:p w14:paraId="314746A9" w14:textId="166E9A0A" w:rsidR="00C874F6" w:rsidRDefault="00C874F6" w:rsidP="00663D50">
      <w:pPr>
        <w:pStyle w:val="a5"/>
        <w:spacing w:line="360" w:lineRule="auto"/>
        <w:ind w:firstLine="709"/>
        <w:jc w:val="both"/>
        <w:rPr>
          <w:b w:val="0"/>
          <w:sz w:val="28"/>
          <w:szCs w:val="28"/>
        </w:rPr>
      </w:pPr>
    </w:p>
    <w:p w14:paraId="2C18208A" w14:textId="77777777" w:rsidR="00C874F6" w:rsidRPr="003878CC" w:rsidRDefault="00C874F6" w:rsidP="00663D50">
      <w:pPr>
        <w:pStyle w:val="a5"/>
        <w:spacing w:line="360" w:lineRule="auto"/>
        <w:ind w:firstLine="709"/>
        <w:jc w:val="both"/>
        <w:rPr>
          <w:sz w:val="28"/>
          <w:szCs w:val="28"/>
        </w:rPr>
      </w:pPr>
    </w:p>
    <w:p w14:paraId="6B6E5380" w14:textId="77777777" w:rsidR="007975B7" w:rsidRPr="003878CC" w:rsidRDefault="007975B7" w:rsidP="00663D50">
      <w:pPr>
        <w:pStyle w:val="a5"/>
        <w:spacing w:line="360" w:lineRule="auto"/>
        <w:ind w:firstLine="709"/>
        <w:jc w:val="both"/>
        <w:rPr>
          <w:sz w:val="28"/>
          <w:szCs w:val="28"/>
        </w:rPr>
      </w:pPr>
    </w:p>
    <w:p w14:paraId="02863DC4"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rPr>
        <w:t>СПИСОК</w:t>
      </w:r>
      <w:r w:rsidRPr="003878CC">
        <w:rPr>
          <w:b w:val="0"/>
          <w:sz w:val="28"/>
          <w:szCs w:val="28"/>
          <w:lang w:val="en-US"/>
        </w:rPr>
        <w:t xml:space="preserve"> </w:t>
      </w:r>
      <w:r w:rsidRPr="003878CC">
        <w:rPr>
          <w:b w:val="0"/>
          <w:sz w:val="28"/>
          <w:szCs w:val="28"/>
        </w:rPr>
        <w:t>ИСПОЛЬЗОВАННЫХ</w:t>
      </w:r>
      <w:r w:rsidRPr="003878CC">
        <w:rPr>
          <w:b w:val="0"/>
          <w:sz w:val="28"/>
          <w:szCs w:val="28"/>
          <w:lang w:val="en-US"/>
        </w:rPr>
        <w:t xml:space="preserve"> </w:t>
      </w:r>
      <w:r w:rsidRPr="003878CC">
        <w:rPr>
          <w:b w:val="0"/>
          <w:sz w:val="28"/>
          <w:szCs w:val="28"/>
        </w:rPr>
        <w:t>ИСТОЧНИКОВ</w:t>
      </w:r>
    </w:p>
    <w:p w14:paraId="72FC456B"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lang w:val="en-US"/>
        </w:rPr>
        <w:t>1. Solid modeling complex machining. —</w:t>
      </w:r>
    </w:p>
    <w:p w14:paraId="2C5A6887" w14:textId="067A7B88" w:rsidR="007975B7" w:rsidRPr="00A20522" w:rsidRDefault="00000000" w:rsidP="00A20522">
      <w:pPr>
        <w:pStyle w:val="a5"/>
        <w:spacing w:line="360" w:lineRule="auto"/>
        <w:ind w:left="709"/>
        <w:jc w:val="both"/>
        <w:rPr>
          <w:sz w:val="28"/>
          <w:szCs w:val="28"/>
          <w:lang w:val="en-US"/>
        </w:rPr>
      </w:pPr>
      <w:r w:rsidRPr="003878CC">
        <w:rPr>
          <w:b w:val="0"/>
          <w:sz w:val="28"/>
          <w:szCs w:val="28"/>
          <w:lang w:val="en-US"/>
        </w:rPr>
        <w:t>URL: https://www.3dsystems.com/solid-modeling-complex-machining (online; accessed:</w:t>
      </w:r>
      <w:r w:rsidR="00A20522" w:rsidRPr="00A20522">
        <w:rPr>
          <w:b w:val="0"/>
          <w:sz w:val="28"/>
          <w:szCs w:val="28"/>
          <w:lang w:val="en-US"/>
        </w:rPr>
        <w:t xml:space="preserve"> </w:t>
      </w:r>
      <w:r w:rsidRPr="00A20522">
        <w:rPr>
          <w:b w:val="0"/>
          <w:sz w:val="28"/>
          <w:szCs w:val="28"/>
          <w:lang w:val="en-US"/>
        </w:rPr>
        <w:t>02.07.2022).</w:t>
      </w:r>
    </w:p>
    <w:p w14:paraId="2368CE0C" w14:textId="77777777" w:rsidR="007975B7" w:rsidRPr="003878CC" w:rsidRDefault="00000000" w:rsidP="00663D50">
      <w:pPr>
        <w:pStyle w:val="a5"/>
        <w:spacing w:line="360" w:lineRule="auto"/>
        <w:ind w:firstLine="709"/>
        <w:jc w:val="both"/>
        <w:rPr>
          <w:sz w:val="28"/>
          <w:szCs w:val="28"/>
        </w:rPr>
      </w:pPr>
      <w:r w:rsidRPr="003878CC">
        <w:rPr>
          <w:b w:val="0"/>
          <w:sz w:val="28"/>
          <w:szCs w:val="28"/>
        </w:rPr>
        <w:t xml:space="preserve">2. </w:t>
      </w:r>
      <w:proofErr w:type="spellStart"/>
      <w:r w:rsidRPr="003878CC">
        <w:rPr>
          <w:b w:val="0"/>
          <w:sz w:val="28"/>
          <w:szCs w:val="28"/>
        </w:rPr>
        <w:t>Habr</w:t>
      </w:r>
      <w:proofErr w:type="spellEnd"/>
      <w:r w:rsidRPr="003878CC">
        <w:rPr>
          <w:b w:val="0"/>
          <w:sz w:val="28"/>
          <w:szCs w:val="28"/>
        </w:rPr>
        <w:t xml:space="preserve">. Обучение технологии </w:t>
      </w:r>
      <w:proofErr w:type="spellStart"/>
      <w:r w:rsidRPr="003878CC">
        <w:rPr>
          <w:b w:val="0"/>
          <w:sz w:val="28"/>
          <w:szCs w:val="28"/>
        </w:rPr>
        <w:t>ray</w:t>
      </w:r>
      <w:r w:rsidRPr="003878CC">
        <w:rPr>
          <w:b w:val="0"/>
          <w:sz w:val="28"/>
          <w:szCs w:val="28"/>
        </w:rPr>
        <w:softHyphen/>
        <w:t>casting</w:t>
      </w:r>
      <w:proofErr w:type="spellEnd"/>
      <w:r w:rsidRPr="003878CC">
        <w:rPr>
          <w:b w:val="0"/>
          <w:sz w:val="28"/>
          <w:szCs w:val="28"/>
        </w:rPr>
        <w:t>, часть 1. — URL: https:</w:t>
      </w:r>
    </w:p>
    <w:p w14:paraId="06B57562" w14:textId="77777777" w:rsidR="007975B7" w:rsidRPr="003878CC" w:rsidRDefault="00000000" w:rsidP="00663D50">
      <w:pPr>
        <w:pStyle w:val="a5"/>
        <w:spacing w:line="360" w:lineRule="auto"/>
        <w:ind w:firstLine="709"/>
        <w:jc w:val="both"/>
        <w:rPr>
          <w:sz w:val="28"/>
          <w:szCs w:val="28"/>
        </w:rPr>
      </w:pPr>
      <w:r w:rsidRPr="003878CC">
        <w:rPr>
          <w:b w:val="0"/>
          <w:sz w:val="28"/>
          <w:szCs w:val="28"/>
        </w:rPr>
        <w:t>//habr.com/</w:t>
      </w:r>
      <w:proofErr w:type="spellStart"/>
      <w:r w:rsidRPr="003878CC">
        <w:rPr>
          <w:b w:val="0"/>
          <w:sz w:val="28"/>
          <w:szCs w:val="28"/>
        </w:rPr>
        <w:t>ru</w:t>
      </w:r>
      <w:proofErr w:type="spellEnd"/>
      <w:r w:rsidRPr="003878CC">
        <w:rPr>
          <w:b w:val="0"/>
          <w:sz w:val="28"/>
          <w:szCs w:val="28"/>
        </w:rPr>
        <w:t>/</w:t>
      </w:r>
      <w:proofErr w:type="spellStart"/>
      <w:r w:rsidRPr="003878CC">
        <w:rPr>
          <w:b w:val="0"/>
          <w:sz w:val="28"/>
          <w:szCs w:val="28"/>
        </w:rPr>
        <w:t>post</w:t>
      </w:r>
      <w:proofErr w:type="spellEnd"/>
      <w:r w:rsidRPr="003878CC">
        <w:rPr>
          <w:b w:val="0"/>
          <w:sz w:val="28"/>
          <w:szCs w:val="28"/>
        </w:rPr>
        <w:t>/515256/ (дата обращения: 03.07.2022).</w:t>
      </w:r>
    </w:p>
    <w:p w14:paraId="7A64EDF7" w14:textId="77777777" w:rsidR="007975B7" w:rsidRPr="003878CC" w:rsidRDefault="00000000" w:rsidP="00663D50">
      <w:pPr>
        <w:pStyle w:val="a5"/>
        <w:spacing w:line="360" w:lineRule="auto"/>
        <w:ind w:firstLine="709"/>
        <w:jc w:val="both"/>
        <w:rPr>
          <w:sz w:val="28"/>
          <w:szCs w:val="28"/>
        </w:rPr>
      </w:pPr>
      <w:r w:rsidRPr="003878CC">
        <w:rPr>
          <w:b w:val="0"/>
          <w:sz w:val="28"/>
          <w:szCs w:val="28"/>
        </w:rPr>
        <w:t xml:space="preserve">3. </w:t>
      </w:r>
      <w:proofErr w:type="spellStart"/>
      <w:r w:rsidRPr="003878CC">
        <w:rPr>
          <w:b w:val="0"/>
          <w:sz w:val="28"/>
          <w:szCs w:val="28"/>
        </w:rPr>
        <w:t>Shader</w:t>
      </w:r>
      <w:proofErr w:type="spellEnd"/>
      <w:r w:rsidRPr="003878CC">
        <w:rPr>
          <w:b w:val="0"/>
          <w:sz w:val="28"/>
          <w:szCs w:val="28"/>
        </w:rPr>
        <w:t xml:space="preserve"> — это не магия. Написание шейдеров в </w:t>
      </w:r>
      <w:proofErr w:type="spellStart"/>
      <w:r w:rsidRPr="003878CC">
        <w:rPr>
          <w:b w:val="0"/>
          <w:sz w:val="28"/>
          <w:szCs w:val="28"/>
        </w:rPr>
        <w:t>Unity</w:t>
      </w:r>
      <w:proofErr w:type="spellEnd"/>
      <w:r w:rsidRPr="003878CC">
        <w:rPr>
          <w:b w:val="0"/>
          <w:sz w:val="28"/>
          <w:szCs w:val="28"/>
        </w:rPr>
        <w:t>. Введение</w:t>
      </w:r>
    </w:p>
    <w:p w14:paraId="0D0A13DF" w14:textId="77777777" w:rsidR="007975B7" w:rsidRPr="003878CC" w:rsidRDefault="00000000" w:rsidP="00663D50">
      <w:pPr>
        <w:pStyle w:val="a5"/>
        <w:spacing w:line="360" w:lineRule="auto"/>
        <w:ind w:firstLine="709"/>
        <w:jc w:val="both"/>
        <w:rPr>
          <w:sz w:val="28"/>
          <w:szCs w:val="28"/>
        </w:rPr>
      </w:pPr>
      <w:r w:rsidRPr="003878CC">
        <w:rPr>
          <w:b w:val="0"/>
          <w:sz w:val="28"/>
          <w:szCs w:val="28"/>
        </w:rPr>
        <w:t>[Электронный ресурс]. — Режим доступа: https://habr.com/ru/post/</w:t>
      </w:r>
    </w:p>
    <w:p w14:paraId="56A8FE4B"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lang w:val="en-US"/>
        </w:rPr>
        <w:t>473638/ (</w:t>
      </w:r>
      <w:r w:rsidRPr="003878CC">
        <w:rPr>
          <w:b w:val="0"/>
          <w:sz w:val="28"/>
          <w:szCs w:val="28"/>
        </w:rPr>
        <w:t>дата</w:t>
      </w:r>
      <w:r w:rsidRPr="003878CC">
        <w:rPr>
          <w:b w:val="0"/>
          <w:sz w:val="28"/>
          <w:szCs w:val="28"/>
          <w:lang w:val="en-US"/>
        </w:rPr>
        <w:t xml:space="preserve"> </w:t>
      </w:r>
      <w:r w:rsidRPr="003878CC">
        <w:rPr>
          <w:b w:val="0"/>
          <w:sz w:val="28"/>
          <w:szCs w:val="28"/>
        </w:rPr>
        <w:t>обращения</w:t>
      </w:r>
      <w:r w:rsidRPr="003878CC">
        <w:rPr>
          <w:b w:val="0"/>
          <w:sz w:val="28"/>
          <w:szCs w:val="28"/>
          <w:lang w:val="en-US"/>
        </w:rPr>
        <w:t>: 19.07.2022).</w:t>
      </w:r>
    </w:p>
    <w:p w14:paraId="2C306A80"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lang w:val="en-US"/>
        </w:rPr>
        <w:t xml:space="preserve">4. 3D Rasterization–Unifying Rasterization and Ray Casting. — </w:t>
      </w:r>
      <w:r w:rsidRPr="003878CC">
        <w:rPr>
          <w:b w:val="0"/>
          <w:sz w:val="28"/>
          <w:szCs w:val="28"/>
        </w:rPr>
        <w:t>Режим</w:t>
      </w:r>
    </w:p>
    <w:p w14:paraId="58726F83"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rPr>
        <w:t>доступа</w:t>
      </w:r>
      <w:r w:rsidRPr="003878CC">
        <w:rPr>
          <w:b w:val="0"/>
          <w:sz w:val="28"/>
          <w:szCs w:val="28"/>
          <w:lang w:val="en-US"/>
        </w:rPr>
        <w:t>:</w:t>
      </w:r>
    </w:p>
    <w:p w14:paraId="392CEB94"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lang w:val="en-US"/>
        </w:rPr>
        <w:t>https://www.researchgate.net/publication/228373400_</w:t>
      </w:r>
    </w:p>
    <w:p w14:paraId="0B565154"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lang w:val="en-US"/>
        </w:rPr>
        <w:t>523D_Rasterization-Unifying_Rasterization_and_Ray_Casting</w:t>
      </w:r>
    </w:p>
    <w:p w14:paraId="097ABEB6"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lang w:val="en-US"/>
        </w:rPr>
        <w:t>(</w:t>
      </w:r>
      <w:proofErr w:type="gramStart"/>
      <w:r w:rsidRPr="003878CC">
        <w:rPr>
          <w:b w:val="0"/>
          <w:sz w:val="28"/>
          <w:szCs w:val="28"/>
          <w:lang w:val="en-US"/>
        </w:rPr>
        <w:t>accessed</w:t>
      </w:r>
      <w:proofErr w:type="gramEnd"/>
      <w:r w:rsidRPr="003878CC">
        <w:rPr>
          <w:b w:val="0"/>
          <w:sz w:val="28"/>
          <w:szCs w:val="28"/>
          <w:lang w:val="en-US"/>
        </w:rPr>
        <w:t>: 11.07.2022).</w:t>
      </w:r>
    </w:p>
    <w:p w14:paraId="44F312A0"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lang w:val="en-US"/>
        </w:rPr>
        <w:t>5. JavaScript – official site. [</w:t>
      </w:r>
      <w:r w:rsidRPr="003878CC">
        <w:rPr>
          <w:b w:val="0"/>
          <w:sz w:val="28"/>
          <w:szCs w:val="28"/>
        </w:rPr>
        <w:t>Электронный</w:t>
      </w:r>
      <w:r w:rsidRPr="003878CC">
        <w:rPr>
          <w:b w:val="0"/>
          <w:sz w:val="28"/>
          <w:szCs w:val="28"/>
          <w:lang w:val="en-US"/>
        </w:rPr>
        <w:t xml:space="preserve"> </w:t>
      </w:r>
      <w:r w:rsidRPr="003878CC">
        <w:rPr>
          <w:b w:val="0"/>
          <w:sz w:val="28"/>
          <w:szCs w:val="28"/>
        </w:rPr>
        <w:t>ресурс</w:t>
      </w:r>
      <w:r w:rsidRPr="003878CC">
        <w:rPr>
          <w:b w:val="0"/>
          <w:sz w:val="28"/>
          <w:szCs w:val="28"/>
          <w:lang w:val="en-US"/>
        </w:rPr>
        <w:t xml:space="preserve">]. — </w:t>
      </w:r>
      <w:r w:rsidRPr="003878CC">
        <w:rPr>
          <w:b w:val="0"/>
          <w:sz w:val="28"/>
          <w:szCs w:val="28"/>
        </w:rPr>
        <w:t>Режим</w:t>
      </w:r>
      <w:r w:rsidRPr="003878CC">
        <w:rPr>
          <w:b w:val="0"/>
          <w:sz w:val="28"/>
          <w:szCs w:val="28"/>
          <w:lang w:val="en-US"/>
        </w:rPr>
        <w:t xml:space="preserve"> </w:t>
      </w:r>
      <w:r w:rsidRPr="003878CC">
        <w:rPr>
          <w:b w:val="0"/>
          <w:sz w:val="28"/>
          <w:szCs w:val="28"/>
        </w:rPr>
        <w:t>доступа</w:t>
      </w:r>
      <w:r w:rsidRPr="003878CC">
        <w:rPr>
          <w:b w:val="0"/>
          <w:sz w:val="28"/>
          <w:szCs w:val="28"/>
          <w:lang w:val="en-US"/>
        </w:rPr>
        <w:t>:</w:t>
      </w:r>
    </w:p>
    <w:p w14:paraId="3C1E5B0B"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lang w:val="en-US"/>
        </w:rPr>
        <w:t>https://www.javascript.com/ (accessed: 18.07.2022).</w:t>
      </w:r>
    </w:p>
    <w:p w14:paraId="73978371"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lang w:val="en-US"/>
        </w:rPr>
        <w:t xml:space="preserve">6. Three JS. — </w:t>
      </w:r>
      <w:r w:rsidRPr="003878CC">
        <w:rPr>
          <w:b w:val="0"/>
          <w:sz w:val="28"/>
          <w:szCs w:val="28"/>
        </w:rPr>
        <w:t>Режим</w:t>
      </w:r>
      <w:r w:rsidRPr="003878CC">
        <w:rPr>
          <w:b w:val="0"/>
          <w:sz w:val="28"/>
          <w:szCs w:val="28"/>
          <w:lang w:val="en-US"/>
        </w:rPr>
        <w:t xml:space="preserve"> </w:t>
      </w:r>
      <w:r w:rsidRPr="003878CC">
        <w:rPr>
          <w:b w:val="0"/>
          <w:sz w:val="28"/>
          <w:szCs w:val="28"/>
        </w:rPr>
        <w:t>доступа</w:t>
      </w:r>
      <w:r w:rsidRPr="003878CC">
        <w:rPr>
          <w:b w:val="0"/>
          <w:sz w:val="28"/>
          <w:szCs w:val="28"/>
          <w:lang w:val="en-US"/>
        </w:rPr>
        <w:t>: https://threejs.org/docs/ (accessed: 18.07.2022).</w:t>
      </w:r>
    </w:p>
    <w:p w14:paraId="169A8D13"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lang w:val="en-US"/>
        </w:rPr>
        <w:t xml:space="preserve">7. </w:t>
      </w:r>
      <w:proofErr w:type="spellStart"/>
      <w:r w:rsidRPr="003878CC">
        <w:rPr>
          <w:b w:val="0"/>
          <w:sz w:val="28"/>
          <w:szCs w:val="28"/>
          <w:lang w:val="en-US"/>
        </w:rPr>
        <w:t>dat.GUI</w:t>
      </w:r>
      <w:proofErr w:type="spellEnd"/>
      <w:r w:rsidRPr="003878CC">
        <w:rPr>
          <w:b w:val="0"/>
          <w:sz w:val="28"/>
          <w:szCs w:val="28"/>
          <w:lang w:val="en-US"/>
        </w:rPr>
        <w:t>. A lightweight graphical user interface for changing variables</w:t>
      </w:r>
    </w:p>
    <w:p w14:paraId="4222D1AB" w14:textId="77777777" w:rsidR="007975B7" w:rsidRPr="003878CC" w:rsidRDefault="00000000" w:rsidP="00663D50">
      <w:pPr>
        <w:pStyle w:val="a5"/>
        <w:spacing w:line="360" w:lineRule="auto"/>
        <w:ind w:firstLine="709"/>
        <w:jc w:val="both"/>
        <w:rPr>
          <w:sz w:val="28"/>
          <w:szCs w:val="28"/>
        </w:rPr>
      </w:pPr>
      <w:proofErr w:type="spellStart"/>
      <w:r w:rsidRPr="003878CC">
        <w:rPr>
          <w:b w:val="0"/>
          <w:sz w:val="28"/>
          <w:szCs w:val="28"/>
        </w:rPr>
        <w:t>in</w:t>
      </w:r>
      <w:proofErr w:type="spellEnd"/>
      <w:r w:rsidRPr="003878CC">
        <w:rPr>
          <w:b w:val="0"/>
          <w:sz w:val="28"/>
          <w:szCs w:val="28"/>
        </w:rPr>
        <w:t xml:space="preserve"> JavaScript. [Электронный ресурс]. — Режим доступа: https://github.</w:t>
      </w:r>
    </w:p>
    <w:p w14:paraId="4CD256B3"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lang w:val="en-US"/>
        </w:rPr>
        <w:t>com/</w:t>
      </w:r>
      <w:proofErr w:type="spellStart"/>
      <w:r w:rsidRPr="003878CC">
        <w:rPr>
          <w:b w:val="0"/>
          <w:sz w:val="28"/>
          <w:szCs w:val="28"/>
          <w:lang w:val="en-US"/>
        </w:rPr>
        <w:t>dataarts</w:t>
      </w:r>
      <w:proofErr w:type="spellEnd"/>
      <w:r w:rsidRPr="003878CC">
        <w:rPr>
          <w:b w:val="0"/>
          <w:sz w:val="28"/>
          <w:szCs w:val="28"/>
          <w:lang w:val="en-US"/>
        </w:rPr>
        <w:t>/</w:t>
      </w:r>
      <w:proofErr w:type="spellStart"/>
      <w:r w:rsidRPr="003878CC">
        <w:rPr>
          <w:b w:val="0"/>
          <w:sz w:val="28"/>
          <w:szCs w:val="28"/>
          <w:lang w:val="en-US"/>
        </w:rPr>
        <w:t>dat.gui</w:t>
      </w:r>
      <w:proofErr w:type="spellEnd"/>
      <w:r w:rsidRPr="003878CC">
        <w:rPr>
          <w:b w:val="0"/>
          <w:sz w:val="28"/>
          <w:szCs w:val="28"/>
          <w:lang w:val="en-US"/>
        </w:rPr>
        <w:t xml:space="preserve"> (accessed: 18.07.2022).</w:t>
      </w:r>
    </w:p>
    <w:p w14:paraId="3C54F91A"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lang w:val="en-US"/>
        </w:rPr>
        <w:t>8. JavaScript Performance Monitor. [</w:t>
      </w:r>
      <w:r w:rsidRPr="003878CC">
        <w:rPr>
          <w:b w:val="0"/>
          <w:sz w:val="28"/>
          <w:szCs w:val="28"/>
        </w:rPr>
        <w:t>Электронный</w:t>
      </w:r>
      <w:r w:rsidRPr="003878CC">
        <w:rPr>
          <w:b w:val="0"/>
          <w:sz w:val="28"/>
          <w:szCs w:val="28"/>
          <w:lang w:val="en-US"/>
        </w:rPr>
        <w:t xml:space="preserve"> </w:t>
      </w:r>
      <w:r w:rsidRPr="003878CC">
        <w:rPr>
          <w:b w:val="0"/>
          <w:sz w:val="28"/>
          <w:szCs w:val="28"/>
        </w:rPr>
        <w:t>ресурс</w:t>
      </w:r>
      <w:r w:rsidRPr="003878CC">
        <w:rPr>
          <w:b w:val="0"/>
          <w:sz w:val="28"/>
          <w:szCs w:val="28"/>
          <w:lang w:val="en-US"/>
        </w:rPr>
        <w:t xml:space="preserve">]. — </w:t>
      </w:r>
      <w:r w:rsidRPr="003878CC">
        <w:rPr>
          <w:b w:val="0"/>
          <w:sz w:val="28"/>
          <w:szCs w:val="28"/>
        </w:rPr>
        <w:t>Режим</w:t>
      </w:r>
    </w:p>
    <w:p w14:paraId="22E53FC0" w14:textId="77777777" w:rsidR="007975B7" w:rsidRPr="003878CC" w:rsidRDefault="00000000" w:rsidP="00663D50">
      <w:pPr>
        <w:pStyle w:val="a5"/>
        <w:spacing w:line="360" w:lineRule="auto"/>
        <w:ind w:firstLine="709"/>
        <w:jc w:val="both"/>
        <w:rPr>
          <w:sz w:val="28"/>
          <w:szCs w:val="28"/>
        </w:rPr>
      </w:pPr>
      <w:r w:rsidRPr="003878CC">
        <w:rPr>
          <w:b w:val="0"/>
          <w:sz w:val="28"/>
          <w:szCs w:val="28"/>
        </w:rPr>
        <w:t>доступа: https://github.com/mrdoob/stats.js</w:t>
      </w:r>
    </w:p>
    <w:p w14:paraId="4FCB7267" w14:textId="77777777" w:rsidR="007975B7" w:rsidRPr="003878CC" w:rsidRDefault="00000000" w:rsidP="00663D50">
      <w:pPr>
        <w:pStyle w:val="a5"/>
        <w:spacing w:line="360" w:lineRule="auto"/>
        <w:ind w:firstLine="709"/>
        <w:jc w:val="both"/>
        <w:rPr>
          <w:sz w:val="28"/>
          <w:szCs w:val="28"/>
          <w:lang w:val="en-US"/>
        </w:rPr>
      </w:pPr>
      <w:r w:rsidRPr="003878CC">
        <w:rPr>
          <w:b w:val="0"/>
          <w:sz w:val="28"/>
          <w:szCs w:val="28"/>
          <w:lang w:val="en-US"/>
        </w:rPr>
        <w:t>(</w:t>
      </w:r>
      <w:proofErr w:type="gramStart"/>
      <w:r w:rsidRPr="003878CC">
        <w:rPr>
          <w:b w:val="0"/>
          <w:sz w:val="28"/>
          <w:szCs w:val="28"/>
          <w:lang w:val="en-US"/>
        </w:rPr>
        <w:t>accessed</w:t>
      </w:r>
      <w:proofErr w:type="gramEnd"/>
      <w:r w:rsidRPr="003878CC">
        <w:rPr>
          <w:b w:val="0"/>
          <w:sz w:val="28"/>
          <w:szCs w:val="28"/>
          <w:lang w:val="en-US"/>
        </w:rPr>
        <w:t>: 18.07.2022).</w:t>
      </w:r>
    </w:p>
    <w:p w14:paraId="4AF0C876" w14:textId="77777777" w:rsidR="007975B7" w:rsidRPr="003878CC" w:rsidRDefault="00000000" w:rsidP="00663D50">
      <w:pPr>
        <w:pStyle w:val="a5"/>
        <w:spacing w:line="360" w:lineRule="auto"/>
        <w:ind w:firstLine="709"/>
        <w:jc w:val="both"/>
        <w:rPr>
          <w:sz w:val="28"/>
          <w:szCs w:val="28"/>
        </w:rPr>
      </w:pPr>
      <w:r w:rsidRPr="003878CC">
        <w:rPr>
          <w:b w:val="0"/>
          <w:sz w:val="28"/>
          <w:szCs w:val="28"/>
          <w:lang w:val="en-US"/>
        </w:rPr>
        <w:t xml:space="preserve">9. Visual Studio Code - Code Editing. </w:t>
      </w:r>
      <w:proofErr w:type="spellStart"/>
      <w:proofErr w:type="gramStart"/>
      <w:r w:rsidRPr="003878CC">
        <w:rPr>
          <w:b w:val="0"/>
          <w:sz w:val="28"/>
          <w:szCs w:val="28"/>
        </w:rPr>
        <w:t>Redefined</w:t>
      </w:r>
      <w:proofErr w:type="spellEnd"/>
      <w:r w:rsidRPr="003878CC">
        <w:rPr>
          <w:b w:val="0"/>
          <w:sz w:val="28"/>
          <w:szCs w:val="28"/>
        </w:rPr>
        <w:t>.[</w:t>
      </w:r>
      <w:proofErr w:type="gramEnd"/>
      <w:r w:rsidRPr="003878CC">
        <w:rPr>
          <w:b w:val="0"/>
          <w:sz w:val="28"/>
          <w:szCs w:val="28"/>
        </w:rPr>
        <w:t>Электронный ресурс]. —</w:t>
      </w:r>
    </w:p>
    <w:p w14:paraId="1327E1F3" w14:textId="7D8FAA3C" w:rsidR="00A20522" w:rsidRDefault="00000000" w:rsidP="00A20522">
      <w:pPr>
        <w:pStyle w:val="a5"/>
        <w:spacing w:line="360" w:lineRule="auto"/>
        <w:ind w:firstLine="709"/>
        <w:jc w:val="both"/>
        <w:rPr>
          <w:b w:val="0"/>
          <w:sz w:val="28"/>
          <w:szCs w:val="28"/>
        </w:rPr>
      </w:pPr>
      <w:r w:rsidRPr="003878CC">
        <w:rPr>
          <w:b w:val="0"/>
          <w:sz w:val="28"/>
          <w:szCs w:val="28"/>
        </w:rPr>
        <w:t>Режим доступа: https://code.visualstudio.com (</w:t>
      </w:r>
      <w:proofErr w:type="spellStart"/>
      <w:r w:rsidRPr="003878CC">
        <w:rPr>
          <w:b w:val="0"/>
          <w:sz w:val="28"/>
          <w:szCs w:val="28"/>
        </w:rPr>
        <w:t>accessed</w:t>
      </w:r>
      <w:proofErr w:type="spellEnd"/>
      <w:r w:rsidRPr="003878CC">
        <w:rPr>
          <w:b w:val="0"/>
          <w:sz w:val="28"/>
          <w:szCs w:val="28"/>
        </w:rPr>
        <w:t>: 18.07.2022).</w:t>
      </w:r>
    </w:p>
    <w:p w14:paraId="2B8A694D" w14:textId="7460D88A" w:rsidR="00A20522" w:rsidRDefault="00A20522" w:rsidP="00A20522">
      <w:pPr>
        <w:pStyle w:val="a5"/>
        <w:spacing w:line="360" w:lineRule="auto"/>
        <w:ind w:left="709"/>
        <w:jc w:val="both"/>
        <w:rPr>
          <w:b w:val="0"/>
          <w:sz w:val="28"/>
          <w:szCs w:val="28"/>
        </w:rPr>
      </w:pPr>
      <w:r w:rsidRPr="00A20522">
        <w:rPr>
          <w:b w:val="0"/>
          <w:sz w:val="28"/>
          <w:szCs w:val="28"/>
        </w:rPr>
        <w:t>10</w:t>
      </w:r>
      <w:r>
        <w:rPr>
          <w:b w:val="0"/>
          <w:sz w:val="28"/>
          <w:szCs w:val="28"/>
        </w:rPr>
        <w:t xml:space="preserve">. </w:t>
      </w:r>
      <w:r w:rsidRPr="00A20522">
        <w:rPr>
          <w:b w:val="0"/>
          <w:sz w:val="28"/>
          <w:szCs w:val="28"/>
        </w:rPr>
        <w:t xml:space="preserve">Берлинер Э.М. </w:t>
      </w:r>
      <w:proofErr w:type="spellStart"/>
      <w:r w:rsidRPr="00A20522">
        <w:rPr>
          <w:b w:val="0"/>
          <w:sz w:val="28"/>
          <w:szCs w:val="28"/>
        </w:rPr>
        <w:t>Таратынов</w:t>
      </w:r>
      <w:proofErr w:type="spellEnd"/>
      <w:r w:rsidRPr="00A20522">
        <w:rPr>
          <w:b w:val="0"/>
          <w:sz w:val="28"/>
          <w:szCs w:val="28"/>
        </w:rPr>
        <w:t xml:space="preserve"> О.В. САПР конструктора машиностро</w:t>
      </w:r>
      <w:r>
        <w:rPr>
          <w:b w:val="0"/>
          <w:sz w:val="28"/>
          <w:szCs w:val="28"/>
        </w:rPr>
        <w:t>ителя</w:t>
      </w:r>
      <w:r w:rsidRPr="003878CC">
        <w:rPr>
          <w:b w:val="0"/>
          <w:sz w:val="28"/>
          <w:szCs w:val="28"/>
        </w:rPr>
        <w:t xml:space="preserve">. </w:t>
      </w:r>
      <w:r w:rsidRPr="00A20522">
        <w:rPr>
          <w:b w:val="0"/>
          <w:sz w:val="28"/>
          <w:szCs w:val="28"/>
        </w:rPr>
        <w:t xml:space="preserve">— </w:t>
      </w:r>
      <w:proofErr w:type="gramStart"/>
      <w:r w:rsidRPr="00A20522">
        <w:rPr>
          <w:b w:val="0"/>
          <w:sz w:val="28"/>
          <w:szCs w:val="28"/>
        </w:rPr>
        <w:t>М. :</w:t>
      </w:r>
      <w:proofErr w:type="gramEnd"/>
      <w:r w:rsidRPr="00A20522">
        <w:rPr>
          <w:b w:val="0"/>
          <w:sz w:val="28"/>
          <w:szCs w:val="28"/>
        </w:rPr>
        <w:t xml:space="preserve"> Форум : ИНФРА­М, 2015.</w:t>
      </w:r>
    </w:p>
    <w:p w14:paraId="68720D63" w14:textId="77777777" w:rsidR="00301AC6" w:rsidRPr="00301AC6" w:rsidRDefault="00301AC6" w:rsidP="00301AC6">
      <w:pPr>
        <w:pStyle w:val="a5"/>
        <w:spacing w:line="360" w:lineRule="auto"/>
        <w:ind w:left="709"/>
        <w:jc w:val="both"/>
        <w:rPr>
          <w:b w:val="0"/>
          <w:sz w:val="28"/>
          <w:szCs w:val="28"/>
          <w:lang w:val="en-US"/>
        </w:rPr>
      </w:pPr>
      <w:r w:rsidRPr="00301AC6">
        <w:rPr>
          <w:b w:val="0"/>
          <w:sz w:val="28"/>
          <w:szCs w:val="28"/>
          <w:lang w:val="en-US"/>
        </w:rPr>
        <w:t xml:space="preserve">11. </w:t>
      </w:r>
      <w:r w:rsidRPr="00301AC6">
        <w:rPr>
          <w:b w:val="0"/>
          <w:sz w:val="28"/>
          <w:szCs w:val="28"/>
          <w:lang w:val="en-US"/>
        </w:rPr>
        <w:t>What’s the Difference Between Ray Tracing</w:t>
      </w:r>
    </w:p>
    <w:p w14:paraId="7A788D71" w14:textId="77777777" w:rsidR="00301AC6" w:rsidRPr="00301AC6" w:rsidRDefault="00301AC6" w:rsidP="00301AC6">
      <w:pPr>
        <w:pStyle w:val="a5"/>
        <w:spacing w:line="360" w:lineRule="auto"/>
        <w:ind w:left="709"/>
        <w:jc w:val="both"/>
        <w:rPr>
          <w:b w:val="0"/>
          <w:sz w:val="28"/>
          <w:szCs w:val="28"/>
        </w:rPr>
      </w:pPr>
      <w:proofErr w:type="spellStart"/>
      <w:r w:rsidRPr="00301AC6">
        <w:rPr>
          <w:b w:val="0"/>
          <w:sz w:val="28"/>
          <w:szCs w:val="28"/>
        </w:rPr>
        <w:lastRenderedPageBreak/>
        <w:t>and</w:t>
      </w:r>
      <w:proofErr w:type="spellEnd"/>
      <w:r w:rsidRPr="00301AC6">
        <w:rPr>
          <w:b w:val="0"/>
          <w:sz w:val="28"/>
          <w:szCs w:val="28"/>
        </w:rPr>
        <w:t xml:space="preserve"> </w:t>
      </w:r>
      <w:proofErr w:type="spellStart"/>
      <w:r w:rsidRPr="00301AC6">
        <w:rPr>
          <w:b w:val="0"/>
          <w:sz w:val="28"/>
          <w:szCs w:val="28"/>
        </w:rPr>
        <w:t>Rasterization</w:t>
      </w:r>
      <w:proofErr w:type="spellEnd"/>
      <w:r w:rsidRPr="00301AC6">
        <w:rPr>
          <w:b w:val="0"/>
          <w:sz w:val="28"/>
          <w:szCs w:val="28"/>
        </w:rPr>
        <w:t>? [Электронный ресурс]. — Режим</w:t>
      </w:r>
    </w:p>
    <w:p w14:paraId="7DD71944" w14:textId="77777777" w:rsidR="00301AC6" w:rsidRPr="00301AC6" w:rsidRDefault="00301AC6" w:rsidP="00301AC6">
      <w:pPr>
        <w:pStyle w:val="a5"/>
        <w:spacing w:line="360" w:lineRule="auto"/>
        <w:ind w:left="709"/>
        <w:jc w:val="both"/>
        <w:rPr>
          <w:b w:val="0"/>
          <w:sz w:val="28"/>
          <w:szCs w:val="28"/>
        </w:rPr>
      </w:pPr>
      <w:r w:rsidRPr="00301AC6">
        <w:rPr>
          <w:b w:val="0"/>
          <w:sz w:val="28"/>
          <w:szCs w:val="28"/>
        </w:rPr>
        <w:t>доступа: https://blogs.nvidia.com/blog/2018/03/19/</w:t>
      </w:r>
    </w:p>
    <w:p w14:paraId="3FF1313A" w14:textId="77777777" w:rsidR="00301AC6" w:rsidRPr="00301AC6" w:rsidRDefault="00301AC6" w:rsidP="00301AC6">
      <w:pPr>
        <w:pStyle w:val="a5"/>
        <w:spacing w:line="360" w:lineRule="auto"/>
        <w:ind w:left="709"/>
        <w:jc w:val="both"/>
        <w:rPr>
          <w:b w:val="0"/>
          <w:sz w:val="28"/>
          <w:szCs w:val="28"/>
          <w:lang w:val="en-US"/>
        </w:rPr>
      </w:pPr>
      <w:proofErr w:type="spellStart"/>
      <w:r w:rsidRPr="00301AC6">
        <w:rPr>
          <w:b w:val="0"/>
          <w:sz w:val="28"/>
          <w:szCs w:val="28"/>
          <w:lang w:val="en-US"/>
        </w:rPr>
        <w:t>whats</w:t>
      </w:r>
      <w:proofErr w:type="spellEnd"/>
      <w:r w:rsidRPr="00301AC6">
        <w:rPr>
          <w:b w:val="0"/>
          <w:sz w:val="28"/>
          <w:szCs w:val="28"/>
          <w:lang w:val="en-US"/>
        </w:rPr>
        <w:t>-difference-between-ray-tracing-rasterization/ (</w:t>
      </w:r>
      <w:r w:rsidRPr="00301AC6">
        <w:rPr>
          <w:b w:val="0"/>
          <w:sz w:val="28"/>
          <w:szCs w:val="28"/>
        </w:rPr>
        <w:t>дата</w:t>
      </w:r>
    </w:p>
    <w:p w14:paraId="72B8CB0E" w14:textId="0FB146DA" w:rsidR="00301AC6" w:rsidRDefault="00301AC6" w:rsidP="00301AC6">
      <w:pPr>
        <w:pStyle w:val="a5"/>
        <w:spacing w:line="360" w:lineRule="auto"/>
        <w:ind w:left="709"/>
        <w:jc w:val="both"/>
        <w:rPr>
          <w:b w:val="0"/>
          <w:sz w:val="28"/>
          <w:szCs w:val="28"/>
        </w:rPr>
      </w:pPr>
      <w:r w:rsidRPr="00301AC6">
        <w:rPr>
          <w:b w:val="0"/>
          <w:sz w:val="28"/>
          <w:szCs w:val="28"/>
        </w:rPr>
        <w:t xml:space="preserve">обращения: </w:t>
      </w:r>
      <w:r w:rsidR="00340D37">
        <w:rPr>
          <w:b w:val="0"/>
          <w:sz w:val="28"/>
          <w:szCs w:val="28"/>
        </w:rPr>
        <w:t>20</w:t>
      </w:r>
      <w:r w:rsidRPr="00301AC6">
        <w:rPr>
          <w:b w:val="0"/>
          <w:sz w:val="28"/>
          <w:szCs w:val="28"/>
        </w:rPr>
        <w:t>.07.202</w:t>
      </w:r>
      <w:r w:rsidR="00340D37">
        <w:rPr>
          <w:b w:val="0"/>
          <w:sz w:val="28"/>
          <w:szCs w:val="28"/>
        </w:rPr>
        <w:t>2</w:t>
      </w:r>
      <w:r w:rsidRPr="00301AC6">
        <w:rPr>
          <w:b w:val="0"/>
          <w:sz w:val="28"/>
          <w:szCs w:val="28"/>
        </w:rPr>
        <w:t>).</w:t>
      </w:r>
    </w:p>
    <w:p w14:paraId="02A66E2B" w14:textId="77777777" w:rsidR="00301AC6" w:rsidRPr="00301AC6" w:rsidRDefault="00301AC6" w:rsidP="00301AC6">
      <w:pPr>
        <w:pStyle w:val="a5"/>
        <w:spacing w:line="360" w:lineRule="auto"/>
        <w:ind w:left="709"/>
        <w:jc w:val="both"/>
        <w:rPr>
          <w:b w:val="0"/>
          <w:sz w:val="28"/>
          <w:szCs w:val="28"/>
        </w:rPr>
      </w:pPr>
      <w:r>
        <w:rPr>
          <w:b w:val="0"/>
          <w:sz w:val="28"/>
          <w:szCs w:val="28"/>
        </w:rPr>
        <w:t xml:space="preserve">12. </w:t>
      </w:r>
      <w:proofErr w:type="spellStart"/>
      <w:r w:rsidRPr="00301AC6">
        <w:rPr>
          <w:b w:val="0"/>
          <w:sz w:val="28"/>
          <w:szCs w:val="28"/>
        </w:rPr>
        <w:t>TechGeek</w:t>
      </w:r>
      <w:proofErr w:type="spellEnd"/>
      <w:r w:rsidRPr="00301AC6">
        <w:rPr>
          <w:b w:val="0"/>
          <w:sz w:val="28"/>
          <w:szCs w:val="28"/>
        </w:rPr>
        <w:t>. Как работает технология Рейтрейсинг. — URL: https:</w:t>
      </w:r>
    </w:p>
    <w:p w14:paraId="290E8CE9" w14:textId="370284E4" w:rsidR="00301AC6" w:rsidRDefault="00301AC6" w:rsidP="00301AC6">
      <w:pPr>
        <w:pStyle w:val="a5"/>
        <w:spacing w:line="360" w:lineRule="auto"/>
        <w:ind w:left="709"/>
        <w:jc w:val="both"/>
        <w:rPr>
          <w:b w:val="0"/>
          <w:sz w:val="28"/>
          <w:szCs w:val="28"/>
          <w:lang w:val="en-US"/>
        </w:rPr>
      </w:pPr>
      <w:r w:rsidRPr="00301AC6">
        <w:rPr>
          <w:b w:val="0"/>
          <w:sz w:val="28"/>
          <w:szCs w:val="28"/>
          <w:lang w:val="en-US"/>
        </w:rPr>
        <w:t>//tech-geek.ru/ray-tracing/ (</w:t>
      </w:r>
      <w:r w:rsidRPr="00301AC6">
        <w:rPr>
          <w:b w:val="0"/>
          <w:sz w:val="28"/>
          <w:szCs w:val="28"/>
        </w:rPr>
        <w:t>дата</w:t>
      </w:r>
      <w:r w:rsidRPr="00301AC6">
        <w:rPr>
          <w:b w:val="0"/>
          <w:sz w:val="28"/>
          <w:szCs w:val="28"/>
          <w:lang w:val="en-US"/>
        </w:rPr>
        <w:t xml:space="preserve"> </w:t>
      </w:r>
      <w:r w:rsidRPr="00301AC6">
        <w:rPr>
          <w:b w:val="0"/>
          <w:sz w:val="28"/>
          <w:szCs w:val="28"/>
        </w:rPr>
        <w:t>обращения</w:t>
      </w:r>
      <w:r w:rsidRPr="00301AC6">
        <w:rPr>
          <w:b w:val="0"/>
          <w:sz w:val="28"/>
          <w:szCs w:val="28"/>
          <w:lang w:val="en-US"/>
        </w:rPr>
        <w:t xml:space="preserve">: </w:t>
      </w:r>
      <w:r w:rsidR="00340D37" w:rsidRPr="00340D37">
        <w:rPr>
          <w:b w:val="0"/>
          <w:sz w:val="28"/>
          <w:szCs w:val="28"/>
          <w:lang w:val="en-US"/>
        </w:rPr>
        <w:t>20</w:t>
      </w:r>
      <w:r w:rsidRPr="00301AC6">
        <w:rPr>
          <w:b w:val="0"/>
          <w:sz w:val="28"/>
          <w:szCs w:val="28"/>
          <w:lang w:val="en-US"/>
        </w:rPr>
        <w:t>.07.202</w:t>
      </w:r>
      <w:r w:rsidR="00340D37" w:rsidRPr="00340D37">
        <w:rPr>
          <w:b w:val="0"/>
          <w:sz w:val="28"/>
          <w:szCs w:val="28"/>
          <w:lang w:val="en-US"/>
        </w:rPr>
        <w:t>2</w:t>
      </w:r>
      <w:r w:rsidRPr="00301AC6">
        <w:rPr>
          <w:b w:val="0"/>
          <w:sz w:val="28"/>
          <w:szCs w:val="28"/>
          <w:lang w:val="en-US"/>
        </w:rPr>
        <w:t>).</w:t>
      </w:r>
    </w:p>
    <w:p w14:paraId="0576B5BA" w14:textId="77777777" w:rsidR="00301AC6" w:rsidRPr="00301AC6" w:rsidRDefault="00301AC6" w:rsidP="00301AC6">
      <w:pPr>
        <w:pStyle w:val="a5"/>
        <w:spacing w:line="360" w:lineRule="auto"/>
        <w:ind w:left="709"/>
        <w:jc w:val="both"/>
        <w:rPr>
          <w:b w:val="0"/>
          <w:sz w:val="28"/>
          <w:szCs w:val="28"/>
        </w:rPr>
      </w:pPr>
      <w:r>
        <w:rPr>
          <w:b w:val="0"/>
          <w:sz w:val="28"/>
          <w:szCs w:val="28"/>
        </w:rPr>
        <w:t xml:space="preserve">13. </w:t>
      </w:r>
      <w:r w:rsidRPr="00301AC6">
        <w:rPr>
          <w:b w:val="0"/>
          <w:sz w:val="28"/>
          <w:szCs w:val="28"/>
        </w:rPr>
        <w:t>Разбиение объектного пространства сцены путём построения</w:t>
      </w:r>
    </w:p>
    <w:p w14:paraId="36264EE0" w14:textId="77777777" w:rsidR="00301AC6" w:rsidRPr="00301AC6" w:rsidRDefault="00301AC6" w:rsidP="00301AC6">
      <w:pPr>
        <w:pStyle w:val="a5"/>
        <w:spacing w:line="360" w:lineRule="auto"/>
        <w:ind w:left="709"/>
        <w:jc w:val="both"/>
        <w:rPr>
          <w:b w:val="0"/>
          <w:sz w:val="28"/>
          <w:szCs w:val="28"/>
        </w:rPr>
      </w:pPr>
      <w:proofErr w:type="spellStart"/>
      <w:r w:rsidRPr="00301AC6">
        <w:rPr>
          <w:b w:val="0"/>
          <w:sz w:val="28"/>
          <w:szCs w:val="28"/>
        </w:rPr>
        <w:t>octree­дерева</w:t>
      </w:r>
      <w:proofErr w:type="spellEnd"/>
      <w:r w:rsidRPr="00301AC6">
        <w:rPr>
          <w:b w:val="0"/>
          <w:sz w:val="28"/>
          <w:szCs w:val="28"/>
        </w:rPr>
        <w:t>. — URL: https://gamedev.ru/articles/?id=30114 (дата</w:t>
      </w:r>
    </w:p>
    <w:p w14:paraId="4B9C8F3C" w14:textId="4C4F4569" w:rsidR="00301AC6" w:rsidRDefault="00301AC6" w:rsidP="00301AC6">
      <w:pPr>
        <w:pStyle w:val="a5"/>
        <w:spacing w:line="360" w:lineRule="auto"/>
        <w:ind w:left="709"/>
        <w:jc w:val="both"/>
        <w:rPr>
          <w:b w:val="0"/>
          <w:sz w:val="28"/>
          <w:szCs w:val="28"/>
        </w:rPr>
      </w:pPr>
      <w:r w:rsidRPr="00301AC6">
        <w:rPr>
          <w:b w:val="0"/>
          <w:sz w:val="28"/>
          <w:szCs w:val="28"/>
        </w:rPr>
        <w:t xml:space="preserve">обращения: </w:t>
      </w:r>
      <w:r w:rsidR="00340D37">
        <w:rPr>
          <w:b w:val="0"/>
          <w:sz w:val="28"/>
          <w:szCs w:val="28"/>
        </w:rPr>
        <w:t>20</w:t>
      </w:r>
      <w:r w:rsidRPr="00301AC6">
        <w:rPr>
          <w:b w:val="0"/>
          <w:sz w:val="28"/>
          <w:szCs w:val="28"/>
        </w:rPr>
        <w:t>.07.202</w:t>
      </w:r>
      <w:r w:rsidR="00340D37">
        <w:rPr>
          <w:b w:val="0"/>
          <w:sz w:val="28"/>
          <w:szCs w:val="28"/>
        </w:rPr>
        <w:t>2</w:t>
      </w:r>
      <w:r w:rsidRPr="00301AC6">
        <w:rPr>
          <w:b w:val="0"/>
          <w:sz w:val="28"/>
          <w:szCs w:val="28"/>
        </w:rPr>
        <w:t>).</w:t>
      </w:r>
    </w:p>
    <w:p w14:paraId="5AD338B7" w14:textId="77777777" w:rsidR="00301AC6" w:rsidRPr="00301AC6" w:rsidRDefault="00301AC6" w:rsidP="00301AC6">
      <w:pPr>
        <w:pStyle w:val="a5"/>
        <w:spacing w:line="360" w:lineRule="auto"/>
        <w:ind w:left="709"/>
        <w:jc w:val="both"/>
        <w:rPr>
          <w:b w:val="0"/>
          <w:sz w:val="28"/>
          <w:szCs w:val="28"/>
        </w:rPr>
      </w:pPr>
      <w:r>
        <w:rPr>
          <w:b w:val="0"/>
          <w:sz w:val="28"/>
          <w:szCs w:val="28"/>
        </w:rPr>
        <w:t xml:space="preserve">14. </w:t>
      </w:r>
      <w:r w:rsidRPr="00301AC6">
        <w:rPr>
          <w:b w:val="0"/>
          <w:sz w:val="28"/>
          <w:szCs w:val="28"/>
        </w:rPr>
        <w:t>Основы геометрического моделирования в машиностроении. —</w:t>
      </w:r>
    </w:p>
    <w:p w14:paraId="7FD98B4C" w14:textId="77777777" w:rsidR="00340D37" w:rsidRPr="00340D37" w:rsidRDefault="00301AC6" w:rsidP="00340D37">
      <w:pPr>
        <w:pStyle w:val="a5"/>
        <w:spacing w:line="360" w:lineRule="auto"/>
        <w:ind w:left="709"/>
        <w:jc w:val="both"/>
        <w:rPr>
          <w:b w:val="0"/>
          <w:sz w:val="28"/>
          <w:szCs w:val="28"/>
        </w:rPr>
      </w:pPr>
      <w:r w:rsidRPr="00301AC6">
        <w:rPr>
          <w:b w:val="0"/>
          <w:sz w:val="28"/>
          <w:szCs w:val="28"/>
        </w:rPr>
        <w:t>Издательство Самарского университета, 2017.</w:t>
      </w:r>
      <w:r w:rsidRPr="00301AC6">
        <w:rPr>
          <w:b w:val="0"/>
          <w:sz w:val="28"/>
          <w:szCs w:val="28"/>
        </w:rPr>
        <w:cr/>
      </w:r>
      <w:r w:rsidR="00340D37">
        <w:rPr>
          <w:b w:val="0"/>
          <w:sz w:val="28"/>
          <w:szCs w:val="28"/>
        </w:rPr>
        <w:t xml:space="preserve">15. </w:t>
      </w:r>
      <w:proofErr w:type="spellStart"/>
      <w:r w:rsidR="00340D37" w:rsidRPr="00340D37">
        <w:rPr>
          <w:b w:val="0"/>
          <w:sz w:val="28"/>
          <w:szCs w:val="28"/>
        </w:rPr>
        <w:t>Raster</w:t>
      </w:r>
      <w:proofErr w:type="spellEnd"/>
      <w:r w:rsidR="00340D37" w:rsidRPr="00340D37">
        <w:rPr>
          <w:b w:val="0"/>
          <w:sz w:val="28"/>
          <w:szCs w:val="28"/>
        </w:rPr>
        <w:t xml:space="preserve"> </w:t>
      </w:r>
      <w:proofErr w:type="spellStart"/>
      <w:r w:rsidR="00340D37" w:rsidRPr="00340D37">
        <w:rPr>
          <w:b w:val="0"/>
          <w:sz w:val="28"/>
          <w:szCs w:val="28"/>
        </w:rPr>
        <w:t>graphics</w:t>
      </w:r>
      <w:proofErr w:type="spellEnd"/>
      <w:r w:rsidR="00340D37" w:rsidRPr="00340D37">
        <w:rPr>
          <w:b w:val="0"/>
          <w:sz w:val="28"/>
          <w:szCs w:val="28"/>
        </w:rPr>
        <w:t>. — Режим доступа: https://vector-conversions.</w:t>
      </w:r>
    </w:p>
    <w:p w14:paraId="57C1D1BA" w14:textId="77777777" w:rsidR="00340D37" w:rsidRPr="00340D37" w:rsidRDefault="00340D37" w:rsidP="00340D37">
      <w:pPr>
        <w:pStyle w:val="a5"/>
        <w:spacing w:line="360" w:lineRule="auto"/>
        <w:ind w:left="709"/>
        <w:jc w:val="both"/>
        <w:rPr>
          <w:b w:val="0"/>
          <w:sz w:val="28"/>
          <w:szCs w:val="28"/>
        </w:rPr>
      </w:pPr>
      <w:proofErr w:type="spellStart"/>
      <w:r w:rsidRPr="00340D37">
        <w:rPr>
          <w:b w:val="0"/>
          <w:sz w:val="28"/>
          <w:szCs w:val="28"/>
        </w:rPr>
        <w:t>com</w:t>
      </w:r>
      <w:proofErr w:type="spellEnd"/>
      <w:r w:rsidRPr="00340D37">
        <w:rPr>
          <w:b w:val="0"/>
          <w:sz w:val="28"/>
          <w:szCs w:val="28"/>
        </w:rPr>
        <w:t>/</w:t>
      </w:r>
      <w:proofErr w:type="spellStart"/>
      <w:r w:rsidRPr="00340D37">
        <w:rPr>
          <w:b w:val="0"/>
          <w:sz w:val="28"/>
          <w:szCs w:val="28"/>
        </w:rPr>
        <w:t>vectorizing</w:t>
      </w:r>
      <w:proofErr w:type="spellEnd"/>
      <w:r w:rsidRPr="00340D37">
        <w:rPr>
          <w:b w:val="0"/>
          <w:sz w:val="28"/>
          <w:szCs w:val="28"/>
        </w:rPr>
        <w:t>/raster_vs_vector.html (дата обращения:</w:t>
      </w:r>
    </w:p>
    <w:p w14:paraId="262E34BB" w14:textId="4265EA64" w:rsidR="00340D37" w:rsidRDefault="00340D37" w:rsidP="00340D37">
      <w:pPr>
        <w:pStyle w:val="a5"/>
        <w:spacing w:line="360" w:lineRule="auto"/>
        <w:ind w:left="709"/>
        <w:jc w:val="both"/>
        <w:rPr>
          <w:b w:val="0"/>
          <w:sz w:val="28"/>
          <w:szCs w:val="28"/>
        </w:rPr>
      </w:pPr>
      <w:r>
        <w:rPr>
          <w:b w:val="0"/>
          <w:sz w:val="28"/>
          <w:szCs w:val="28"/>
        </w:rPr>
        <w:t>20</w:t>
      </w:r>
      <w:r w:rsidRPr="00340D37">
        <w:rPr>
          <w:b w:val="0"/>
          <w:sz w:val="28"/>
          <w:szCs w:val="28"/>
        </w:rPr>
        <w:t>.07.202</w:t>
      </w:r>
      <w:r>
        <w:rPr>
          <w:b w:val="0"/>
          <w:sz w:val="28"/>
          <w:szCs w:val="28"/>
        </w:rPr>
        <w:t>2</w:t>
      </w:r>
      <w:r w:rsidRPr="00340D37">
        <w:rPr>
          <w:b w:val="0"/>
          <w:sz w:val="28"/>
          <w:szCs w:val="28"/>
        </w:rPr>
        <w:t>).</w:t>
      </w:r>
    </w:p>
    <w:p w14:paraId="3BABEDFE" w14:textId="77777777" w:rsidR="00340D37" w:rsidRPr="00340D37" w:rsidRDefault="00340D37" w:rsidP="00340D37">
      <w:pPr>
        <w:pStyle w:val="a5"/>
        <w:spacing w:line="360" w:lineRule="auto"/>
        <w:ind w:left="709"/>
        <w:jc w:val="both"/>
        <w:rPr>
          <w:b w:val="0"/>
          <w:sz w:val="28"/>
          <w:szCs w:val="28"/>
          <w:lang w:val="en-US"/>
        </w:rPr>
      </w:pPr>
      <w:r w:rsidRPr="00340D37">
        <w:rPr>
          <w:b w:val="0"/>
          <w:sz w:val="28"/>
          <w:szCs w:val="28"/>
          <w:lang w:val="en-US"/>
        </w:rPr>
        <w:t xml:space="preserve">16. </w:t>
      </w:r>
      <w:r>
        <w:rPr>
          <w:b w:val="0"/>
          <w:sz w:val="28"/>
          <w:szCs w:val="28"/>
          <w:lang w:val="en-US"/>
        </w:rPr>
        <w:t>T</w:t>
      </w:r>
      <w:r w:rsidRPr="00340D37">
        <w:rPr>
          <w:b w:val="0"/>
          <w:sz w:val="28"/>
          <w:szCs w:val="28"/>
          <w:lang w:val="en-US"/>
        </w:rPr>
        <w:t>he science of 3d rendering. — URL: http://digitalarchaeology.</w:t>
      </w:r>
    </w:p>
    <w:p w14:paraId="5ADDE37B" w14:textId="1FB9354D" w:rsidR="00340D37" w:rsidRPr="00340D37" w:rsidRDefault="00340D37" w:rsidP="00340D37">
      <w:pPr>
        <w:pStyle w:val="a5"/>
        <w:spacing w:line="360" w:lineRule="auto"/>
        <w:ind w:left="709"/>
        <w:jc w:val="both"/>
        <w:rPr>
          <w:b w:val="0"/>
          <w:sz w:val="28"/>
          <w:szCs w:val="28"/>
          <w:lang w:val="en-US"/>
        </w:rPr>
      </w:pPr>
      <w:r w:rsidRPr="00340D37">
        <w:rPr>
          <w:b w:val="0"/>
          <w:sz w:val="28"/>
          <w:szCs w:val="28"/>
          <w:lang w:val="en-US"/>
        </w:rPr>
        <w:t xml:space="preserve">org.uk/the-science-of-3d-rendering/ (online; accessed: </w:t>
      </w:r>
      <w:r w:rsidRPr="00340D37">
        <w:rPr>
          <w:b w:val="0"/>
          <w:sz w:val="28"/>
          <w:szCs w:val="28"/>
          <w:lang w:val="en-US"/>
        </w:rPr>
        <w:t>21</w:t>
      </w:r>
      <w:r w:rsidRPr="00340D37">
        <w:rPr>
          <w:b w:val="0"/>
          <w:sz w:val="28"/>
          <w:szCs w:val="28"/>
          <w:lang w:val="en-US"/>
        </w:rPr>
        <w:t>.0</w:t>
      </w:r>
      <w:r w:rsidRPr="00340D37">
        <w:rPr>
          <w:b w:val="0"/>
          <w:sz w:val="28"/>
          <w:szCs w:val="28"/>
          <w:lang w:val="en-US"/>
        </w:rPr>
        <w:t>8</w:t>
      </w:r>
      <w:r w:rsidRPr="00340D37">
        <w:rPr>
          <w:b w:val="0"/>
          <w:sz w:val="28"/>
          <w:szCs w:val="28"/>
          <w:lang w:val="en-US"/>
        </w:rPr>
        <w:t>.202</w:t>
      </w:r>
      <w:r w:rsidRPr="00340D37">
        <w:rPr>
          <w:b w:val="0"/>
          <w:sz w:val="28"/>
          <w:szCs w:val="28"/>
          <w:lang w:val="en-US"/>
        </w:rPr>
        <w:t>2</w:t>
      </w:r>
      <w:r w:rsidRPr="00340D37">
        <w:rPr>
          <w:b w:val="0"/>
          <w:sz w:val="28"/>
          <w:szCs w:val="28"/>
          <w:lang w:val="en-US"/>
        </w:rPr>
        <w:t>).</w:t>
      </w:r>
    </w:p>
    <w:p w14:paraId="0B82B1EB" w14:textId="77777777" w:rsidR="00A20522" w:rsidRPr="00340D37" w:rsidRDefault="00A20522" w:rsidP="003878CC">
      <w:pPr>
        <w:pStyle w:val="a5"/>
        <w:spacing w:line="360" w:lineRule="auto"/>
        <w:jc w:val="both"/>
        <w:rPr>
          <w:b w:val="0"/>
          <w:sz w:val="28"/>
          <w:szCs w:val="28"/>
          <w:lang w:val="en-US"/>
        </w:rPr>
      </w:pPr>
    </w:p>
    <w:sectPr w:rsidR="00A20522" w:rsidRPr="00340D37" w:rsidSect="00B839DA">
      <w:headerReference w:type="even" r:id="rId26"/>
      <w:headerReference w:type="default" r:id="rId27"/>
      <w:footerReference w:type="even" r:id="rId28"/>
      <w:footerReference w:type="default" r:id="rId29"/>
      <w:headerReference w:type="first" r:id="rId30"/>
      <w:footerReference w:type="first" r:id="rId31"/>
      <w:pgSz w:w="11906" w:h="16838"/>
      <w:pgMar w:top="1134" w:right="567" w:bottom="1134" w:left="1701" w:header="720" w:footer="584" w:gutter="0"/>
      <w:pgNumType w:start="4"/>
      <w:cols w:space="720"/>
      <w:docGrid w:linePitch="272"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B957D" w14:textId="77777777" w:rsidR="00C04A8B" w:rsidRDefault="00C04A8B">
      <w:r>
        <w:separator/>
      </w:r>
    </w:p>
  </w:endnote>
  <w:endnote w:type="continuationSeparator" w:id="0">
    <w:p w14:paraId="2D6EDBD1" w14:textId="77777777" w:rsidR="00C04A8B" w:rsidRDefault="00C04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Devanagari">
    <w:altName w:val="Times New Roman"/>
    <w:charset w:val="01"/>
    <w:family w:val="auto"/>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943151"/>
      <w:docPartObj>
        <w:docPartGallery w:val="Page Numbers (Bottom of Page)"/>
        <w:docPartUnique/>
      </w:docPartObj>
    </w:sdtPr>
    <w:sdtContent>
      <w:p w14:paraId="63761676" w14:textId="00B26333" w:rsidR="00825EFB" w:rsidRDefault="00825EFB">
        <w:pPr>
          <w:pStyle w:val="ab"/>
          <w:jc w:val="center"/>
        </w:pPr>
        <w:r>
          <w:fldChar w:fldCharType="begin"/>
        </w:r>
        <w:r>
          <w:instrText>PAGE   \* MERGEFORMAT</w:instrText>
        </w:r>
        <w:r>
          <w:fldChar w:fldCharType="separate"/>
        </w:r>
        <w:r>
          <w:t>2</w:t>
        </w:r>
        <w:r>
          <w:fldChar w:fldCharType="end"/>
        </w:r>
      </w:p>
    </w:sdtContent>
  </w:sdt>
  <w:p w14:paraId="79EE0BD2" w14:textId="77777777" w:rsidR="007975B7" w:rsidRDefault="007975B7">
    <w:pPr>
      <w:pStyle w:val="a5"/>
      <w:spacing w:line="12"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487628"/>
      <w:docPartObj>
        <w:docPartGallery w:val="Page Numbers (Bottom of Page)"/>
        <w:docPartUnique/>
      </w:docPartObj>
    </w:sdtPr>
    <w:sdtContent>
      <w:p w14:paraId="0D274600" w14:textId="35FFDAA8" w:rsidR="00AD1803" w:rsidRDefault="00AD1803">
        <w:pPr>
          <w:pStyle w:val="ab"/>
          <w:jc w:val="center"/>
        </w:pPr>
        <w:r>
          <w:fldChar w:fldCharType="begin"/>
        </w:r>
        <w:r>
          <w:instrText>PAGE   \* MERGEFORMAT</w:instrText>
        </w:r>
        <w:r>
          <w:fldChar w:fldCharType="separate"/>
        </w:r>
        <w:r>
          <w:t>2</w:t>
        </w:r>
        <w:r>
          <w:fldChar w:fldCharType="end"/>
        </w:r>
      </w:p>
    </w:sdtContent>
  </w:sdt>
  <w:p w14:paraId="4433C1E7" w14:textId="6BFABCBB" w:rsidR="007975B7" w:rsidRDefault="007975B7">
    <w:pPr>
      <w:pStyle w:val="a5"/>
      <w:spacing w:line="12"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67695" w14:textId="77777777" w:rsidR="007975B7" w:rsidRDefault="007975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8E243" w14:textId="77777777" w:rsidR="00C04A8B" w:rsidRDefault="00C04A8B">
      <w:r>
        <w:separator/>
      </w:r>
    </w:p>
  </w:footnote>
  <w:footnote w:type="continuationSeparator" w:id="0">
    <w:p w14:paraId="6C3581F5" w14:textId="77777777" w:rsidR="00C04A8B" w:rsidRDefault="00C04A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4E54" w14:textId="77777777" w:rsidR="007975B7" w:rsidRDefault="007975B7">
    <w:pPr>
      <w:pStyle w:val="aa"/>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32287" w14:textId="77777777" w:rsidR="007975B7" w:rsidRDefault="007975B7">
    <w:pPr>
      <w:pStyle w:val="aa"/>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326D8" w14:textId="77777777" w:rsidR="007975B7" w:rsidRDefault="007975B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2453E" w14:textId="77777777" w:rsidR="007975B7" w:rsidRDefault="007975B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664BB" w14:textId="77777777" w:rsidR="007975B7" w:rsidRDefault="007975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lvlText w:val="%1."/>
      <w:lvlJc w:val="left"/>
      <w:pPr>
        <w:tabs>
          <w:tab w:val="num" w:pos="644"/>
        </w:tabs>
        <w:ind w:left="644" w:hanging="360"/>
      </w:pPr>
      <w:rPr>
        <w:rFonts w:hint="default"/>
      </w:rPr>
    </w:lvl>
  </w:abstractNum>
  <w:abstractNum w:abstractNumId="2" w15:restartNumberingAfterBreak="0">
    <w:nsid w:val="00000003"/>
    <w:multiLevelType w:val="multilevel"/>
    <w:tmpl w:val="00000003"/>
    <w:name w:val="WW8Num3"/>
    <w:lvl w:ilvl="0">
      <w:start w:val="1"/>
      <w:numFmt w:val="decimal"/>
      <w:lvlText w:val="%1."/>
      <w:lvlJc w:val="left"/>
      <w:pPr>
        <w:tabs>
          <w:tab w:val="num" w:pos="0"/>
        </w:tabs>
        <w:ind w:left="320" w:hanging="250"/>
      </w:pPr>
      <w:rPr>
        <w:rFonts w:ascii="Times New Roman" w:eastAsia="Times New Roman" w:hAnsi="Times New Roman" w:cs="Times New Roman"/>
        <w:w w:val="100"/>
        <w:sz w:val="23"/>
        <w:szCs w:val="23"/>
        <w:lang w:val="ru-RU" w:eastAsia="en-US" w:bidi="ar-SA"/>
      </w:rPr>
    </w:lvl>
    <w:lvl w:ilvl="1">
      <w:numFmt w:val="bullet"/>
      <w:lvlText w:val=""/>
      <w:lvlJc w:val="left"/>
      <w:pPr>
        <w:tabs>
          <w:tab w:val="num" w:pos="0"/>
        </w:tabs>
        <w:ind w:left="1340" w:hanging="250"/>
      </w:pPr>
      <w:rPr>
        <w:rFonts w:ascii="Symbol" w:hAnsi="Symbol" w:cs="Symbol"/>
        <w:lang w:val="ru-RU" w:eastAsia="en-US" w:bidi="ar-SA"/>
      </w:rPr>
    </w:lvl>
    <w:lvl w:ilvl="2">
      <w:numFmt w:val="bullet"/>
      <w:lvlText w:val=""/>
      <w:lvlJc w:val="left"/>
      <w:pPr>
        <w:tabs>
          <w:tab w:val="num" w:pos="0"/>
        </w:tabs>
        <w:ind w:left="2361" w:hanging="250"/>
      </w:pPr>
      <w:rPr>
        <w:rFonts w:ascii="Symbol" w:hAnsi="Symbol" w:cs="Symbol"/>
        <w:lang w:val="ru-RU" w:eastAsia="en-US" w:bidi="ar-SA"/>
      </w:rPr>
    </w:lvl>
    <w:lvl w:ilvl="3">
      <w:numFmt w:val="bullet"/>
      <w:lvlText w:val=""/>
      <w:lvlJc w:val="left"/>
      <w:pPr>
        <w:tabs>
          <w:tab w:val="num" w:pos="0"/>
        </w:tabs>
        <w:ind w:left="3381" w:hanging="250"/>
      </w:pPr>
      <w:rPr>
        <w:rFonts w:ascii="Symbol" w:hAnsi="Symbol" w:cs="Symbol"/>
        <w:lang w:val="ru-RU" w:eastAsia="en-US" w:bidi="ar-SA"/>
      </w:rPr>
    </w:lvl>
    <w:lvl w:ilvl="4">
      <w:numFmt w:val="bullet"/>
      <w:lvlText w:val=""/>
      <w:lvlJc w:val="left"/>
      <w:pPr>
        <w:tabs>
          <w:tab w:val="num" w:pos="0"/>
        </w:tabs>
        <w:ind w:left="4402" w:hanging="250"/>
      </w:pPr>
      <w:rPr>
        <w:rFonts w:ascii="Symbol" w:hAnsi="Symbol" w:cs="Symbol"/>
        <w:lang w:val="ru-RU" w:eastAsia="en-US" w:bidi="ar-SA"/>
      </w:rPr>
    </w:lvl>
    <w:lvl w:ilvl="5">
      <w:numFmt w:val="bullet"/>
      <w:lvlText w:val=""/>
      <w:lvlJc w:val="left"/>
      <w:pPr>
        <w:tabs>
          <w:tab w:val="num" w:pos="0"/>
        </w:tabs>
        <w:ind w:left="5422" w:hanging="250"/>
      </w:pPr>
      <w:rPr>
        <w:rFonts w:ascii="Symbol" w:hAnsi="Symbol" w:cs="Symbol"/>
        <w:lang w:val="ru-RU" w:eastAsia="en-US" w:bidi="ar-SA"/>
      </w:rPr>
    </w:lvl>
    <w:lvl w:ilvl="6">
      <w:numFmt w:val="bullet"/>
      <w:lvlText w:val=""/>
      <w:lvlJc w:val="left"/>
      <w:pPr>
        <w:tabs>
          <w:tab w:val="num" w:pos="0"/>
        </w:tabs>
        <w:ind w:left="6443" w:hanging="250"/>
      </w:pPr>
      <w:rPr>
        <w:rFonts w:ascii="Symbol" w:hAnsi="Symbol" w:cs="Symbol"/>
        <w:lang w:val="ru-RU" w:eastAsia="en-US" w:bidi="ar-SA"/>
      </w:rPr>
    </w:lvl>
    <w:lvl w:ilvl="7">
      <w:numFmt w:val="bullet"/>
      <w:lvlText w:val=""/>
      <w:lvlJc w:val="left"/>
      <w:pPr>
        <w:tabs>
          <w:tab w:val="num" w:pos="0"/>
        </w:tabs>
        <w:ind w:left="7463" w:hanging="250"/>
      </w:pPr>
      <w:rPr>
        <w:rFonts w:ascii="Symbol" w:hAnsi="Symbol" w:cs="Symbol"/>
        <w:lang w:val="ru-RU" w:eastAsia="en-US" w:bidi="ar-SA"/>
      </w:rPr>
    </w:lvl>
    <w:lvl w:ilvl="8">
      <w:numFmt w:val="bullet"/>
      <w:lvlText w:val=""/>
      <w:lvlJc w:val="left"/>
      <w:pPr>
        <w:tabs>
          <w:tab w:val="num" w:pos="0"/>
        </w:tabs>
        <w:ind w:left="8484" w:hanging="250"/>
      </w:pPr>
      <w:rPr>
        <w:rFonts w:ascii="Symbol" w:hAnsi="Symbol" w:cs="Symbol"/>
        <w:lang w:val="ru-RU" w:eastAsia="en-US" w:bidi="ar-SA"/>
      </w:rPr>
    </w:lvl>
  </w:abstractNum>
  <w:abstractNum w:abstractNumId="3" w15:restartNumberingAfterBreak="0">
    <w:nsid w:val="00000004"/>
    <w:multiLevelType w:val="multilevel"/>
    <w:tmpl w:val="00000004"/>
    <w:name w:val="WW8Num4"/>
    <w:lvl w:ilvl="0">
      <w:start w:val="1"/>
      <w:numFmt w:val="decimal"/>
      <w:lvlText w:val="%1"/>
      <w:lvlJc w:val="left"/>
      <w:pPr>
        <w:tabs>
          <w:tab w:val="num" w:pos="0"/>
        </w:tabs>
        <w:ind w:left="624" w:hanging="277"/>
      </w:pPr>
      <w:rPr>
        <w:rFonts w:ascii="Times New Roman" w:eastAsia="Times New Roman" w:hAnsi="Times New Roman" w:cs="Times New Roman"/>
        <w:color w:val="000000"/>
        <w:w w:val="102"/>
        <w:sz w:val="27"/>
        <w:szCs w:val="27"/>
        <w:lang w:val="ru-RU" w:eastAsia="en-US" w:bidi="ar-SA"/>
      </w:rPr>
    </w:lvl>
    <w:lvl w:ilvl="1">
      <w:start w:val="1"/>
      <w:numFmt w:val="decimal"/>
      <w:lvlText w:val="%1.%2"/>
      <w:lvlJc w:val="left"/>
      <w:pPr>
        <w:tabs>
          <w:tab w:val="num" w:pos="0"/>
        </w:tabs>
        <w:ind w:left="1122" w:hanging="553"/>
      </w:pPr>
      <w:rPr>
        <w:rFonts w:ascii="Times New Roman" w:eastAsia="Times New Roman" w:hAnsi="Times New Roman" w:cs="Times New Roman"/>
        <w:color w:val="000000"/>
        <w:w w:val="102"/>
        <w:sz w:val="27"/>
        <w:szCs w:val="27"/>
        <w:lang w:val="ru-RU" w:eastAsia="en-US" w:bidi="ar-SA"/>
      </w:rPr>
    </w:lvl>
    <w:lvl w:ilvl="2">
      <w:start w:val="1"/>
      <w:numFmt w:val="decimal"/>
      <w:lvlText w:val="%1.%2.%3"/>
      <w:lvlJc w:val="left"/>
      <w:pPr>
        <w:tabs>
          <w:tab w:val="num" w:pos="0"/>
        </w:tabs>
        <w:ind w:left="1537" w:hanging="747"/>
      </w:pPr>
      <w:rPr>
        <w:rFonts w:ascii="Times New Roman" w:eastAsia="Times New Roman" w:hAnsi="Times New Roman" w:cs="Times New Roman"/>
        <w:color w:val="000000"/>
        <w:w w:val="102"/>
        <w:sz w:val="27"/>
        <w:szCs w:val="27"/>
        <w:lang w:val="ru-RU" w:eastAsia="en-US" w:bidi="ar-SA"/>
      </w:rPr>
    </w:lvl>
    <w:lvl w:ilvl="3">
      <w:start w:val="1"/>
      <w:numFmt w:val="decimal"/>
      <w:lvlText w:val="%1.%2.%3.%4"/>
      <w:lvlJc w:val="left"/>
      <w:pPr>
        <w:tabs>
          <w:tab w:val="num" w:pos="0"/>
        </w:tabs>
        <w:ind w:left="1979" w:hanging="968"/>
      </w:pPr>
      <w:rPr>
        <w:rFonts w:ascii="Times New Roman" w:eastAsia="Times New Roman" w:hAnsi="Times New Roman" w:cs="Times New Roman"/>
        <w:color w:val="000000"/>
        <w:w w:val="102"/>
        <w:sz w:val="27"/>
        <w:szCs w:val="27"/>
        <w:lang w:val="ru-RU" w:eastAsia="en-US" w:bidi="ar-SA"/>
      </w:rPr>
    </w:lvl>
    <w:lvl w:ilvl="4">
      <w:numFmt w:val="bullet"/>
      <w:lvlText w:val=""/>
      <w:lvlJc w:val="left"/>
      <w:pPr>
        <w:tabs>
          <w:tab w:val="num" w:pos="0"/>
        </w:tabs>
        <w:ind w:left="3200" w:hanging="968"/>
      </w:pPr>
      <w:rPr>
        <w:rFonts w:ascii="Symbol" w:hAnsi="Symbol" w:cs="Symbol"/>
        <w:lang w:val="ru-RU" w:eastAsia="en-US" w:bidi="ar-SA"/>
      </w:rPr>
    </w:lvl>
    <w:lvl w:ilvl="5">
      <w:numFmt w:val="bullet"/>
      <w:lvlText w:val=""/>
      <w:lvlJc w:val="left"/>
      <w:pPr>
        <w:tabs>
          <w:tab w:val="num" w:pos="0"/>
        </w:tabs>
        <w:ind w:left="4421" w:hanging="968"/>
      </w:pPr>
      <w:rPr>
        <w:rFonts w:ascii="Symbol" w:hAnsi="Symbol" w:cs="Symbol"/>
        <w:lang w:val="ru-RU" w:eastAsia="en-US" w:bidi="ar-SA"/>
      </w:rPr>
    </w:lvl>
    <w:lvl w:ilvl="6">
      <w:numFmt w:val="bullet"/>
      <w:lvlText w:val=""/>
      <w:lvlJc w:val="left"/>
      <w:pPr>
        <w:tabs>
          <w:tab w:val="num" w:pos="0"/>
        </w:tabs>
        <w:ind w:left="5642" w:hanging="968"/>
      </w:pPr>
      <w:rPr>
        <w:rFonts w:ascii="Symbol" w:hAnsi="Symbol" w:cs="Symbol"/>
        <w:lang w:val="ru-RU" w:eastAsia="en-US" w:bidi="ar-SA"/>
      </w:rPr>
    </w:lvl>
    <w:lvl w:ilvl="7">
      <w:numFmt w:val="bullet"/>
      <w:lvlText w:val=""/>
      <w:lvlJc w:val="left"/>
      <w:pPr>
        <w:tabs>
          <w:tab w:val="num" w:pos="0"/>
        </w:tabs>
        <w:ind w:left="6863" w:hanging="968"/>
      </w:pPr>
      <w:rPr>
        <w:rFonts w:ascii="Symbol" w:hAnsi="Symbol" w:cs="Symbol"/>
        <w:lang w:val="ru-RU" w:eastAsia="en-US" w:bidi="ar-SA"/>
      </w:rPr>
    </w:lvl>
    <w:lvl w:ilvl="8">
      <w:numFmt w:val="bullet"/>
      <w:lvlText w:val=""/>
      <w:lvlJc w:val="left"/>
      <w:pPr>
        <w:tabs>
          <w:tab w:val="num" w:pos="0"/>
        </w:tabs>
        <w:ind w:left="8084" w:hanging="968"/>
      </w:pPr>
      <w:rPr>
        <w:rFonts w:ascii="Symbol" w:hAnsi="Symbol" w:cs="Symbol"/>
        <w:lang w:val="ru-RU" w:eastAsia="en-US" w:bidi="ar-SA"/>
      </w:rPr>
    </w:lvl>
  </w:abstractNum>
  <w:abstractNum w:abstractNumId="4" w15:restartNumberingAfterBreak="0">
    <w:nsid w:val="08FC52A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A35EC8"/>
    <w:multiLevelType w:val="hybridMultilevel"/>
    <w:tmpl w:val="493CD6BE"/>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6" w15:restartNumberingAfterBreak="0">
    <w:nsid w:val="24A04ACB"/>
    <w:multiLevelType w:val="hybridMultilevel"/>
    <w:tmpl w:val="87AC3AF8"/>
    <w:lvl w:ilvl="0" w:tplc="B57CD2CC">
      <w:start w:val="2"/>
      <w:numFmt w:val="decimal"/>
      <w:lvlText w:val="%1."/>
      <w:lvlJc w:val="left"/>
      <w:pPr>
        <w:ind w:left="720" w:hanging="360"/>
      </w:pPr>
      <w:rPr>
        <w:rFonts w:ascii="Times New Roman" w:hAnsi="Times New Roman" w:hint="default"/>
        <w:b w:val="0"/>
        <w:i w:val="0"/>
        <w:sz w:val="28"/>
        <w:szCs w:val="24"/>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85826560">
    <w:abstractNumId w:val="0"/>
  </w:num>
  <w:num w:numId="2" w16cid:durableId="35275660">
    <w:abstractNumId w:val="1"/>
  </w:num>
  <w:num w:numId="3" w16cid:durableId="618146035">
    <w:abstractNumId w:val="2"/>
  </w:num>
  <w:num w:numId="4" w16cid:durableId="1070955935">
    <w:abstractNumId w:val="3"/>
  </w:num>
  <w:num w:numId="5" w16cid:durableId="657613242">
    <w:abstractNumId w:val="5"/>
  </w:num>
  <w:num w:numId="6" w16cid:durableId="1628781353">
    <w:abstractNumId w:val="6"/>
  </w:num>
  <w:num w:numId="7" w16cid:durableId="12141950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a"/>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8CC"/>
    <w:rsid w:val="00005A40"/>
    <w:rsid w:val="00020274"/>
    <w:rsid w:val="00020C29"/>
    <w:rsid w:val="00053C26"/>
    <w:rsid w:val="00054246"/>
    <w:rsid w:val="000668EC"/>
    <w:rsid w:val="000812C8"/>
    <w:rsid w:val="000A02AD"/>
    <w:rsid w:val="000B13D7"/>
    <w:rsid w:val="000B1C84"/>
    <w:rsid w:val="000D23DA"/>
    <w:rsid w:val="00126711"/>
    <w:rsid w:val="00130FCE"/>
    <w:rsid w:val="0014247F"/>
    <w:rsid w:val="00143464"/>
    <w:rsid w:val="00147D84"/>
    <w:rsid w:val="00160D32"/>
    <w:rsid w:val="001650AF"/>
    <w:rsid w:val="00165879"/>
    <w:rsid w:val="001755DC"/>
    <w:rsid w:val="00184703"/>
    <w:rsid w:val="00192D41"/>
    <w:rsid w:val="001A5217"/>
    <w:rsid w:val="001B08BD"/>
    <w:rsid w:val="001C567B"/>
    <w:rsid w:val="001D4BDB"/>
    <w:rsid w:val="00203378"/>
    <w:rsid w:val="00224B53"/>
    <w:rsid w:val="00262B33"/>
    <w:rsid w:val="002B1462"/>
    <w:rsid w:val="002B2FBA"/>
    <w:rsid w:val="002D5DFC"/>
    <w:rsid w:val="003009B6"/>
    <w:rsid w:val="00301AC6"/>
    <w:rsid w:val="0030255C"/>
    <w:rsid w:val="00302572"/>
    <w:rsid w:val="00321AA2"/>
    <w:rsid w:val="00340837"/>
    <w:rsid w:val="00340D37"/>
    <w:rsid w:val="00342DAE"/>
    <w:rsid w:val="00352F0F"/>
    <w:rsid w:val="00371AAD"/>
    <w:rsid w:val="0038283E"/>
    <w:rsid w:val="003878CC"/>
    <w:rsid w:val="00391A23"/>
    <w:rsid w:val="00394F00"/>
    <w:rsid w:val="003A6627"/>
    <w:rsid w:val="003B378D"/>
    <w:rsid w:val="003C2755"/>
    <w:rsid w:val="003D4740"/>
    <w:rsid w:val="003D6BBF"/>
    <w:rsid w:val="00403476"/>
    <w:rsid w:val="004139B3"/>
    <w:rsid w:val="004232DA"/>
    <w:rsid w:val="004335A7"/>
    <w:rsid w:val="0043657D"/>
    <w:rsid w:val="00464295"/>
    <w:rsid w:val="00464884"/>
    <w:rsid w:val="004A229E"/>
    <w:rsid w:val="004A516D"/>
    <w:rsid w:val="004B2D34"/>
    <w:rsid w:val="004C6866"/>
    <w:rsid w:val="004D04EE"/>
    <w:rsid w:val="004E11C3"/>
    <w:rsid w:val="004E1C90"/>
    <w:rsid w:val="004E682E"/>
    <w:rsid w:val="004F6167"/>
    <w:rsid w:val="00500771"/>
    <w:rsid w:val="005026D8"/>
    <w:rsid w:val="00517EB0"/>
    <w:rsid w:val="0055109B"/>
    <w:rsid w:val="005618F9"/>
    <w:rsid w:val="005830C2"/>
    <w:rsid w:val="005A6F8F"/>
    <w:rsid w:val="005B2854"/>
    <w:rsid w:val="005C105E"/>
    <w:rsid w:val="005D02D4"/>
    <w:rsid w:val="005F7341"/>
    <w:rsid w:val="006005F8"/>
    <w:rsid w:val="00611356"/>
    <w:rsid w:val="00620ECB"/>
    <w:rsid w:val="0062284C"/>
    <w:rsid w:val="00650B00"/>
    <w:rsid w:val="00663D50"/>
    <w:rsid w:val="00666E96"/>
    <w:rsid w:val="0067127E"/>
    <w:rsid w:val="00687127"/>
    <w:rsid w:val="00693FBB"/>
    <w:rsid w:val="006E7A6D"/>
    <w:rsid w:val="006F0F9B"/>
    <w:rsid w:val="006F661C"/>
    <w:rsid w:val="007115E1"/>
    <w:rsid w:val="007202DE"/>
    <w:rsid w:val="0074164C"/>
    <w:rsid w:val="00752FAC"/>
    <w:rsid w:val="00756342"/>
    <w:rsid w:val="00765AE2"/>
    <w:rsid w:val="0076683C"/>
    <w:rsid w:val="0076797C"/>
    <w:rsid w:val="00770DDD"/>
    <w:rsid w:val="007822CC"/>
    <w:rsid w:val="007975B7"/>
    <w:rsid w:val="007A55F7"/>
    <w:rsid w:val="007A65AF"/>
    <w:rsid w:val="007F27FD"/>
    <w:rsid w:val="008047D6"/>
    <w:rsid w:val="00825EFB"/>
    <w:rsid w:val="00830A1E"/>
    <w:rsid w:val="00834136"/>
    <w:rsid w:val="00837122"/>
    <w:rsid w:val="00854481"/>
    <w:rsid w:val="00875BC3"/>
    <w:rsid w:val="0088773F"/>
    <w:rsid w:val="008F6E8D"/>
    <w:rsid w:val="009205B6"/>
    <w:rsid w:val="00921CB0"/>
    <w:rsid w:val="00950B72"/>
    <w:rsid w:val="00960088"/>
    <w:rsid w:val="00970B94"/>
    <w:rsid w:val="009917AD"/>
    <w:rsid w:val="009B60E4"/>
    <w:rsid w:val="009C3E39"/>
    <w:rsid w:val="009C5457"/>
    <w:rsid w:val="009D0000"/>
    <w:rsid w:val="00A059A0"/>
    <w:rsid w:val="00A20522"/>
    <w:rsid w:val="00A2176B"/>
    <w:rsid w:val="00A222C2"/>
    <w:rsid w:val="00A449DD"/>
    <w:rsid w:val="00A5707E"/>
    <w:rsid w:val="00A70931"/>
    <w:rsid w:val="00A82465"/>
    <w:rsid w:val="00AA2888"/>
    <w:rsid w:val="00AC481A"/>
    <w:rsid w:val="00AD09AA"/>
    <w:rsid w:val="00AD1803"/>
    <w:rsid w:val="00AD5756"/>
    <w:rsid w:val="00AD6BF0"/>
    <w:rsid w:val="00B52F2C"/>
    <w:rsid w:val="00B73A57"/>
    <w:rsid w:val="00B839DA"/>
    <w:rsid w:val="00B96D0D"/>
    <w:rsid w:val="00BA6516"/>
    <w:rsid w:val="00BB758D"/>
    <w:rsid w:val="00BB7A5D"/>
    <w:rsid w:val="00BC3E48"/>
    <w:rsid w:val="00BD3DF6"/>
    <w:rsid w:val="00C04A8B"/>
    <w:rsid w:val="00C0528E"/>
    <w:rsid w:val="00C10954"/>
    <w:rsid w:val="00C13364"/>
    <w:rsid w:val="00C3198A"/>
    <w:rsid w:val="00C43D26"/>
    <w:rsid w:val="00C623B0"/>
    <w:rsid w:val="00C72738"/>
    <w:rsid w:val="00C874F6"/>
    <w:rsid w:val="00C9779E"/>
    <w:rsid w:val="00CE635F"/>
    <w:rsid w:val="00D0251B"/>
    <w:rsid w:val="00D16A42"/>
    <w:rsid w:val="00D20F0B"/>
    <w:rsid w:val="00D52E77"/>
    <w:rsid w:val="00D6514E"/>
    <w:rsid w:val="00D71001"/>
    <w:rsid w:val="00D913AD"/>
    <w:rsid w:val="00DA31EC"/>
    <w:rsid w:val="00DF568B"/>
    <w:rsid w:val="00E22A17"/>
    <w:rsid w:val="00E22F1B"/>
    <w:rsid w:val="00E534A8"/>
    <w:rsid w:val="00E6436A"/>
    <w:rsid w:val="00EA00E3"/>
    <w:rsid w:val="00EA06BE"/>
    <w:rsid w:val="00EB6424"/>
    <w:rsid w:val="00ED6FB2"/>
    <w:rsid w:val="00EF7558"/>
    <w:rsid w:val="00F17A62"/>
    <w:rsid w:val="00F31F57"/>
    <w:rsid w:val="00F3475A"/>
    <w:rsid w:val="00F4243B"/>
    <w:rsid w:val="00F4799A"/>
    <w:rsid w:val="00F5652F"/>
    <w:rsid w:val="00F71E7D"/>
    <w:rsid w:val="00F80534"/>
    <w:rsid w:val="00F948D3"/>
    <w:rsid w:val="00FB0A37"/>
    <w:rsid w:val="00FB4E95"/>
    <w:rsid w:val="00FC1510"/>
    <w:rsid w:val="00FD2BEC"/>
    <w:rsid w:val="00FF3A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94FB83C"/>
  <w15:chartTrackingRefBased/>
  <w15:docId w15:val="{1EDE6014-85C7-46C9-BF95-48A4E4479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lang w:eastAsia="zh-CN"/>
    </w:rPr>
  </w:style>
  <w:style w:type="paragraph" w:styleId="1">
    <w:name w:val="heading 1"/>
    <w:basedOn w:val="a"/>
    <w:next w:val="a"/>
    <w:qFormat/>
    <w:pPr>
      <w:keepNext/>
      <w:numPr>
        <w:numId w:val="1"/>
      </w:numPr>
      <w:spacing w:line="300" w:lineRule="exact"/>
      <w:outlineLvl w:val="0"/>
    </w:pPr>
    <w:rPr>
      <w:sz w:val="24"/>
    </w:rPr>
  </w:style>
  <w:style w:type="paragraph" w:styleId="2">
    <w:name w:val="heading 2"/>
    <w:basedOn w:val="a"/>
    <w:next w:val="a"/>
    <w:qFormat/>
    <w:pPr>
      <w:keepNext/>
      <w:numPr>
        <w:ilvl w:val="1"/>
        <w:numId w:val="1"/>
      </w:numPr>
      <w:jc w:val="center"/>
      <w:outlineLvl w:val="1"/>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rPr>
      <w:rFonts w:ascii="Times New Roman" w:eastAsia="Times New Roman" w:hAnsi="Times New Roman" w:cs="Times New Roman"/>
      <w:w w:val="100"/>
      <w:sz w:val="23"/>
      <w:szCs w:val="23"/>
      <w:lang w:val="ru-RU" w:eastAsia="en-US" w:bidi="ar-SA"/>
    </w:rPr>
  </w:style>
  <w:style w:type="character" w:customStyle="1" w:styleId="WW8Num3z1">
    <w:name w:val="WW8Num3z1"/>
    <w:rPr>
      <w:rFonts w:ascii="Symbol" w:hAnsi="Symbol" w:cs="Symbol"/>
      <w:lang w:val="ru-RU" w:eastAsia="en-US" w:bidi="ar-SA"/>
    </w:rPr>
  </w:style>
  <w:style w:type="character" w:customStyle="1" w:styleId="WW8Num4z0">
    <w:name w:val="WW8Num4z0"/>
    <w:rPr>
      <w:rFonts w:ascii="Times New Roman" w:eastAsia="Times New Roman" w:hAnsi="Times New Roman" w:cs="Times New Roman"/>
      <w:color w:val="000000"/>
      <w:w w:val="102"/>
      <w:sz w:val="27"/>
      <w:szCs w:val="27"/>
      <w:lang w:val="ru-RU" w:eastAsia="en-US" w:bidi="ar-SA"/>
    </w:rPr>
  </w:style>
  <w:style w:type="character" w:customStyle="1" w:styleId="WW8Num4z4">
    <w:name w:val="WW8Num4z4"/>
    <w:rPr>
      <w:rFonts w:ascii="Symbol" w:hAnsi="Symbol" w:cs="Symbol"/>
      <w:lang w:val="ru-RU" w:eastAsia="en-US" w:bidi="ar-SA"/>
    </w:rPr>
  </w:style>
  <w:style w:type="character" w:customStyle="1" w:styleId="20">
    <w:name w:val="Основной шрифт абзаца2"/>
  </w:style>
  <w:style w:type="character" w:customStyle="1" w:styleId="10">
    <w:name w:val="Основной шрифт абзаца1"/>
  </w:style>
  <w:style w:type="character" w:customStyle="1" w:styleId="ListLabel145">
    <w:name w:val="ListLabel 145"/>
    <w:rPr>
      <w:rFonts w:ascii="Times New Roman" w:eastAsia="Times New Roman" w:hAnsi="Times New Roman" w:cs="Times New Roman"/>
      <w:w w:val="100"/>
      <w:sz w:val="23"/>
      <w:szCs w:val="23"/>
      <w:lang w:val="ru-RU" w:eastAsia="en-US" w:bidi="ar-SA"/>
    </w:rPr>
  </w:style>
  <w:style w:type="character" w:customStyle="1" w:styleId="ListLabel146">
    <w:name w:val="ListLabel 146"/>
    <w:rPr>
      <w:lang w:val="ru-RU" w:eastAsia="en-US" w:bidi="ar-SA"/>
    </w:rPr>
  </w:style>
  <w:style w:type="character" w:customStyle="1" w:styleId="ListLabel147">
    <w:name w:val="ListLabel 147"/>
    <w:rPr>
      <w:lang w:val="ru-RU" w:eastAsia="en-US" w:bidi="ar-SA"/>
    </w:rPr>
  </w:style>
  <w:style w:type="character" w:customStyle="1" w:styleId="ListLabel148">
    <w:name w:val="ListLabel 148"/>
    <w:rPr>
      <w:lang w:val="ru-RU" w:eastAsia="en-US" w:bidi="ar-SA"/>
    </w:rPr>
  </w:style>
  <w:style w:type="character" w:customStyle="1" w:styleId="ListLabel149">
    <w:name w:val="ListLabel 149"/>
    <w:rPr>
      <w:lang w:val="ru-RU" w:eastAsia="en-US" w:bidi="ar-SA"/>
    </w:rPr>
  </w:style>
  <w:style w:type="character" w:customStyle="1" w:styleId="ListLabel150">
    <w:name w:val="ListLabel 150"/>
    <w:rPr>
      <w:lang w:val="ru-RU" w:eastAsia="en-US" w:bidi="ar-SA"/>
    </w:rPr>
  </w:style>
  <w:style w:type="character" w:customStyle="1" w:styleId="ListLabel151">
    <w:name w:val="ListLabel 151"/>
    <w:rPr>
      <w:lang w:val="ru-RU" w:eastAsia="en-US" w:bidi="ar-SA"/>
    </w:rPr>
  </w:style>
  <w:style w:type="character" w:customStyle="1" w:styleId="ListLabel152">
    <w:name w:val="ListLabel 152"/>
    <w:rPr>
      <w:lang w:val="ru-RU" w:eastAsia="en-US" w:bidi="ar-SA"/>
    </w:rPr>
  </w:style>
  <w:style w:type="character" w:customStyle="1" w:styleId="ListLabel153">
    <w:name w:val="ListLabel 153"/>
    <w:rPr>
      <w:lang w:val="ru-RU" w:eastAsia="en-US" w:bidi="ar-SA"/>
    </w:rPr>
  </w:style>
  <w:style w:type="character" w:styleId="a3">
    <w:name w:val="Hyperlink"/>
    <w:rPr>
      <w:color w:val="000080"/>
      <w:u w:val="single"/>
    </w:rPr>
  </w:style>
  <w:style w:type="character" w:customStyle="1" w:styleId="ListLabel136">
    <w:name w:val="ListLabel 136"/>
    <w:rPr>
      <w:rFonts w:ascii="Times New Roman" w:eastAsia="Times New Roman" w:hAnsi="Times New Roman" w:cs="Times New Roman"/>
      <w:w w:val="102"/>
      <w:sz w:val="27"/>
      <w:szCs w:val="27"/>
      <w:lang w:val="ru-RU" w:eastAsia="en-US" w:bidi="ar-SA"/>
    </w:rPr>
  </w:style>
  <w:style w:type="character" w:customStyle="1" w:styleId="ListLabel137">
    <w:name w:val="ListLabel 137"/>
    <w:rPr>
      <w:rFonts w:ascii="Times New Roman" w:eastAsia="Times New Roman" w:hAnsi="Times New Roman" w:cs="Times New Roman"/>
      <w:w w:val="102"/>
      <w:sz w:val="27"/>
      <w:szCs w:val="27"/>
      <w:lang w:val="ru-RU" w:eastAsia="en-US" w:bidi="ar-SA"/>
    </w:rPr>
  </w:style>
  <w:style w:type="character" w:customStyle="1" w:styleId="ListLabel138">
    <w:name w:val="ListLabel 138"/>
    <w:rPr>
      <w:rFonts w:ascii="Times New Roman" w:eastAsia="Times New Roman" w:hAnsi="Times New Roman" w:cs="Times New Roman"/>
      <w:w w:val="102"/>
      <w:sz w:val="27"/>
      <w:szCs w:val="27"/>
      <w:lang w:val="ru-RU" w:eastAsia="en-US" w:bidi="ar-SA"/>
    </w:rPr>
  </w:style>
  <w:style w:type="character" w:customStyle="1" w:styleId="ListLabel139">
    <w:name w:val="ListLabel 139"/>
    <w:rPr>
      <w:rFonts w:ascii="Times New Roman" w:eastAsia="Times New Roman" w:hAnsi="Times New Roman" w:cs="Times New Roman"/>
      <w:w w:val="102"/>
      <w:sz w:val="27"/>
      <w:szCs w:val="27"/>
      <w:lang w:val="ru-RU" w:eastAsia="en-US" w:bidi="ar-SA"/>
    </w:rPr>
  </w:style>
  <w:style w:type="character" w:customStyle="1" w:styleId="ListLabel140">
    <w:name w:val="ListLabel 140"/>
    <w:rPr>
      <w:lang w:val="ru-RU" w:eastAsia="en-US" w:bidi="ar-SA"/>
    </w:rPr>
  </w:style>
  <w:style w:type="character" w:customStyle="1" w:styleId="ListLabel141">
    <w:name w:val="ListLabel 141"/>
    <w:rPr>
      <w:lang w:val="ru-RU" w:eastAsia="en-US" w:bidi="ar-SA"/>
    </w:rPr>
  </w:style>
  <w:style w:type="character" w:customStyle="1" w:styleId="ListLabel142">
    <w:name w:val="ListLabel 142"/>
    <w:rPr>
      <w:lang w:val="ru-RU" w:eastAsia="en-US" w:bidi="ar-SA"/>
    </w:rPr>
  </w:style>
  <w:style w:type="character" w:customStyle="1" w:styleId="ListLabel143">
    <w:name w:val="ListLabel 143"/>
    <w:rPr>
      <w:lang w:val="ru-RU" w:eastAsia="en-US" w:bidi="ar-SA"/>
    </w:rPr>
  </w:style>
  <w:style w:type="character" w:customStyle="1" w:styleId="ListLabel144">
    <w:name w:val="ListLabel 144"/>
    <w:rPr>
      <w:lang w:val="ru-RU" w:eastAsia="en-US" w:bidi="ar-SA"/>
    </w:rPr>
  </w:style>
  <w:style w:type="character" w:styleId="a4">
    <w:name w:val="FollowedHyperlink"/>
    <w:rPr>
      <w:color w:val="800000"/>
      <w:u w:val="single"/>
    </w:rPr>
  </w:style>
  <w:style w:type="paragraph" w:customStyle="1" w:styleId="Heading">
    <w:name w:val="Heading"/>
    <w:basedOn w:val="a"/>
    <w:next w:val="a5"/>
    <w:pPr>
      <w:jc w:val="center"/>
    </w:pPr>
    <w:rPr>
      <w:i/>
      <w:sz w:val="26"/>
    </w:rPr>
  </w:style>
  <w:style w:type="paragraph" w:styleId="a5">
    <w:name w:val="Body Text"/>
    <w:basedOn w:val="a"/>
    <w:pPr>
      <w:jc w:val="center"/>
    </w:pPr>
    <w:rPr>
      <w:b/>
      <w:sz w:val="32"/>
    </w:rPr>
  </w:style>
  <w:style w:type="paragraph" w:styleId="a6">
    <w:name w:val="List"/>
    <w:basedOn w:val="a5"/>
    <w:rPr>
      <w:rFonts w:cs="Lohit Devanagari"/>
    </w:rPr>
  </w:style>
  <w:style w:type="paragraph" w:styleId="a7">
    <w:name w:val="caption"/>
    <w:basedOn w:val="a"/>
    <w:qFormat/>
    <w:pPr>
      <w:suppressLineNumbers/>
      <w:spacing w:before="120" w:after="120"/>
    </w:pPr>
    <w:rPr>
      <w:rFonts w:cs="Lohit Devanagari"/>
      <w:i/>
      <w:iCs/>
      <w:sz w:val="24"/>
      <w:szCs w:val="24"/>
    </w:rPr>
  </w:style>
  <w:style w:type="paragraph" w:customStyle="1" w:styleId="Index">
    <w:name w:val="Index"/>
    <w:basedOn w:val="a"/>
    <w:pPr>
      <w:suppressLineNumbers/>
    </w:pPr>
  </w:style>
  <w:style w:type="paragraph" w:customStyle="1" w:styleId="11">
    <w:name w:val="Заголовок1"/>
    <w:basedOn w:val="a"/>
    <w:next w:val="a5"/>
    <w:pPr>
      <w:keepNext/>
      <w:spacing w:before="240" w:after="120"/>
    </w:pPr>
    <w:rPr>
      <w:rFonts w:ascii="Liberation Sans" w:eastAsia="Microsoft YaHei" w:hAnsi="Liberation Sans" w:cs="Arial"/>
      <w:sz w:val="28"/>
      <w:szCs w:val="28"/>
    </w:rPr>
  </w:style>
  <w:style w:type="paragraph" w:customStyle="1" w:styleId="a8">
    <w:name w:val="Название"/>
    <w:basedOn w:val="a"/>
    <w:pPr>
      <w:suppressLineNumbers/>
      <w:spacing w:before="120" w:after="120"/>
    </w:pPr>
    <w:rPr>
      <w:rFonts w:cs="Arial"/>
      <w:i/>
      <w:iCs/>
      <w:sz w:val="24"/>
      <w:szCs w:val="24"/>
    </w:rPr>
  </w:style>
  <w:style w:type="paragraph" w:customStyle="1" w:styleId="12">
    <w:name w:val="Указатель1"/>
    <w:basedOn w:val="a"/>
    <w:pPr>
      <w:suppressLineNumbers/>
    </w:pPr>
    <w:rPr>
      <w:rFonts w:cs="Arial"/>
    </w:rPr>
  </w:style>
  <w:style w:type="paragraph" w:customStyle="1" w:styleId="13">
    <w:name w:val="Название объекта1"/>
    <w:basedOn w:val="a"/>
    <w:pPr>
      <w:suppressLineNumbers/>
      <w:spacing w:before="120" w:after="120"/>
    </w:pPr>
    <w:rPr>
      <w:rFonts w:cs="Lohit Devanagari"/>
      <w:i/>
      <w:iCs/>
      <w:sz w:val="24"/>
      <w:szCs w:val="24"/>
    </w:rPr>
  </w:style>
  <w:style w:type="paragraph" w:customStyle="1" w:styleId="LO-Normal">
    <w:name w:val="LO-Normal"/>
    <w:pPr>
      <w:widowControl w:val="0"/>
      <w:suppressAutoHyphens/>
    </w:pPr>
    <w:rPr>
      <w:lang w:eastAsia="zh-CN"/>
    </w:rPr>
  </w:style>
  <w:style w:type="paragraph" w:customStyle="1" w:styleId="HeaderandFooter">
    <w:name w:val="Header and Footer"/>
    <w:basedOn w:val="a"/>
    <w:pPr>
      <w:suppressLineNumbers/>
      <w:tabs>
        <w:tab w:val="center" w:pos="4819"/>
        <w:tab w:val="right" w:pos="9638"/>
      </w:tabs>
    </w:pPr>
  </w:style>
  <w:style w:type="paragraph" w:customStyle="1" w:styleId="a9">
    <w:name w:val="Верхний и нижний колонтитулы"/>
    <w:basedOn w:val="a"/>
    <w:pPr>
      <w:suppressLineNumbers/>
      <w:tabs>
        <w:tab w:val="center" w:pos="4986"/>
        <w:tab w:val="right" w:pos="9972"/>
      </w:tabs>
    </w:pPr>
  </w:style>
  <w:style w:type="paragraph" w:styleId="aa">
    <w:name w:val="header"/>
    <w:basedOn w:val="a"/>
    <w:pPr>
      <w:tabs>
        <w:tab w:val="center" w:pos="4153"/>
        <w:tab w:val="right" w:pos="8306"/>
      </w:tabs>
    </w:pPr>
  </w:style>
  <w:style w:type="paragraph" w:styleId="ab">
    <w:name w:val="footer"/>
    <w:basedOn w:val="a"/>
    <w:link w:val="ac"/>
    <w:uiPriority w:val="99"/>
    <w:pPr>
      <w:tabs>
        <w:tab w:val="center" w:pos="4153"/>
        <w:tab w:val="right" w:pos="8306"/>
      </w:tabs>
    </w:pPr>
  </w:style>
  <w:style w:type="paragraph" w:customStyle="1" w:styleId="21">
    <w:name w:val="Основной текст 21"/>
    <w:basedOn w:val="a"/>
    <w:pPr>
      <w:jc w:val="both"/>
    </w:pPr>
    <w:rPr>
      <w:sz w:val="24"/>
    </w:rPr>
  </w:style>
  <w:style w:type="paragraph" w:customStyle="1" w:styleId="31">
    <w:name w:val="Основной текст 31"/>
    <w:basedOn w:val="a"/>
    <w:pPr>
      <w:jc w:val="both"/>
    </w:pPr>
    <w:rPr>
      <w:b/>
      <w:i/>
      <w:sz w:val="24"/>
    </w:rPr>
  </w:style>
  <w:style w:type="paragraph" w:styleId="ad">
    <w:name w:val="Balloon Text"/>
    <w:basedOn w:val="a"/>
    <w:rPr>
      <w:rFonts w:ascii="Tahoma" w:hAnsi="Tahoma" w:cs="Tahoma"/>
      <w:sz w:val="16"/>
      <w:szCs w:val="16"/>
    </w:rPr>
  </w:style>
  <w:style w:type="paragraph" w:customStyle="1" w:styleId="14">
    <w:name w:val="Абзац списка1"/>
    <w:basedOn w:val="a"/>
    <w:pPr>
      <w:ind w:left="320" w:hanging="391"/>
    </w:pPr>
    <w:rPr>
      <w:lang w:eastAsia="en-US"/>
    </w:rPr>
  </w:style>
  <w:style w:type="paragraph" w:customStyle="1" w:styleId="ae">
    <w:name w:val="Содержимое таблицы"/>
    <w:basedOn w:val="a"/>
    <w:pPr>
      <w:widowControl w:val="0"/>
      <w:suppressLineNumbers/>
    </w:pPr>
  </w:style>
  <w:style w:type="paragraph" w:customStyle="1" w:styleId="af">
    <w:name w:val="Заголовок таблицы"/>
    <w:basedOn w:val="ae"/>
    <w:pPr>
      <w:jc w:val="center"/>
    </w:pPr>
    <w:rPr>
      <w:b/>
      <w:bCs/>
    </w:rPr>
  </w:style>
  <w:style w:type="paragraph" w:customStyle="1" w:styleId="af0">
    <w:name w:val="Содержимое врезки"/>
    <w:basedOn w:val="a"/>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a"/>
  </w:style>
  <w:style w:type="table" w:styleId="af1">
    <w:name w:val="Table Grid"/>
    <w:basedOn w:val="a1"/>
    <w:uiPriority w:val="39"/>
    <w:rsid w:val="00C31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0"/>
    <w:uiPriority w:val="99"/>
    <w:semiHidden/>
    <w:rsid w:val="007A55F7"/>
    <w:rPr>
      <w:color w:val="808080"/>
    </w:rPr>
  </w:style>
  <w:style w:type="character" w:customStyle="1" w:styleId="ac">
    <w:name w:val="Нижний колонтитул Знак"/>
    <w:basedOn w:val="a0"/>
    <w:link w:val="ab"/>
    <w:uiPriority w:val="99"/>
    <w:rsid w:val="00825EFB"/>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1721">
      <w:bodyDiv w:val="1"/>
      <w:marLeft w:val="0"/>
      <w:marRight w:val="0"/>
      <w:marTop w:val="0"/>
      <w:marBottom w:val="0"/>
      <w:divBdr>
        <w:top w:val="none" w:sz="0" w:space="0" w:color="auto"/>
        <w:left w:val="none" w:sz="0" w:space="0" w:color="auto"/>
        <w:bottom w:val="none" w:sz="0" w:space="0" w:color="auto"/>
        <w:right w:val="none" w:sz="0" w:space="0" w:color="auto"/>
      </w:divBdr>
      <w:divsChild>
        <w:div w:id="628240881">
          <w:marLeft w:val="0"/>
          <w:marRight w:val="0"/>
          <w:marTop w:val="0"/>
          <w:marBottom w:val="0"/>
          <w:divBdr>
            <w:top w:val="none" w:sz="0" w:space="0" w:color="auto"/>
            <w:left w:val="none" w:sz="0" w:space="0" w:color="auto"/>
            <w:bottom w:val="none" w:sz="0" w:space="0" w:color="auto"/>
            <w:right w:val="none" w:sz="0" w:space="0" w:color="auto"/>
          </w:divBdr>
        </w:div>
      </w:divsChild>
    </w:div>
    <w:div w:id="600722385">
      <w:bodyDiv w:val="1"/>
      <w:marLeft w:val="0"/>
      <w:marRight w:val="0"/>
      <w:marTop w:val="0"/>
      <w:marBottom w:val="0"/>
      <w:divBdr>
        <w:top w:val="none" w:sz="0" w:space="0" w:color="auto"/>
        <w:left w:val="none" w:sz="0" w:space="0" w:color="auto"/>
        <w:bottom w:val="none" w:sz="0" w:space="0" w:color="auto"/>
        <w:right w:val="none" w:sz="0" w:space="0" w:color="auto"/>
      </w:divBdr>
      <w:divsChild>
        <w:div w:id="1796213998">
          <w:marLeft w:val="0"/>
          <w:marRight w:val="0"/>
          <w:marTop w:val="0"/>
          <w:marBottom w:val="0"/>
          <w:divBdr>
            <w:top w:val="none" w:sz="0" w:space="0" w:color="auto"/>
            <w:left w:val="none" w:sz="0" w:space="0" w:color="auto"/>
            <w:bottom w:val="none" w:sz="0" w:space="0" w:color="auto"/>
            <w:right w:val="none" w:sz="0" w:space="0" w:color="auto"/>
          </w:divBdr>
        </w:div>
      </w:divsChild>
    </w:div>
    <w:div w:id="601184458">
      <w:bodyDiv w:val="1"/>
      <w:marLeft w:val="0"/>
      <w:marRight w:val="0"/>
      <w:marTop w:val="0"/>
      <w:marBottom w:val="0"/>
      <w:divBdr>
        <w:top w:val="none" w:sz="0" w:space="0" w:color="auto"/>
        <w:left w:val="none" w:sz="0" w:space="0" w:color="auto"/>
        <w:bottom w:val="none" w:sz="0" w:space="0" w:color="auto"/>
        <w:right w:val="none" w:sz="0" w:space="0" w:color="auto"/>
      </w:divBdr>
      <w:divsChild>
        <w:div w:id="1314331227">
          <w:marLeft w:val="0"/>
          <w:marRight w:val="0"/>
          <w:marTop w:val="0"/>
          <w:marBottom w:val="0"/>
          <w:divBdr>
            <w:top w:val="none" w:sz="0" w:space="0" w:color="auto"/>
            <w:left w:val="none" w:sz="0" w:space="0" w:color="auto"/>
            <w:bottom w:val="none" w:sz="0" w:space="0" w:color="auto"/>
            <w:right w:val="none" w:sz="0" w:space="0" w:color="auto"/>
          </w:divBdr>
        </w:div>
      </w:divsChild>
    </w:div>
    <w:div w:id="864516443">
      <w:bodyDiv w:val="1"/>
      <w:marLeft w:val="0"/>
      <w:marRight w:val="0"/>
      <w:marTop w:val="0"/>
      <w:marBottom w:val="0"/>
      <w:divBdr>
        <w:top w:val="none" w:sz="0" w:space="0" w:color="auto"/>
        <w:left w:val="none" w:sz="0" w:space="0" w:color="auto"/>
        <w:bottom w:val="none" w:sz="0" w:space="0" w:color="auto"/>
        <w:right w:val="none" w:sz="0" w:space="0" w:color="auto"/>
      </w:divBdr>
      <w:divsChild>
        <w:div w:id="2098017382">
          <w:marLeft w:val="0"/>
          <w:marRight w:val="0"/>
          <w:marTop w:val="0"/>
          <w:marBottom w:val="0"/>
          <w:divBdr>
            <w:top w:val="none" w:sz="0" w:space="0" w:color="auto"/>
            <w:left w:val="none" w:sz="0" w:space="0" w:color="auto"/>
            <w:bottom w:val="none" w:sz="0" w:space="0" w:color="auto"/>
            <w:right w:val="none" w:sz="0" w:space="0" w:color="auto"/>
          </w:divBdr>
        </w:div>
      </w:divsChild>
    </w:div>
    <w:div w:id="1081679732">
      <w:bodyDiv w:val="1"/>
      <w:marLeft w:val="0"/>
      <w:marRight w:val="0"/>
      <w:marTop w:val="0"/>
      <w:marBottom w:val="0"/>
      <w:divBdr>
        <w:top w:val="none" w:sz="0" w:space="0" w:color="auto"/>
        <w:left w:val="none" w:sz="0" w:space="0" w:color="auto"/>
        <w:bottom w:val="none" w:sz="0" w:space="0" w:color="auto"/>
        <w:right w:val="none" w:sz="0" w:space="0" w:color="auto"/>
      </w:divBdr>
      <w:divsChild>
        <w:div w:id="914358567">
          <w:marLeft w:val="0"/>
          <w:marRight w:val="0"/>
          <w:marTop w:val="0"/>
          <w:marBottom w:val="0"/>
          <w:divBdr>
            <w:top w:val="none" w:sz="0" w:space="0" w:color="auto"/>
            <w:left w:val="none" w:sz="0" w:space="0" w:color="auto"/>
            <w:bottom w:val="none" w:sz="0" w:space="0" w:color="auto"/>
            <w:right w:val="none" w:sz="0" w:space="0" w:color="auto"/>
          </w:divBdr>
        </w:div>
      </w:divsChild>
    </w:div>
    <w:div w:id="1307124604">
      <w:bodyDiv w:val="1"/>
      <w:marLeft w:val="0"/>
      <w:marRight w:val="0"/>
      <w:marTop w:val="0"/>
      <w:marBottom w:val="0"/>
      <w:divBdr>
        <w:top w:val="none" w:sz="0" w:space="0" w:color="auto"/>
        <w:left w:val="none" w:sz="0" w:space="0" w:color="auto"/>
        <w:bottom w:val="none" w:sz="0" w:space="0" w:color="auto"/>
        <w:right w:val="none" w:sz="0" w:space="0" w:color="auto"/>
      </w:divBdr>
      <w:divsChild>
        <w:div w:id="76178121">
          <w:marLeft w:val="0"/>
          <w:marRight w:val="0"/>
          <w:marTop w:val="0"/>
          <w:marBottom w:val="0"/>
          <w:divBdr>
            <w:top w:val="none" w:sz="0" w:space="0" w:color="auto"/>
            <w:left w:val="none" w:sz="0" w:space="0" w:color="auto"/>
            <w:bottom w:val="none" w:sz="0" w:space="0" w:color="auto"/>
            <w:right w:val="none" w:sz="0" w:space="0" w:color="auto"/>
          </w:divBdr>
        </w:div>
      </w:divsChild>
    </w:div>
    <w:div w:id="1645504101">
      <w:bodyDiv w:val="1"/>
      <w:marLeft w:val="0"/>
      <w:marRight w:val="0"/>
      <w:marTop w:val="0"/>
      <w:marBottom w:val="0"/>
      <w:divBdr>
        <w:top w:val="none" w:sz="0" w:space="0" w:color="auto"/>
        <w:left w:val="none" w:sz="0" w:space="0" w:color="auto"/>
        <w:bottom w:val="none" w:sz="0" w:space="0" w:color="auto"/>
        <w:right w:val="none" w:sz="0" w:space="0" w:color="auto"/>
      </w:divBdr>
      <w:divsChild>
        <w:div w:id="6712205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4.xml"/><Relationship Id="rId30" Type="http://schemas.openxmlformats.org/officeDocument/2006/relationships/header" Target="header5.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4225</TotalTime>
  <Pages>39</Pages>
  <Words>7223</Words>
  <Characters>41177</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Государственное образовательное учреждение высшего профессионального образования</vt:lpstr>
    </vt:vector>
  </TitlesOfParts>
  <Company/>
  <LinksUpToDate>false</LinksUpToDate>
  <CharactersWithSpaces>48304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 высшего профессионального образования</dc:title>
  <dc:subject/>
  <dc:creator>ovgot</dc:creator>
  <cp:keywords/>
  <cp:lastModifiedBy>Любовь Борис</cp:lastModifiedBy>
  <cp:revision>63</cp:revision>
  <cp:lastPrinted>2022-06-08T05:16:00Z</cp:lastPrinted>
  <dcterms:created xsi:type="dcterms:W3CDTF">2022-08-01T05:24:00Z</dcterms:created>
  <dcterms:modified xsi:type="dcterms:W3CDTF">2022-09-11T12:10:00Z</dcterms:modified>
</cp:coreProperties>
</file>